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4E34A" w14:textId="77777777" w:rsidR="00050F82" w:rsidRDefault="00050F82" w:rsidP="00050F82">
      <w:pPr>
        <w:pStyle w:val="Contedodoquadro"/>
        <w:jc w:val="center"/>
      </w:pPr>
      <w:r>
        <w:rPr>
          <w:rFonts w:ascii="Arial" w:hAnsi="Arial" w:cs="Arial"/>
          <w:b/>
          <w:color w:val="000000"/>
          <w:sz w:val="32"/>
          <w:szCs w:val="32"/>
        </w:rPr>
        <w:t>PROGRAMA INSTITUCIONAL DE BOLSAS DE INICIAÇÃO CIENTÍFICA E TECNOLÓGICA</w:t>
      </w:r>
    </w:p>
    <w:p w14:paraId="47505151" w14:textId="77777777" w:rsidR="00050F82" w:rsidRDefault="00050F82" w:rsidP="00050F82">
      <w:pPr>
        <w:pStyle w:val="Contedodoquadro"/>
        <w:ind w:left="284"/>
        <w:jc w:val="center"/>
      </w:pPr>
      <w:r>
        <w:rPr>
          <w:rFonts w:ascii="Arial" w:hAnsi="Arial" w:cs="Arial"/>
          <w:b/>
          <w:color w:val="000000"/>
          <w:sz w:val="32"/>
          <w:szCs w:val="32"/>
        </w:rPr>
        <w:t>UNIVERSIDADE ESTADUAL DO NORTE FLUMINENSE DARCY RIBEIRO</w:t>
      </w:r>
    </w:p>
    <w:p w14:paraId="6F4C7C8B" w14:textId="77777777" w:rsidR="00050F82" w:rsidRDefault="00050F82" w:rsidP="00050F82">
      <w:pPr>
        <w:pStyle w:val="Contedodoquadro"/>
        <w:ind w:left="284"/>
        <w:jc w:val="center"/>
        <w:rPr>
          <w:rFonts w:ascii="Arial" w:hAnsi="Arial" w:cs="Arial"/>
          <w:b/>
          <w:color w:val="000000"/>
        </w:rPr>
      </w:pPr>
    </w:p>
    <w:p w14:paraId="6452E4D1" w14:textId="77777777" w:rsidR="00050F82" w:rsidRDefault="00050F82" w:rsidP="00050F82">
      <w:pPr>
        <w:pStyle w:val="Contedodoquadro"/>
        <w:ind w:left="284"/>
        <w:jc w:val="center"/>
        <w:rPr>
          <w:rFonts w:ascii="Arial" w:hAnsi="Arial" w:cs="Arial"/>
          <w:b/>
          <w:color w:val="000000"/>
        </w:rPr>
      </w:pPr>
    </w:p>
    <w:p w14:paraId="5B211DBC" w14:textId="77777777" w:rsidR="00050F82" w:rsidRDefault="00050F82" w:rsidP="00050F82">
      <w:pPr>
        <w:pStyle w:val="Contedodoquadro"/>
        <w:ind w:left="284"/>
        <w:jc w:val="center"/>
      </w:pPr>
      <w:r>
        <w:rPr>
          <w:rFonts w:ascii="Arial" w:hAnsi="Arial" w:cs="Arial"/>
          <w:color w:val="000000"/>
        </w:rPr>
        <w:t>CENTRO CCT</w:t>
      </w:r>
    </w:p>
    <w:p w14:paraId="207EA026" w14:textId="77777777" w:rsidR="00050F82" w:rsidRDefault="00050F82" w:rsidP="00050F82">
      <w:pPr>
        <w:pStyle w:val="Contedodoquadro"/>
        <w:ind w:left="284"/>
        <w:jc w:val="center"/>
      </w:pPr>
      <w:r>
        <w:rPr>
          <w:rFonts w:ascii="Arial" w:hAnsi="Arial" w:cs="Arial"/>
          <w:color w:val="000000"/>
        </w:rPr>
        <w:t>LABORATÓRIO LCMAT</w:t>
      </w:r>
    </w:p>
    <w:p w14:paraId="34D28608" w14:textId="77777777" w:rsidR="00050F82" w:rsidRDefault="00050F82" w:rsidP="00050F82">
      <w:pPr>
        <w:pStyle w:val="Contedodoquadro"/>
        <w:ind w:left="284"/>
        <w:jc w:val="center"/>
        <w:rPr>
          <w:rFonts w:ascii="Arial" w:hAnsi="Arial" w:cs="Arial"/>
          <w:color w:val="000000"/>
        </w:rPr>
      </w:pPr>
    </w:p>
    <w:p w14:paraId="0B6CAB8A" w14:textId="77777777" w:rsidR="00050F82" w:rsidRDefault="00050F82" w:rsidP="00050F82">
      <w:pPr>
        <w:pStyle w:val="Contedodoquadro"/>
        <w:ind w:left="284"/>
        <w:jc w:val="center"/>
        <w:rPr>
          <w:rFonts w:ascii="Arial" w:hAnsi="Arial" w:cs="Arial"/>
          <w:color w:val="000000"/>
        </w:rPr>
      </w:pPr>
    </w:p>
    <w:p w14:paraId="62FD7D4F" w14:textId="77777777" w:rsidR="00050F82" w:rsidRDefault="00050F82" w:rsidP="00050F82">
      <w:pPr>
        <w:pStyle w:val="Contedodoquadro"/>
        <w:ind w:left="284"/>
        <w:jc w:val="center"/>
      </w:pPr>
      <w:r>
        <w:rPr>
          <w:rFonts w:ascii="Arial" w:hAnsi="Arial" w:cs="Arial"/>
          <w:color w:val="000000"/>
          <w:sz w:val="28"/>
        </w:rPr>
        <w:t>Relatório do período: 06/</w:t>
      </w:r>
      <w:proofErr w:type="gramStart"/>
      <w:r>
        <w:rPr>
          <w:rFonts w:ascii="Arial" w:hAnsi="Arial" w:cs="Arial"/>
          <w:color w:val="000000"/>
          <w:sz w:val="28"/>
        </w:rPr>
        <w:t>2018  a</w:t>
      </w:r>
      <w:proofErr w:type="gramEnd"/>
      <w:r>
        <w:rPr>
          <w:rFonts w:ascii="Arial" w:hAnsi="Arial" w:cs="Arial"/>
          <w:color w:val="000000"/>
          <w:sz w:val="28"/>
        </w:rPr>
        <w:t xml:space="preserve">  05/2019</w:t>
      </w:r>
    </w:p>
    <w:p w14:paraId="31BD3809" w14:textId="77777777" w:rsidR="00050F82" w:rsidRDefault="00050F82" w:rsidP="00050F82">
      <w:pPr>
        <w:pStyle w:val="Contedodoquadro"/>
        <w:ind w:left="284"/>
        <w:jc w:val="center"/>
        <w:rPr>
          <w:rFonts w:ascii="Arial" w:hAnsi="Arial" w:cs="Arial"/>
          <w:color w:val="000000"/>
        </w:rPr>
      </w:pPr>
    </w:p>
    <w:p w14:paraId="431B802B" w14:textId="77777777" w:rsidR="00050F82" w:rsidRDefault="00050F82" w:rsidP="00050F82">
      <w:pPr>
        <w:pStyle w:val="Contedodoquadro"/>
        <w:ind w:left="284"/>
        <w:jc w:val="center"/>
        <w:rPr>
          <w:rFonts w:ascii="Arial" w:hAnsi="Arial" w:cs="Arial"/>
          <w:color w:val="000000"/>
        </w:rPr>
      </w:pPr>
    </w:p>
    <w:p w14:paraId="1110D5BA" w14:textId="77777777" w:rsidR="00050F82" w:rsidRDefault="00050F82" w:rsidP="00050F82">
      <w:pPr>
        <w:pStyle w:val="Contedodoquadro"/>
        <w:ind w:left="284"/>
        <w:jc w:val="center"/>
      </w:pPr>
      <w:r>
        <w:rPr>
          <w:rFonts w:ascii="Arial" w:hAnsi="Arial" w:cs="Arial"/>
          <w:b/>
          <w:color w:val="000000"/>
          <w:sz w:val="32"/>
          <w:szCs w:val="32"/>
        </w:rPr>
        <w:t>RELATÓRIO ANUAL</w:t>
      </w:r>
    </w:p>
    <w:p w14:paraId="4DE40DD2" w14:textId="77777777" w:rsidR="00050F82" w:rsidRDefault="00050F82" w:rsidP="00050F82">
      <w:pPr>
        <w:pStyle w:val="Contedodoquadro"/>
        <w:ind w:left="284"/>
        <w:rPr>
          <w:rFonts w:ascii="Arial" w:hAnsi="Arial" w:cs="Arial"/>
          <w:color w:val="000000"/>
        </w:rPr>
      </w:pPr>
    </w:p>
    <w:p w14:paraId="40F3158B" w14:textId="77777777" w:rsidR="00050F82" w:rsidRDefault="00050F82" w:rsidP="00050F82">
      <w:pPr>
        <w:pStyle w:val="Contedodoquadro"/>
        <w:ind w:left="284"/>
        <w:rPr>
          <w:rFonts w:ascii="Arial" w:hAnsi="Arial" w:cs="Arial"/>
          <w:color w:val="000000"/>
        </w:rPr>
      </w:pPr>
    </w:p>
    <w:p w14:paraId="488E50AF" w14:textId="77777777" w:rsidR="00050F82" w:rsidRDefault="00050F82" w:rsidP="00050F82">
      <w:pPr>
        <w:pStyle w:val="Contedodoquadro"/>
        <w:ind w:left="284"/>
        <w:rPr>
          <w:rFonts w:ascii="Arial" w:hAnsi="Arial" w:cs="Arial"/>
          <w:color w:val="000000"/>
        </w:rPr>
      </w:pPr>
    </w:p>
    <w:p w14:paraId="16BA2597" w14:textId="77777777" w:rsidR="00050F82" w:rsidRDefault="00050F82" w:rsidP="00050F82">
      <w:pPr>
        <w:pStyle w:val="Contedodoquadro"/>
        <w:ind w:left="284"/>
        <w:rPr>
          <w:rFonts w:ascii="Arial" w:hAnsi="Arial" w:cs="Arial"/>
          <w:color w:val="000000"/>
        </w:rPr>
      </w:pPr>
    </w:p>
    <w:p w14:paraId="7E40C76D" w14:textId="77777777" w:rsidR="00050F82" w:rsidRDefault="00050F82" w:rsidP="00050F82">
      <w:pPr>
        <w:pStyle w:val="Contedodoquadro"/>
        <w:ind w:left="284"/>
        <w:rPr>
          <w:rFonts w:ascii="Arial" w:hAnsi="Arial" w:cs="Arial"/>
          <w:color w:val="000000"/>
        </w:rPr>
      </w:pPr>
    </w:p>
    <w:p w14:paraId="162F9BEF" w14:textId="77777777" w:rsidR="00050F82" w:rsidRDefault="00050F82" w:rsidP="00050F82">
      <w:pPr>
        <w:pStyle w:val="Contedodoquadro"/>
        <w:ind w:left="284"/>
        <w:rPr>
          <w:rFonts w:ascii="Arial" w:hAnsi="Arial" w:cs="Arial"/>
          <w:color w:val="000000"/>
        </w:rPr>
      </w:pPr>
    </w:p>
    <w:p w14:paraId="3B7DD2B3" w14:textId="77777777" w:rsidR="00050F82" w:rsidRDefault="00050F82" w:rsidP="00050F82">
      <w:pPr>
        <w:pStyle w:val="Contedodoquadro"/>
        <w:ind w:left="284"/>
        <w:rPr>
          <w:rFonts w:ascii="Arial" w:hAnsi="Arial" w:cs="Arial"/>
          <w:color w:val="000000"/>
        </w:rPr>
      </w:pPr>
    </w:p>
    <w:p w14:paraId="650903AD" w14:textId="77777777" w:rsidR="00050F82" w:rsidRDefault="00050F82" w:rsidP="00050F82">
      <w:pPr>
        <w:pStyle w:val="Contedodoquadro"/>
        <w:ind w:left="284"/>
        <w:rPr>
          <w:rFonts w:ascii="Arial" w:hAnsi="Arial" w:cs="Arial"/>
          <w:color w:val="000000"/>
        </w:rPr>
      </w:pPr>
    </w:p>
    <w:p w14:paraId="25DEFE35" w14:textId="77777777" w:rsidR="00050F82" w:rsidRDefault="00050F82" w:rsidP="00050F82">
      <w:pPr>
        <w:pStyle w:val="Contedodoquadro"/>
        <w:ind w:left="284"/>
        <w:rPr>
          <w:color w:val="000000"/>
          <w:sz w:val="28"/>
          <w:szCs w:val="28"/>
        </w:rPr>
      </w:pPr>
    </w:p>
    <w:p w14:paraId="76CB027B" w14:textId="77777777" w:rsidR="00050F82" w:rsidRDefault="00050F82" w:rsidP="00050F82">
      <w:pPr>
        <w:pStyle w:val="Contedodoquadro"/>
        <w:ind w:left="284"/>
        <w:jc w:val="center"/>
      </w:pPr>
      <w:r>
        <w:rPr>
          <w:rFonts w:ascii="Arial" w:hAnsi="Arial" w:cs="Arial"/>
          <w:b/>
          <w:bCs/>
          <w:color w:val="000000"/>
          <w:sz w:val="28"/>
          <w:szCs w:val="28"/>
        </w:rPr>
        <w:t>Título do Projeto: Desenvolvimento e controle de dispositivos para Internet das Coisas</w:t>
      </w:r>
    </w:p>
    <w:p w14:paraId="652B109B" w14:textId="77777777" w:rsidR="00050F82" w:rsidRDefault="00050F82" w:rsidP="00050F82">
      <w:pPr>
        <w:pStyle w:val="Contedodoquadro"/>
        <w:ind w:left="284"/>
        <w:jc w:val="center"/>
        <w:rPr>
          <w:rFonts w:ascii="Arial" w:hAnsi="Arial" w:cs="Arial"/>
          <w:b/>
          <w:bCs/>
          <w:color w:val="000000"/>
          <w:sz w:val="28"/>
          <w:szCs w:val="28"/>
        </w:rPr>
      </w:pPr>
    </w:p>
    <w:p w14:paraId="4029081D" w14:textId="77777777" w:rsidR="00050F82" w:rsidRDefault="00050F82" w:rsidP="00050F82">
      <w:pPr>
        <w:pStyle w:val="Contedodoquadro"/>
        <w:ind w:left="284"/>
        <w:jc w:val="center"/>
      </w:pPr>
      <w:r>
        <w:rPr>
          <w:rFonts w:ascii="Arial" w:hAnsi="Arial" w:cs="Arial"/>
          <w:b/>
          <w:bCs/>
          <w:color w:val="000000"/>
          <w:sz w:val="28"/>
          <w:szCs w:val="28"/>
        </w:rPr>
        <w:t>Título do Plano de Trabalho: Estudo de padrões de Internet das Coisas e desenvolvimento de aplicações web para Arduino</w:t>
      </w:r>
    </w:p>
    <w:p w14:paraId="01291967" w14:textId="77777777" w:rsidR="00050F82" w:rsidRDefault="00050F82" w:rsidP="00050F82">
      <w:pPr>
        <w:pStyle w:val="Contedodoquadro"/>
        <w:ind w:left="284"/>
        <w:rPr>
          <w:rFonts w:ascii="Arial" w:hAnsi="Arial" w:cs="Arial"/>
          <w:color w:val="000000"/>
        </w:rPr>
      </w:pPr>
    </w:p>
    <w:p w14:paraId="20C0483B" w14:textId="77777777" w:rsidR="00050F82" w:rsidRDefault="00050F82" w:rsidP="00050F82">
      <w:pPr>
        <w:pStyle w:val="Contedodoquadro"/>
        <w:ind w:left="284"/>
        <w:rPr>
          <w:rFonts w:ascii="Arial" w:hAnsi="Arial" w:cs="Arial"/>
          <w:color w:val="000000"/>
        </w:rPr>
      </w:pPr>
    </w:p>
    <w:p w14:paraId="0B9FC1AD" w14:textId="77777777" w:rsidR="00050F82" w:rsidRDefault="00050F82" w:rsidP="00050F82">
      <w:pPr>
        <w:pStyle w:val="Contedodoquadro"/>
        <w:ind w:left="284"/>
        <w:rPr>
          <w:rFonts w:ascii="Arial" w:hAnsi="Arial" w:cs="Arial"/>
          <w:color w:val="000000"/>
        </w:rPr>
      </w:pPr>
    </w:p>
    <w:p w14:paraId="0AD5B858" w14:textId="77777777" w:rsidR="00050F82" w:rsidRDefault="00050F82" w:rsidP="00050F82">
      <w:pPr>
        <w:pStyle w:val="Contedodoquadro"/>
        <w:ind w:left="284"/>
        <w:rPr>
          <w:rFonts w:ascii="Arial" w:hAnsi="Arial" w:cs="Arial"/>
          <w:color w:val="000000"/>
        </w:rPr>
      </w:pPr>
    </w:p>
    <w:p w14:paraId="440DC36D" w14:textId="77777777" w:rsidR="00050F82" w:rsidRDefault="00050F82" w:rsidP="00050F82">
      <w:pPr>
        <w:pStyle w:val="Contedodoquadro"/>
        <w:ind w:left="284"/>
        <w:rPr>
          <w:rFonts w:ascii="Arial" w:hAnsi="Arial" w:cs="Arial"/>
          <w:color w:val="000000"/>
        </w:rPr>
      </w:pPr>
    </w:p>
    <w:p w14:paraId="5F0EF850" w14:textId="77777777" w:rsidR="00050F82" w:rsidRDefault="00050F82" w:rsidP="00050F82">
      <w:pPr>
        <w:pStyle w:val="Contedodoquadro"/>
        <w:ind w:left="284"/>
        <w:rPr>
          <w:rFonts w:ascii="Arial" w:hAnsi="Arial" w:cs="Arial"/>
          <w:color w:val="000000"/>
        </w:rPr>
      </w:pPr>
    </w:p>
    <w:p w14:paraId="5C58F0C6" w14:textId="77777777" w:rsidR="00050F82" w:rsidRDefault="00050F82" w:rsidP="00050F82">
      <w:pPr>
        <w:pStyle w:val="Contedodoquadro"/>
        <w:ind w:left="284"/>
      </w:pPr>
      <w:r>
        <w:rPr>
          <w:rFonts w:ascii="Arial" w:hAnsi="Arial" w:cs="Arial"/>
          <w:color w:val="000000"/>
          <w:sz w:val="28"/>
          <w:szCs w:val="28"/>
        </w:rPr>
        <w:t>Nome da Bolsista: Isabela Correia Pereira</w:t>
      </w:r>
    </w:p>
    <w:p w14:paraId="5B19C25B" w14:textId="77777777" w:rsidR="00050F82" w:rsidRDefault="00050F82" w:rsidP="00050F82">
      <w:pPr>
        <w:pStyle w:val="Contedodoquadro"/>
        <w:ind w:left="284"/>
      </w:pPr>
      <w:r>
        <w:rPr>
          <w:rFonts w:ascii="Arial" w:hAnsi="Arial" w:cs="Arial"/>
          <w:color w:val="000000"/>
          <w:sz w:val="28"/>
          <w:szCs w:val="28"/>
        </w:rPr>
        <w:t>Curso e N° Matrícula: Ciência da Computação / 00115110215</w:t>
      </w:r>
    </w:p>
    <w:p w14:paraId="06420284" w14:textId="77777777" w:rsidR="00050F82" w:rsidRDefault="00050F82" w:rsidP="00050F82">
      <w:pPr>
        <w:pStyle w:val="Contedodoquadro"/>
        <w:ind w:left="284"/>
      </w:pPr>
      <w:r>
        <w:rPr>
          <w:rFonts w:ascii="Arial" w:hAnsi="Arial" w:cs="Arial"/>
          <w:color w:val="000000"/>
          <w:sz w:val="28"/>
          <w:szCs w:val="28"/>
        </w:rPr>
        <w:t xml:space="preserve">Orientador: </w:t>
      </w:r>
      <w:proofErr w:type="spellStart"/>
      <w:r>
        <w:rPr>
          <w:rFonts w:ascii="Arial" w:hAnsi="Arial" w:cs="Arial"/>
          <w:color w:val="000000"/>
          <w:sz w:val="28"/>
          <w:szCs w:val="28"/>
        </w:rPr>
        <w:t>Fermín</w:t>
      </w:r>
      <w:proofErr w:type="spellEnd"/>
      <w:r>
        <w:rPr>
          <w:rFonts w:ascii="Arial" w:hAnsi="Arial" w:cs="Arial"/>
          <w:color w:val="000000"/>
          <w:sz w:val="28"/>
          <w:szCs w:val="28"/>
        </w:rPr>
        <w:t xml:space="preserve"> Alfredo Tang </w:t>
      </w:r>
      <w:proofErr w:type="spellStart"/>
      <w:r>
        <w:rPr>
          <w:rFonts w:ascii="Arial" w:hAnsi="Arial" w:cs="Arial"/>
          <w:color w:val="000000"/>
          <w:sz w:val="28"/>
          <w:szCs w:val="28"/>
        </w:rPr>
        <w:t>Montané</w:t>
      </w:r>
      <w:proofErr w:type="spellEnd"/>
    </w:p>
    <w:p w14:paraId="2D67332F" w14:textId="77777777" w:rsidR="00050F82" w:rsidRDefault="00050F82" w:rsidP="00050F82">
      <w:pPr>
        <w:pStyle w:val="Contedodoquadro"/>
        <w:ind w:left="284"/>
        <w:rPr>
          <w:rFonts w:ascii="Arial" w:hAnsi="Arial" w:cs="Arial"/>
          <w:color w:val="000000"/>
          <w:sz w:val="28"/>
          <w:szCs w:val="28"/>
        </w:rPr>
      </w:pPr>
    </w:p>
    <w:p w14:paraId="6B235283" w14:textId="77777777" w:rsidR="00050F82" w:rsidRDefault="00050F82" w:rsidP="00050F82">
      <w:pPr>
        <w:pStyle w:val="Contedodoquadro"/>
        <w:ind w:left="284"/>
        <w:rPr>
          <w:rFonts w:ascii="Arial" w:hAnsi="Arial" w:cs="Arial"/>
          <w:color w:val="000000"/>
          <w:sz w:val="28"/>
          <w:szCs w:val="28"/>
        </w:rPr>
      </w:pPr>
    </w:p>
    <w:p w14:paraId="45214D85" w14:textId="77777777" w:rsidR="00050F82" w:rsidRDefault="00050F82" w:rsidP="00050F82">
      <w:pPr>
        <w:pStyle w:val="Contedodoquadro"/>
        <w:ind w:left="284"/>
        <w:rPr>
          <w:rFonts w:ascii="Arial" w:hAnsi="Arial" w:cs="Arial"/>
          <w:color w:val="000000"/>
          <w:sz w:val="28"/>
          <w:szCs w:val="28"/>
        </w:rPr>
      </w:pPr>
    </w:p>
    <w:p w14:paraId="29A7D0BE" w14:textId="77777777" w:rsidR="00050F82" w:rsidRDefault="00050F82" w:rsidP="00050F82">
      <w:pPr>
        <w:pStyle w:val="Contedodoquadro"/>
        <w:ind w:left="284"/>
        <w:rPr>
          <w:rFonts w:ascii="Arial" w:hAnsi="Arial" w:cs="Arial"/>
          <w:color w:val="000000"/>
          <w:sz w:val="28"/>
          <w:szCs w:val="28"/>
        </w:rPr>
      </w:pPr>
    </w:p>
    <w:p w14:paraId="25FFD24E" w14:textId="77777777" w:rsidR="00050F82" w:rsidRDefault="00050F82" w:rsidP="00050F82">
      <w:pPr>
        <w:pStyle w:val="Contedodoquadro"/>
        <w:ind w:left="284"/>
        <w:rPr>
          <w:color w:val="000000"/>
          <w:sz w:val="28"/>
          <w:szCs w:val="28"/>
        </w:rPr>
      </w:pPr>
    </w:p>
    <w:p w14:paraId="6233C689" w14:textId="77777777" w:rsidR="00050F82" w:rsidRDefault="00050F82" w:rsidP="00050F82">
      <w:pPr>
        <w:pStyle w:val="Contedodoquadro"/>
        <w:ind w:left="284"/>
        <w:rPr>
          <w:color w:val="000000"/>
          <w:sz w:val="28"/>
          <w:szCs w:val="28"/>
        </w:rPr>
      </w:pPr>
    </w:p>
    <w:p w14:paraId="77546B8E" w14:textId="77777777" w:rsidR="00050F82" w:rsidRDefault="00050F82" w:rsidP="00050F82">
      <w:pPr>
        <w:pStyle w:val="Contedodoquadro"/>
        <w:spacing w:line="360" w:lineRule="auto"/>
        <w:ind w:left="284"/>
        <w:jc w:val="center"/>
      </w:pPr>
      <w:r>
        <w:rPr>
          <w:rFonts w:ascii="Arial" w:hAnsi="Arial" w:cs="Arial"/>
          <w:color w:val="000000"/>
          <w:sz w:val="28"/>
        </w:rPr>
        <w:t>Fonte financiadora da Bolsa: PIBIC / CNPq</w:t>
      </w:r>
    </w:p>
    <w:p w14:paraId="7CAF151A" w14:textId="77777777" w:rsidR="00050F82" w:rsidRDefault="00050F82" w:rsidP="00050F82">
      <w:pPr>
        <w:pStyle w:val="Contedodoquadro"/>
        <w:spacing w:line="360" w:lineRule="auto"/>
        <w:ind w:left="284" w:hanging="284"/>
        <w:jc w:val="both"/>
      </w:pPr>
      <w:r>
        <w:rPr>
          <w:rFonts w:ascii="Arial" w:hAnsi="Arial" w:cs="Arial"/>
          <w:b/>
          <w:color w:val="000000"/>
          <w:sz w:val="28"/>
          <w:szCs w:val="28"/>
        </w:rPr>
        <w:lastRenderedPageBreak/>
        <w:t>1.-</w:t>
      </w:r>
      <w:r>
        <w:rPr>
          <w:rFonts w:ascii="Arial" w:hAnsi="Arial" w:cs="Arial"/>
          <w:b/>
          <w:bCs/>
          <w:color w:val="000000"/>
          <w:sz w:val="28"/>
          <w:szCs w:val="28"/>
        </w:rPr>
        <w:t xml:space="preserve"> Etapas propostas no plano de trabalho</w:t>
      </w:r>
    </w:p>
    <w:p w14:paraId="63C983A6" w14:textId="77777777" w:rsidR="00050F82" w:rsidRDefault="00050F82" w:rsidP="00050F82">
      <w:pPr>
        <w:autoSpaceDE w:val="0"/>
        <w:spacing w:after="240" w:line="360" w:lineRule="auto"/>
        <w:jc w:val="both"/>
      </w:pPr>
      <w:r>
        <w:rPr>
          <w:rFonts w:ascii="Arial" w:hAnsi="Arial" w:cs="Arial"/>
        </w:rPr>
        <w:t>O plano de trabalho proposto compreende as seguintes etapas:</w:t>
      </w:r>
    </w:p>
    <w:p w14:paraId="44CC6539" w14:textId="77777777" w:rsidR="00050F82" w:rsidRDefault="00050F82" w:rsidP="00050F82">
      <w:pPr>
        <w:numPr>
          <w:ilvl w:val="0"/>
          <w:numId w:val="1"/>
        </w:numPr>
        <w:spacing w:line="360" w:lineRule="auto"/>
        <w:jc w:val="both"/>
      </w:pPr>
      <w:r>
        <w:rPr>
          <w:rFonts w:ascii="Arial" w:hAnsi="Arial" w:cs="Arial"/>
          <w:sz w:val="22"/>
          <w:szCs w:val="22"/>
        </w:rPr>
        <w:t>Estudos gerais sobre redes de computadores e em particular padrões específicos de conexão para Internet das Coisas.</w:t>
      </w:r>
    </w:p>
    <w:p w14:paraId="70542774" w14:textId="77777777" w:rsidR="00050F82" w:rsidRDefault="00050F82" w:rsidP="00050F82">
      <w:pPr>
        <w:numPr>
          <w:ilvl w:val="0"/>
          <w:numId w:val="1"/>
        </w:numPr>
        <w:spacing w:line="360" w:lineRule="auto"/>
        <w:jc w:val="both"/>
      </w:pPr>
      <w:r>
        <w:rPr>
          <w:rFonts w:ascii="Arial" w:hAnsi="Arial" w:cs="Arial"/>
          <w:sz w:val="22"/>
          <w:szCs w:val="22"/>
        </w:rPr>
        <w:t xml:space="preserve">Familiarização com as componentes </w:t>
      </w:r>
      <w:r>
        <w:rPr>
          <w:rFonts w:ascii="Arial" w:hAnsi="Arial" w:cs="Arial"/>
          <w:i/>
          <w:sz w:val="22"/>
          <w:szCs w:val="22"/>
        </w:rPr>
        <w:t xml:space="preserve">Ethernet </w:t>
      </w:r>
      <w:proofErr w:type="spellStart"/>
      <w:r>
        <w:rPr>
          <w:rFonts w:ascii="Arial" w:hAnsi="Arial" w:cs="Arial"/>
          <w:i/>
          <w:sz w:val="22"/>
          <w:szCs w:val="22"/>
        </w:rPr>
        <w:t>Shield</w:t>
      </w:r>
      <w:proofErr w:type="spellEnd"/>
      <w:r>
        <w:rPr>
          <w:rFonts w:ascii="Arial" w:hAnsi="Arial" w:cs="Arial"/>
          <w:sz w:val="22"/>
          <w:szCs w:val="22"/>
        </w:rPr>
        <w:t xml:space="preserve">, </w:t>
      </w:r>
      <w:proofErr w:type="spellStart"/>
      <w:r>
        <w:rPr>
          <w:rFonts w:ascii="Arial" w:hAnsi="Arial" w:cs="Arial"/>
          <w:i/>
          <w:sz w:val="22"/>
          <w:szCs w:val="22"/>
        </w:rPr>
        <w:t>Wifi</w:t>
      </w:r>
      <w:proofErr w:type="spellEnd"/>
      <w:r>
        <w:rPr>
          <w:rFonts w:ascii="Arial" w:hAnsi="Arial" w:cs="Arial"/>
          <w:i/>
          <w:sz w:val="22"/>
          <w:szCs w:val="22"/>
        </w:rPr>
        <w:t xml:space="preserve"> </w:t>
      </w:r>
      <w:proofErr w:type="spellStart"/>
      <w:r>
        <w:rPr>
          <w:rFonts w:ascii="Arial" w:hAnsi="Arial" w:cs="Arial"/>
          <w:i/>
          <w:sz w:val="22"/>
          <w:szCs w:val="22"/>
        </w:rPr>
        <w:t>Shield</w:t>
      </w:r>
      <w:proofErr w:type="spellEnd"/>
      <w:r>
        <w:rPr>
          <w:rFonts w:ascii="Arial" w:hAnsi="Arial" w:cs="Arial"/>
          <w:sz w:val="22"/>
          <w:szCs w:val="22"/>
        </w:rPr>
        <w:t xml:space="preserve"> e ESP8266 para conexão com a internet, e realização de testes com estes componentes.</w:t>
      </w:r>
    </w:p>
    <w:p w14:paraId="677A6E9F" w14:textId="77777777" w:rsidR="00050F82" w:rsidRDefault="00050F82" w:rsidP="00050F82">
      <w:pPr>
        <w:numPr>
          <w:ilvl w:val="0"/>
          <w:numId w:val="1"/>
        </w:numPr>
        <w:spacing w:line="360" w:lineRule="auto"/>
        <w:jc w:val="both"/>
      </w:pPr>
      <w:r>
        <w:rPr>
          <w:rFonts w:ascii="Arial" w:hAnsi="Arial" w:cs="Arial"/>
          <w:sz w:val="22"/>
          <w:szCs w:val="22"/>
        </w:rPr>
        <w:t xml:space="preserve">Estudo de linguagens de programação necessárias para o desenvolvimento de aplicações web, tais como </w:t>
      </w:r>
      <w:proofErr w:type="spellStart"/>
      <w:r>
        <w:rPr>
          <w:rFonts w:ascii="Arial" w:hAnsi="Arial" w:cs="Arial"/>
          <w:i/>
          <w:sz w:val="22"/>
          <w:szCs w:val="22"/>
        </w:rPr>
        <w:t>javascript</w:t>
      </w:r>
      <w:proofErr w:type="spellEnd"/>
      <w:r>
        <w:rPr>
          <w:rFonts w:ascii="Arial" w:hAnsi="Arial" w:cs="Arial"/>
          <w:sz w:val="22"/>
          <w:szCs w:val="22"/>
        </w:rPr>
        <w:t xml:space="preserve">, </w:t>
      </w:r>
      <w:proofErr w:type="spellStart"/>
      <w:r>
        <w:rPr>
          <w:rFonts w:ascii="Arial" w:hAnsi="Arial" w:cs="Arial"/>
          <w:i/>
          <w:sz w:val="22"/>
          <w:szCs w:val="22"/>
        </w:rPr>
        <w:t>ruby</w:t>
      </w:r>
      <w:proofErr w:type="spellEnd"/>
      <w:r>
        <w:rPr>
          <w:rFonts w:ascii="Arial" w:hAnsi="Arial" w:cs="Arial"/>
          <w:i/>
          <w:sz w:val="22"/>
          <w:szCs w:val="22"/>
        </w:rPr>
        <w:t xml:space="preserve"> </w:t>
      </w:r>
      <w:proofErr w:type="spellStart"/>
      <w:r>
        <w:rPr>
          <w:rFonts w:ascii="Arial" w:hAnsi="Arial" w:cs="Arial"/>
          <w:i/>
          <w:sz w:val="22"/>
          <w:szCs w:val="22"/>
        </w:rPr>
        <w:t>on</w:t>
      </w:r>
      <w:proofErr w:type="spellEnd"/>
      <w:r>
        <w:rPr>
          <w:rFonts w:ascii="Arial" w:hAnsi="Arial" w:cs="Arial"/>
          <w:i/>
          <w:sz w:val="22"/>
          <w:szCs w:val="22"/>
        </w:rPr>
        <w:t xml:space="preserve"> </w:t>
      </w:r>
      <w:proofErr w:type="spellStart"/>
      <w:r>
        <w:rPr>
          <w:rFonts w:ascii="Arial" w:hAnsi="Arial" w:cs="Arial"/>
          <w:i/>
          <w:sz w:val="22"/>
          <w:szCs w:val="22"/>
        </w:rPr>
        <w:t>rails</w:t>
      </w:r>
      <w:proofErr w:type="spellEnd"/>
      <w:r>
        <w:rPr>
          <w:rFonts w:ascii="Arial" w:hAnsi="Arial" w:cs="Arial"/>
          <w:sz w:val="22"/>
          <w:szCs w:val="22"/>
        </w:rPr>
        <w:t xml:space="preserve">, entre outros que sejam compatíveis com sistemas </w:t>
      </w:r>
      <w:proofErr w:type="spellStart"/>
      <w:r>
        <w:rPr>
          <w:rFonts w:ascii="Arial" w:hAnsi="Arial" w:cs="Arial"/>
          <w:sz w:val="22"/>
          <w:szCs w:val="22"/>
        </w:rPr>
        <w:t>micro-controlados</w:t>
      </w:r>
      <w:proofErr w:type="spellEnd"/>
      <w:r>
        <w:rPr>
          <w:rFonts w:ascii="Arial" w:hAnsi="Arial" w:cs="Arial"/>
          <w:sz w:val="22"/>
          <w:szCs w:val="22"/>
        </w:rPr>
        <w:t>.</w:t>
      </w:r>
    </w:p>
    <w:p w14:paraId="5EF2AFBD" w14:textId="77777777" w:rsidR="00050F82" w:rsidRDefault="00050F82" w:rsidP="00050F82">
      <w:pPr>
        <w:numPr>
          <w:ilvl w:val="0"/>
          <w:numId w:val="1"/>
        </w:numPr>
        <w:spacing w:line="360" w:lineRule="auto"/>
        <w:jc w:val="both"/>
      </w:pPr>
      <w:r>
        <w:rPr>
          <w:rFonts w:ascii="Arial" w:hAnsi="Arial" w:cs="Arial"/>
          <w:sz w:val="22"/>
          <w:szCs w:val="22"/>
        </w:rPr>
        <w:t>Extensão do projeto do braço robótico mediante a implementação do controle através da internet.</w:t>
      </w:r>
    </w:p>
    <w:p w14:paraId="1F4CC7AB" w14:textId="77777777" w:rsidR="00050F82" w:rsidRDefault="00050F82" w:rsidP="00050F82">
      <w:pPr>
        <w:numPr>
          <w:ilvl w:val="0"/>
          <w:numId w:val="1"/>
        </w:numPr>
        <w:spacing w:line="360" w:lineRule="auto"/>
        <w:jc w:val="both"/>
      </w:pPr>
      <w:r>
        <w:rPr>
          <w:rFonts w:ascii="Arial" w:hAnsi="Arial" w:cs="Arial"/>
          <w:sz w:val="22"/>
          <w:szCs w:val="22"/>
        </w:rPr>
        <w:t xml:space="preserve">Pesquisa sobre aplicativos web e dispositivos </w:t>
      </w:r>
      <w:proofErr w:type="spellStart"/>
      <w:r>
        <w:rPr>
          <w:rFonts w:ascii="Arial" w:hAnsi="Arial" w:cs="Arial"/>
          <w:sz w:val="22"/>
          <w:szCs w:val="22"/>
        </w:rPr>
        <w:t>arduino</w:t>
      </w:r>
      <w:proofErr w:type="spellEnd"/>
      <w:r>
        <w:rPr>
          <w:rFonts w:ascii="Arial" w:hAnsi="Arial" w:cs="Arial"/>
          <w:sz w:val="22"/>
          <w:szCs w:val="22"/>
        </w:rPr>
        <w:t xml:space="preserve"> para </w:t>
      </w:r>
      <w:proofErr w:type="spellStart"/>
      <w:r>
        <w:rPr>
          <w:rFonts w:ascii="Arial" w:hAnsi="Arial" w:cs="Arial"/>
          <w:sz w:val="22"/>
          <w:szCs w:val="22"/>
        </w:rPr>
        <w:t>IoT</w:t>
      </w:r>
      <w:proofErr w:type="spellEnd"/>
      <w:r>
        <w:rPr>
          <w:rFonts w:ascii="Arial" w:hAnsi="Arial" w:cs="Arial"/>
          <w:sz w:val="22"/>
          <w:szCs w:val="22"/>
        </w:rPr>
        <w:t>.</w:t>
      </w:r>
    </w:p>
    <w:p w14:paraId="5F94B513" w14:textId="77777777" w:rsidR="00050F82" w:rsidRDefault="00050F82" w:rsidP="00050F82">
      <w:pPr>
        <w:numPr>
          <w:ilvl w:val="0"/>
          <w:numId w:val="1"/>
        </w:numPr>
        <w:spacing w:line="360" w:lineRule="auto"/>
        <w:jc w:val="both"/>
      </w:pPr>
      <w:r>
        <w:rPr>
          <w:rFonts w:ascii="Arial" w:hAnsi="Arial" w:cs="Arial"/>
          <w:sz w:val="22"/>
          <w:szCs w:val="22"/>
        </w:rPr>
        <w:t xml:space="preserve">Escolha e desenvolvimento do segundo projeto de dispositivo para o </w:t>
      </w:r>
      <w:proofErr w:type="spellStart"/>
      <w:r>
        <w:rPr>
          <w:rFonts w:ascii="Arial" w:hAnsi="Arial" w:cs="Arial"/>
          <w:sz w:val="22"/>
          <w:szCs w:val="22"/>
        </w:rPr>
        <w:t>micro-controlador</w:t>
      </w:r>
      <w:proofErr w:type="spellEnd"/>
      <w:r>
        <w:rPr>
          <w:rFonts w:ascii="Arial" w:hAnsi="Arial" w:cs="Arial"/>
          <w:sz w:val="22"/>
          <w:szCs w:val="22"/>
        </w:rPr>
        <w:t xml:space="preserve"> Arduino. Incluindo as seguintes etapas: Projeto do protótipo eletrônico, estrutura física de suporte e desenvolvimento do </w:t>
      </w:r>
      <w:proofErr w:type="gramStart"/>
      <w:r>
        <w:rPr>
          <w:rFonts w:ascii="Arial" w:hAnsi="Arial" w:cs="Arial"/>
          <w:sz w:val="22"/>
          <w:szCs w:val="22"/>
        </w:rPr>
        <w:t>aplicativo web</w:t>
      </w:r>
      <w:proofErr w:type="gramEnd"/>
      <w:r>
        <w:rPr>
          <w:rFonts w:ascii="Arial" w:hAnsi="Arial" w:cs="Arial"/>
          <w:sz w:val="22"/>
          <w:szCs w:val="22"/>
        </w:rPr>
        <w:t>.</w:t>
      </w:r>
    </w:p>
    <w:p w14:paraId="66F37E74" w14:textId="77777777" w:rsidR="00050F82" w:rsidRDefault="00050F82" w:rsidP="00050F82">
      <w:pPr>
        <w:numPr>
          <w:ilvl w:val="0"/>
          <w:numId w:val="1"/>
        </w:numPr>
        <w:tabs>
          <w:tab w:val="left" w:pos="284"/>
        </w:tabs>
        <w:autoSpaceDE w:val="0"/>
        <w:spacing w:after="120" w:line="360" w:lineRule="auto"/>
        <w:jc w:val="both"/>
      </w:pPr>
      <w:r>
        <w:rPr>
          <w:rFonts w:ascii="Arial" w:hAnsi="Arial" w:cs="Arial"/>
          <w:sz w:val="22"/>
          <w:szCs w:val="22"/>
        </w:rPr>
        <w:t xml:space="preserve">Realização de experimentos de avaliação e desempenho do dispositivo. </w:t>
      </w:r>
    </w:p>
    <w:p w14:paraId="26471F34" w14:textId="77777777" w:rsidR="00050F82" w:rsidRDefault="00050F82" w:rsidP="00050F82">
      <w:pPr>
        <w:numPr>
          <w:ilvl w:val="0"/>
          <w:numId w:val="1"/>
        </w:numPr>
        <w:tabs>
          <w:tab w:val="left" w:pos="284"/>
        </w:tabs>
        <w:autoSpaceDE w:val="0"/>
        <w:spacing w:after="120" w:line="360" w:lineRule="auto"/>
        <w:jc w:val="both"/>
      </w:pPr>
      <w:r>
        <w:rPr>
          <w:rFonts w:ascii="Arial" w:hAnsi="Arial" w:cs="Arial"/>
          <w:color w:val="000000"/>
          <w:sz w:val="22"/>
          <w:szCs w:val="22"/>
        </w:rPr>
        <w:t>Elaboração de relatório técnico.</w:t>
      </w:r>
    </w:p>
    <w:p w14:paraId="40F4A3F0" w14:textId="746EB40C" w:rsidR="009B1197" w:rsidRDefault="009B1197" w:rsidP="009B1197">
      <w:pPr>
        <w:pStyle w:val="Contedodoquadro"/>
        <w:spacing w:after="120"/>
        <w:ind w:firstLine="708"/>
        <w:jc w:val="both"/>
      </w:pPr>
      <w:r>
        <w:rPr>
          <w:rFonts w:ascii="Arial" w:hAnsi="Arial" w:cs="Arial"/>
          <w:color w:val="000000"/>
        </w:rPr>
        <w:t xml:space="preserve">A etapas do plano de trabalho foram em sua grande maioria cumpridas de maneira satisfatória. A </w:t>
      </w:r>
      <w:r>
        <w:rPr>
          <w:rFonts w:ascii="Arial" w:hAnsi="Arial" w:cs="Arial"/>
          <w:color w:val="000000"/>
        </w:rPr>
        <w:t>bolsista</w:t>
      </w:r>
      <w:r>
        <w:rPr>
          <w:rFonts w:ascii="Arial" w:hAnsi="Arial" w:cs="Arial"/>
          <w:color w:val="000000"/>
        </w:rPr>
        <w:t xml:space="preserve"> </w:t>
      </w:r>
      <w:r w:rsidR="00955B7B">
        <w:rPr>
          <w:rFonts w:ascii="Arial" w:hAnsi="Arial" w:cs="Arial"/>
          <w:color w:val="000000"/>
        </w:rPr>
        <w:t xml:space="preserve">deu prioridade ao desenvolvimento do item f) e </w:t>
      </w:r>
      <w:r>
        <w:rPr>
          <w:rFonts w:ascii="Arial" w:hAnsi="Arial" w:cs="Arial"/>
          <w:color w:val="000000"/>
        </w:rPr>
        <w:t xml:space="preserve">através dos conhecimentos adquiridos ao longo da pesquisa, </w:t>
      </w:r>
      <w:r w:rsidR="00955B7B">
        <w:rPr>
          <w:rFonts w:ascii="Arial" w:hAnsi="Arial" w:cs="Arial"/>
          <w:color w:val="000000"/>
        </w:rPr>
        <w:t xml:space="preserve">foi utilizada a placa </w:t>
      </w:r>
      <w:proofErr w:type="spellStart"/>
      <w:r w:rsidR="00955B7B">
        <w:rPr>
          <w:rFonts w:ascii="Arial" w:hAnsi="Arial" w:cs="Arial"/>
          <w:color w:val="000000"/>
        </w:rPr>
        <w:t>NodeMCU</w:t>
      </w:r>
      <w:proofErr w:type="spellEnd"/>
      <w:r w:rsidR="00955B7B">
        <w:rPr>
          <w:rFonts w:ascii="Arial" w:hAnsi="Arial" w:cs="Arial"/>
          <w:color w:val="000000"/>
        </w:rPr>
        <w:t xml:space="preserve"> na</w:t>
      </w:r>
      <w:r>
        <w:rPr>
          <w:rFonts w:ascii="Arial" w:hAnsi="Arial" w:cs="Arial"/>
          <w:color w:val="000000"/>
        </w:rPr>
        <w:t xml:space="preserve"> monta</w:t>
      </w:r>
      <w:r w:rsidR="00955B7B">
        <w:rPr>
          <w:rFonts w:ascii="Arial" w:hAnsi="Arial" w:cs="Arial"/>
          <w:color w:val="000000"/>
        </w:rPr>
        <w:t>gem</w:t>
      </w:r>
      <w:r>
        <w:rPr>
          <w:rFonts w:ascii="Arial" w:hAnsi="Arial" w:cs="Arial"/>
          <w:color w:val="000000"/>
        </w:rPr>
        <w:t xml:space="preserve"> </w:t>
      </w:r>
      <w:r w:rsidR="00955B7B">
        <w:rPr>
          <w:rFonts w:ascii="Arial" w:hAnsi="Arial" w:cs="Arial"/>
          <w:color w:val="000000"/>
        </w:rPr>
        <w:t>de um</w:t>
      </w:r>
      <w:r>
        <w:rPr>
          <w:rFonts w:ascii="Arial" w:hAnsi="Arial" w:cs="Arial"/>
          <w:color w:val="000000"/>
        </w:rPr>
        <w:t xml:space="preserve"> protótipo</w:t>
      </w:r>
      <w:r w:rsidR="00955B7B">
        <w:rPr>
          <w:rFonts w:ascii="Arial" w:hAnsi="Arial" w:cs="Arial"/>
          <w:color w:val="000000"/>
        </w:rPr>
        <w:t>,</w:t>
      </w:r>
      <w:r>
        <w:rPr>
          <w:rFonts w:ascii="Arial" w:hAnsi="Arial" w:cs="Arial"/>
          <w:color w:val="000000"/>
        </w:rPr>
        <w:t xml:space="preserve"> circuito</w:t>
      </w:r>
      <w:r w:rsidR="00955B7B">
        <w:rPr>
          <w:rFonts w:ascii="Arial" w:hAnsi="Arial" w:cs="Arial"/>
          <w:color w:val="000000"/>
        </w:rPr>
        <w:t xml:space="preserve"> e código</w:t>
      </w:r>
      <w:r>
        <w:rPr>
          <w:rFonts w:ascii="Arial" w:hAnsi="Arial" w:cs="Arial"/>
          <w:color w:val="000000"/>
        </w:rPr>
        <w:t xml:space="preserve"> </w:t>
      </w:r>
      <w:r w:rsidR="00955B7B">
        <w:rPr>
          <w:rFonts w:ascii="Arial" w:hAnsi="Arial" w:cs="Arial"/>
          <w:color w:val="000000"/>
        </w:rPr>
        <w:t xml:space="preserve">para </w:t>
      </w:r>
      <w:r>
        <w:rPr>
          <w:rFonts w:ascii="Arial" w:hAnsi="Arial" w:cs="Arial"/>
          <w:color w:val="000000"/>
        </w:rPr>
        <w:t>o</w:t>
      </w:r>
      <w:r>
        <w:rPr>
          <w:rFonts w:ascii="Arial" w:hAnsi="Arial" w:cs="Arial"/>
          <w:color w:val="000000"/>
        </w:rPr>
        <w:t xml:space="preserve"> </w:t>
      </w:r>
      <w:r>
        <w:rPr>
          <w:rFonts w:ascii="Arial" w:hAnsi="Arial" w:cs="Arial"/>
          <w:color w:val="000000"/>
        </w:rPr>
        <w:t>dispositivo P</w:t>
      </w:r>
      <w:r>
        <w:rPr>
          <w:rFonts w:ascii="Arial" w:hAnsi="Arial" w:cs="Arial"/>
          <w:color w:val="000000"/>
        </w:rPr>
        <w:t>lanta</w:t>
      </w:r>
      <w:r>
        <w:rPr>
          <w:rFonts w:ascii="Arial" w:hAnsi="Arial" w:cs="Arial"/>
          <w:color w:val="000000"/>
        </w:rPr>
        <w:t xml:space="preserve"> </w:t>
      </w:r>
      <w:proofErr w:type="spellStart"/>
      <w:r>
        <w:rPr>
          <w:rFonts w:ascii="Arial" w:hAnsi="Arial" w:cs="Arial"/>
          <w:color w:val="000000"/>
        </w:rPr>
        <w:t>IoT</w:t>
      </w:r>
      <w:proofErr w:type="spellEnd"/>
      <w:r>
        <w:rPr>
          <w:rFonts w:ascii="Arial" w:hAnsi="Arial" w:cs="Arial"/>
          <w:color w:val="000000"/>
        </w:rPr>
        <w:t>, faze</w:t>
      </w:r>
      <w:r w:rsidR="00955B7B">
        <w:rPr>
          <w:rFonts w:ascii="Arial" w:hAnsi="Arial" w:cs="Arial"/>
          <w:color w:val="000000"/>
        </w:rPr>
        <w:t xml:space="preserve">ndo </w:t>
      </w:r>
      <w:r>
        <w:rPr>
          <w:rFonts w:ascii="Arial" w:hAnsi="Arial" w:cs="Arial"/>
          <w:color w:val="000000"/>
        </w:rPr>
        <w:t xml:space="preserve">com que </w:t>
      </w:r>
      <w:r w:rsidR="00955B7B">
        <w:rPr>
          <w:rFonts w:ascii="Arial" w:hAnsi="Arial" w:cs="Arial"/>
          <w:color w:val="000000"/>
        </w:rPr>
        <w:t>o dispositivo</w:t>
      </w:r>
      <w:r>
        <w:rPr>
          <w:rFonts w:ascii="Arial" w:hAnsi="Arial" w:cs="Arial"/>
          <w:color w:val="000000"/>
        </w:rPr>
        <w:t xml:space="preserve"> se comunique com a internet através de um servidor online</w:t>
      </w:r>
      <w:r w:rsidR="00955B7B">
        <w:rPr>
          <w:rFonts w:ascii="Arial" w:hAnsi="Arial" w:cs="Arial"/>
          <w:color w:val="000000"/>
        </w:rPr>
        <w:t xml:space="preserve"> e</w:t>
      </w:r>
      <w:r>
        <w:rPr>
          <w:rFonts w:ascii="Arial" w:hAnsi="Arial" w:cs="Arial"/>
          <w:color w:val="000000"/>
        </w:rPr>
        <w:t xml:space="preserve"> enviando dados para o mesmo. </w:t>
      </w:r>
      <w:r>
        <w:rPr>
          <w:rFonts w:ascii="Arial" w:hAnsi="Arial" w:cs="Arial"/>
          <w:color w:val="000000"/>
        </w:rPr>
        <w:t xml:space="preserve">Melhorias nesse projeto mostraram que é </w:t>
      </w:r>
      <w:r>
        <w:rPr>
          <w:rFonts w:ascii="Arial" w:hAnsi="Arial" w:cs="Arial"/>
          <w:color w:val="000000"/>
        </w:rPr>
        <w:t xml:space="preserve">possível fazer </w:t>
      </w:r>
      <w:r>
        <w:rPr>
          <w:rFonts w:ascii="Arial" w:hAnsi="Arial" w:cs="Arial"/>
          <w:color w:val="000000"/>
        </w:rPr>
        <w:t>a irrigação d</w:t>
      </w:r>
      <w:r>
        <w:rPr>
          <w:rFonts w:ascii="Arial" w:hAnsi="Arial" w:cs="Arial"/>
          <w:color w:val="000000"/>
        </w:rPr>
        <w:t xml:space="preserve">a planta sem interferência humana, através do uso da </w:t>
      </w:r>
      <w:r>
        <w:rPr>
          <w:rFonts w:ascii="Arial" w:hAnsi="Arial" w:cs="Arial"/>
          <w:color w:val="000000"/>
        </w:rPr>
        <w:t xml:space="preserve">válvula </w:t>
      </w:r>
      <w:r>
        <w:rPr>
          <w:rFonts w:ascii="Arial" w:hAnsi="Arial" w:cs="Arial"/>
          <w:color w:val="000000"/>
        </w:rPr>
        <w:t>solenoide.</w:t>
      </w:r>
      <w:r>
        <w:rPr>
          <w:rFonts w:ascii="Arial" w:hAnsi="Arial" w:cs="Arial"/>
          <w:color w:val="000000"/>
        </w:rPr>
        <w:t xml:space="preserve"> </w:t>
      </w:r>
      <w:r>
        <w:rPr>
          <w:rFonts w:ascii="Arial" w:hAnsi="Arial" w:cs="Arial"/>
          <w:color w:val="000000"/>
        </w:rPr>
        <w:t xml:space="preserve">Em relação ao </w:t>
      </w:r>
      <w:r w:rsidR="00955B7B">
        <w:rPr>
          <w:rFonts w:ascii="Arial" w:hAnsi="Arial" w:cs="Arial"/>
          <w:color w:val="000000"/>
        </w:rPr>
        <w:t xml:space="preserve">item d) extensão do </w:t>
      </w:r>
      <w:r>
        <w:rPr>
          <w:rFonts w:ascii="Arial" w:hAnsi="Arial" w:cs="Arial"/>
          <w:color w:val="000000"/>
        </w:rPr>
        <w:t xml:space="preserve">braço robótico, tínhamos a expectativa de mudar o controle de seus motores para uma via remota, </w:t>
      </w:r>
      <w:r>
        <w:rPr>
          <w:rFonts w:ascii="Arial" w:hAnsi="Arial" w:cs="Arial"/>
          <w:color w:val="000000"/>
        </w:rPr>
        <w:t xml:space="preserve">o que foi possível mediante a placa </w:t>
      </w:r>
      <w:proofErr w:type="spellStart"/>
      <w:r>
        <w:rPr>
          <w:rFonts w:ascii="Arial" w:hAnsi="Arial" w:cs="Arial"/>
          <w:color w:val="000000"/>
        </w:rPr>
        <w:t>NodeMCU</w:t>
      </w:r>
      <w:proofErr w:type="spellEnd"/>
      <w:r>
        <w:rPr>
          <w:rFonts w:ascii="Arial" w:hAnsi="Arial" w:cs="Arial"/>
          <w:color w:val="000000"/>
        </w:rPr>
        <w:t>, mas para apenas um motor. A conexão dos quatro motores foi inviável para esta placa de maneira direta, precisando de um controlador independente.</w:t>
      </w:r>
    </w:p>
    <w:p w14:paraId="3095BB4F" w14:textId="77777777" w:rsidR="00050F82" w:rsidRDefault="00050F82" w:rsidP="00050F82">
      <w:pPr>
        <w:pageBreakBefore/>
        <w:spacing w:after="120"/>
      </w:pPr>
      <w:r>
        <w:rPr>
          <w:rFonts w:ascii="Arial" w:hAnsi="Arial" w:cs="Arial"/>
          <w:b/>
          <w:color w:val="000000"/>
          <w:sz w:val="28"/>
          <w:szCs w:val="28"/>
        </w:rPr>
        <w:lastRenderedPageBreak/>
        <w:t>2.-</w:t>
      </w:r>
      <w:r>
        <w:rPr>
          <w:rFonts w:ascii="Arial" w:hAnsi="Arial" w:cs="Arial"/>
          <w:b/>
          <w:bCs/>
          <w:color w:val="000000"/>
          <w:sz w:val="28"/>
          <w:szCs w:val="28"/>
        </w:rPr>
        <w:t xml:space="preserve"> Introdução</w:t>
      </w:r>
    </w:p>
    <w:p w14:paraId="7B3F8C94" w14:textId="77777777" w:rsidR="00050F82" w:rsidRDefault="00050F82" w:rsidP="00050F82">
      <w:pPr>
        <w:pStyle w:val="Contedodoquadro"/>
        <w:jc w:val="both"/>
        <w:rPr>
          <w:rFonts w:ascii="Arial" w:hAnsi="Arial" w:cs="Arial"/>
          <w:b/>
          <w:bCs/>
          <w:color w:val="000000"/>
          <w:sz w:val="28"/>
          <w:szCs w:val="28"/>
        </w:rPr>
      </w:pPr>
    </w:p>
    <w:p w14:paraId="50010386" w14:textId="77777777" w:rsidR="00050F82" w:rsidRDefault="00050F82" w:rsidP="00050F82">
      <w:pPr>
        <w:spacing w:after="120"/>
        <w:ind w:firstLine="567"/>
        <w:jc w:val="both"/>
      </w:pPr>
      <w:r>
        <w:rPr>
          <w:rFonts w:ascii="Arial" w:hAnsi="Arial" w:cs="Arial"/>
          <w:color w:val="000000"/>
        </w:rPr>
        <w:t>O número de pessoas conectadas à internet tem crescido rapidamente nos últimos anos e com elas também uma diversidade de serviços prestados através da rede. Dentre os principais serviços devemos destacar o surgimento do comércio eletrônico, a mídia eletrônica, principalmente os serviços de notícias, a produção de conteúdo áudio visual, o streaming de vídeos e músicas, entre outras.</w:t>
      </w:r>
    </w:p>
    <w:p w14:paraId="51F10BF6" w14:textId="77777777" w:rsidR="00050F82" w:rsidRDefault="00050F82" w:rsidP="00050F82">
      <w:pPr>
        <w:spacing w:after="120"/>
        <w:ind w:firstLine="567"/>
        <w:jc w:val="both"/>
      </w:pPr>
      <w:r>
        <w:rPr>
          <w:rFonts w:ascii="Arial" w:hAnsi="Arial" w:cs="Arial"/>
          <w:color w:val="000000"/>
        </w:rPr>
        <w:t>A Internet das Coisas é considerada a terceira revolução ligada à internet, após o surgimento dos dispositivos móveis e a disseminação da rede a nível global. Trata-se da ideia de que diversos dispositivos, muitos deles de uso cotidiano ou não, podem também se conectar à internet e produzir conteúdo e/ou prestar serviços. Além disso, tais dispositivos podem se comunicar entre si. Como exemplo de dispositivos pode-se destacar o uso de sensores de temperatura, humidade, que coletem informações de forma automática.</w:t>
      </w:r>
    </w:p>
    <w:p w14:paraId="2764C5DE" w14:textId="77777777" w:rsidR="00050F82" w:rsidRDefault="00050F82" w:rsidP="00050F82">
      <w:pPr>
        <w:ind w:firstLine="567"/>
        <w:jc w:val="both"/>
      </w:pPr>
      <w:r>
        <w:rPr>
          <w:rStyle w:val="Forte"/>
          <w:rFonts w:ascii="Arial" w:hAnsi="Arial" w:cs="Arial"/>
          <w:color w:val="000000"/>
        </w:rPr>
        <w:t>A Internet das Coisas pode ser definida como uma infraestrutura de rede global, dinâmica e com capacidades de autoconfiguração, onde as “coisas” são dispositivos eletrônicos que possuem uma identidade e capacidade de interagir e se comunicar entre si através da rede. Estes dispositivos percebem o seu ambiente, “mundo real/físico” através de sensores e são capazes de produzir dados sobre esse ambiente. Os dados alimentam a rede e ativam objetos virtuais que executam processos e serviços. Tais processos podem envolver a intervenção humana ou não. Quando solicitadas as “coisas” são capazes de reagir de maneira autônoma através de atuadores produzindo mudanças no seu ambiente. Espera-se que as “coisas” se tornem participantes ativas nas mais diversas atividades humanas.</w:t>
      </w:r>
    </w:p>
    <w:p w14:paraId="6007A5E5" w14:textId="77777777" w:rsidR="00050F82" w:rsidRDefault="00050F82" w:rsidP="00050F82">
      <w:pPr>
        <w:spacing w:after="240"/>
        <w:ind w:firstLine="567"/>
        <w:jc w:val="both"/>
      </w:pPr>
    </w:p>
    <w:p w14:paraId="207430A3" w14:textId="77777777" w:rsidR="00050F82" w:rsidRDefault="00050F82" w:rsidP="00050F82">
      <w:pPr>
        <w:spacing w:after="120"/>
      </w:pPr>
      <w:r>
        <w:rPr>
          <w:rFonts w:ascii="Arial" w:hAnsi="Arial" w:cs="Arial"/>
          <w:b/>
          <w:color w:val="000000"/>
          <w:sz w:val="28"/>
          <w:szCs w:val="28"/>
        </w:rPr>
        <w:t>3.-</w:t>
      </w:r>
      <w:r>
        <w:rPr>
          <w:rFonts w:ascii="Arial" w:hAnsi="Arial" w:cs="Arial"/>
          <w:b/>
          <w:bCs/>
          <w:color w:val="000000"/>
          <w:sz w:val="28"/>
          <w:szCs w:val="28"/>
        </w:rPr>
        <w:t xml:space="preserve"> Objetivos</w:t>
      </w:r>
    </w:p>
    <w:p w14:paraId="247AAD04" w14:textId="77777777" w:rsidR="00050F82" w:rsidRDefault="00050F82" w:rsidP="00050F82">
      <w:pPr>
        <w:pStyle w:val="Contedodoquadro"/>
        <w:spacing w:after="57"/>
        <w:jc w:val="both"/>
        <w:rPr>
          <w:rFonts w:ascii="Arial" w:hAnsi="Arial" w:cs="Arial"/>
          <w:color w:val="000000"/>
        </w:rPr>
      </w:pPr>
    </w:p>
    <w:p w14:paraId="114C3717" w14:textId="77777777" w:rsidR="00050F82" w:rsidRDefault="00050F82" w:rsidP="00050F82">
      <w:pPr>
        <w:spacing w:after="57"/>
        <w:ind w:firstLine="426"/>
        <w:jc w:val="both"/>
      </w:pPr>
      <w:r>
        <w:rPr>
          <w:rFonts w:ascii="Arial" w:hAnsi="Arial" w:cs="Arial"/>
          <w:color w:val="000000"/>
        </w:rPr>
        <w:t>O presente trabalho visa dar continuidade ao primeiro ano de pesquisa de iniciação científica que tratou de aspectos gerais referentes ao desenvolvimento de protótipos para Internet das Coisas (</w:t>
      </w:r>
      <w:proofErr w:type="spellStart"/>
      <w:r>
        <w:rPr>
          <w:rFonts w:ascii="Arial" w:hAnsi="Arial" w:cs="Arial"/>
          <w:color w:val="000000"/>
        </w:rPr>
        <w:t>IoT</w:t>
      </w:r>
      <w:proofErr w:type="spellEnd"/>
      <w:r>
        <w:rPr>
          <w:rFonts w:ascii="Arial" w:hAnsi="Arial" w:cs="Arial"/>
          <w:color w:val="000000"/>
        </w:rPr>
        <w:t xml:space="preserve">). Uma vez que existem diferentes tecnologias para conseguir a conexão de dispositivos à internet, propõe-se para o segundo ano de pesquisa, o estudo dos diferentes Padrões de Conexão de </w:t>
      </w:r>
      <w:proofErr w:type="spellStart"/>
      <w:r>
        <w:rPr>
          <w:rFonts w:ascii="Arial" w:hAnsi="Arial" w:cs="Arial"/>
          <w:color w:val="000000"/>
        </w:rPr>
        <w:t>IoT</w:t>
      </w:r>
      <w:proofErr w:type="spellEnd"/>
      <w:r>
        <w:rPr>
          <w:rFonts w:ascii="Arial" w:hAnsi="Arial" w:cs="Arial"/>
          <w:color w:val="000000"/>
        </w:rPr>
        <w:t xml:space="preserve"> voltado especificamente para aplicações web.  Além disso, propõe-se também trabalhar em um segundo protótipo de dispositivo para Internet das coisas.  Da mesma forma que no plano anterior, se deverá trabalhar todas as etapas de construção do dispositivo </w:t>
      </w:r>
      <w:proofErr w:type="spellStart"/>
      <w:r>
        <w:rPr>
          <w:rFonts w:ascii="Arial" w:hAnsi="Arial" w:cs="Arial"/>
          <w:color w:val="000000"/>
        </w:rPr>
        <w:t>micro-controlado</w:t>
      </w:r>
      <w:proofErr w:type="spellEnd"/>
      <w:r>
        <w:rPr>
          <w:rFonts w:ascii="Arial" w:hAnsi="Arial" w:cs="Arial"/>
          <w:color w:val="000000"/>
        </w:rPr>
        <w:t xml:space="preserve">, desde o desenvolvimento do circuito eletrônico, construção da estrutura física de suporte e programação do </w:t>
      </w:r>
      <w:proofErr w:type="spellStart"/>
      <w:r>
        <w:rPr>
          <w:rFonts w:ascii="Arial" w:hAnsi="Arial" w:cs="Arial"/>
          <w:color w:val="000000"/>
        </w:rPr>
        <w:t>micro-controlador</w:t>
      </w:r>
      <w:proofErr w:type="spellEnd"/>
      <w:r>
        <w:rPr>
          <w:rFonts w:ascii="Arial" w:hAnsi="Arial" w:cs="Arial"/>
          <w:color w:val="000000"/>
        </w:rPr>
        <w:t xml:space="preserve"> e do aplicativo via web.</w:t>
      </w:r>
    </w:p>
    <w:p w14:paraId="33EA2F85" w14:textId="77777777" w:rsidR="00050F82" w:rsidRDefault="00050F82" w:rsidP="00050F82">
      <w:pPr>
        <w:pageBreakBefore/>
        <w:spacing w:after="120"/>
      </w:pPr>
      <w:r>
        <w:rPr>
          <w:rFonts w:ascii="Arial" w:hAnsi="Arial" w:cs="Arial"/>
          <w:b/>
          <w:color w:val="000000"/>
          <w:sz w:val="28"/>
          <w:szCs w:val="28"/>
        </w:rPr>
        <w:lastRenderedPageBreak/>
        <w:t>4.-</w:t>
      </w:r>
      <w:r>
        <w:rPr>
          <w:rFonts w:ascii="Arial" w:hAnsi="Arial" w:cs="Arial"/>
          <w:b/>
          <w:bCs/>
          <w:color w:val="000000"/>
          <w:sz w:val="28"/>
          <w:szCs w:val="28"/>
        </w:rPr>
        <w:t xml:space="preserve"> Metodologia</w:t>
      </w:r>
    </w:p>
    <w:p w14:paraId="3A2DC3B4" w14:textId="77777777" w:rsidR="00050F82" w:rsidRDefault="00050F82" w:rsidP="00050F82">
      <w:pPr>
        <w:pStyle w:val="Contedodoquadro"/>
        <w:jc w:val="both"/>
        <w:rPr>
          <w:rFonts w:ascii="Arial" w:hAnsi="Arial" w:cs="Arial"/>
          <w:b/>
          <w:bCs/>
          <w:color w:val="000000"/>
          <w:sz w:val="28"/>
          <w:szCs w:val="28"/>
        </w:rPr>
      </w:pPr>
    </w:p>
    <w:p w14:paraId="08B9A7B0" w14:textId="77777777" w:rsidR="00050F82" w:rsidRDefault="00050F82" w:rsidP="00050F82">
      <w:pPr>
        <w:pStyle w:val="Contedodoquadro"/>
        <w:spacing w:after="57"/>
        <w:ind w:firstLine="710"/>
        <w:jc w:val="both"/>
      </w:pPr>
      <w:r>
        <w:rPr>
          <w:rFonts w:ascii="Arial" w:hAnsi="Arial" w:cs="Arial"/>
        </w:rPr>
        <w:t xml:space="preserve">A metodologia utilizada no projeto gira em torno da plataforma Arduino, do </w:t>
      </w:r>
      <w:proofErr w:type="spellStart"/>
      <w:r>
        <w:rPr>
          <w:rFonts w:ascii="Arial" w:hAnsi="Arial" w:cs="Arial"/>
        </w:rPr>
        <w:t>NodeMCU</w:t>
      </w:r>
      <w:proofErr w:type="spellEnd"/>
      <w:r>
        <w:rPr>
          <w:rFonts w:ascii="Arial" w:hAnsi="Arial" w:cs="Arial"/>
        </w:rPr>
        <w:t xml:space="preserve"> e da construção de dispositivos eletrônicos aplicando conceitos de eletrônica básica assim como princípios de programação em uma linguagem baseada em C/C++ específica para a plataforma Arduino. Além do </w:t>
      </w:r>
      <w:proofErr w:type="spellStart"/>
      <w:r w:rsidRPr="009369C8">
        <w:rPr>
          <w:rFonts w:ascii="Arial" w:hAnsi="Arial" w:cs="Arial"/>
          <w:i/>
        </w:rPr>
        <w:t>Javascript</w:t>
      </w:r>
      <w:proofErr w:type="spellEnd"/>
      <w:r>
        <w:rPr>
          <w:rFonts w:ascii="Arial" w:hAnsi="Arial" w:cs="Arial"/>
        </w:rPr>
        <w:t xml:space="preserve"> e do HTLM que são linguagens web, utilizadas para construção das páginas para manipulação dos dispositivos. </w:t>
      </w:r>
    </w:p>
    <w:p w14:paraId="5562AF80" w14:textId="17754C6A" w:rsidR="00050F82" w:rsidRDefault="00050F82" w:rsidP="00050F82">
      <w:pPr>
        <w:pStyle w:val="Contedodoquadro"/>
        <w:spacing w:after="57"/>
        <w:ind w:firstLine="710"/>
        <w:jc w:val="both"/>
      </w:pPr>
      <w:r>
        <w:rPr>
          <w:rFonts w:ascii="Arial" w:hAnsi="Arial" w:cs="Arial"/>
          <w:color w:val="000000"/>
        </w:rPr>
        <w:t xml:space="preserve">A fim de cumprir com os objetivos propostos, a pesquisa começou com consultas em livros e artigos disponibilizados pelo orientador, além de cursos online e seguiu com execução de testes e familiarização com os componentes </w:t>
      </w:r>
      <w:r w:rsidRPr="009369C8">
        <w:rPr>
          <w:rFonts w:ascii="Arial" w:hAnsi="Arial" w:cs="Arial"/>
          <w:i/>
          <w:color w:val="000000"/>
        </w:rPr>
        <w:t>Wi</w:t>
      </w:r>
      <w:r w:rsidR="009369C8" w:rsidRPr="009369C8">
        <w:rPr>
          <w:rFonts w:ascii="Arial" w:hAnsi="Arial" w:cs="Arial"/>
          <w:i/>
          <w:color w:val="000000"/>
        </w:rPr>
        <w:t>F</w:t>
      </w:r>
      <w:r w:rsidRPr="009369C8">
        <w:rPr>
          <w:rFonts w:ascii="Arial" w:hAnsi="Arial" w:cs="Arial"/>
          <w:i/>
          <w:color w:val="000000"/>
        </w:rPr>
        <w:t xml:space="preserve">i </w:t>
      </w:r>
      <w:proofErr w:type="spellStart"/>
      <w:r w:rsidRPr="009369C8">
        <w:rPr>
          <w:rFonts w:ascii="Arial" w:hAnsi="Arial" w:cs="Arial"/>
          <w:i/>
          <w:color w:val="000000"/>
        </w:rPr>
        <w:t>Shie</w:t>
      </w:r>
      <w:r w:rsidR="009369C8" w:rsidRPr="009369C8">
        <w:rPr>
          <w:rFonts w:ascii="Arial" w:hAnsi="Arial" w:cs="Arial"/>
          <w:i/>
          <w:color w:val="000000"/>
        </w:rPr>
        <w:t>l</w:t>
      </w:r>
      <w:r w:rsidRPr="009369C8">
        <w:rPr>
          <w:rFonts w:ascii="Arial" w:hAnsi="Arial" w:cs="Arial"/>
          <w:i/>
          <w:color w:val="000000"/>
        </w:rPr>
        <w:t>d</w:t>
      </w:r>
      <w:proofErr w:type="spellEnd"/>
      <w:r>
        <w:rPr>
          <w:rFonts w:ascii="Arial" w:hAnsi="Arial" w:cs="Arial"/>
          <w:color w:val="000000"/>
        </w:rPr>
        <w:t xml:space="preserve"> e Esp8266. Além te</w:t>
      </w:r>
      <w:r w:rsidR="009369C8">
        <w:rPr>
          <w:rFonts w:ascii="Arial" w:hAnsi="Arial" w:cs="Arial"/>
          <w:color w:val="000000"/>
        </w:rPr>
        <w:t xml:space="preserve">stes com </w:t>
      </w:r>
      <w:r>
        <w:rPr>
          <w:rFonts w:ascii="Arial" w:hAnsi="Arial" w:cs="Arial"/>
          <w:color w:val="000000"/>
        </w:rPr>
        <w:t xml:space="preserve">o projeto do braço, foi construído um protótipo para medir a umidade do solo e enviar dados para uma plataforma </w:t>
      </w:r>
      <w:r w:rsidR="009369C8">
        <w:rPr>
          <w:rFonts w:ascii="Arial" w:hAnsi="Arial" w:cs="Arial"/>
          <w:color w:val="000000"/>
        </w:rPr>
        <w:t xml:space="preserve">de IOT </w:t>
      </w:r>
      <w:r>
        <w:rPr>
          <w:rFonts w:ascii="Arial" w:hAnsi="Arial" w:cs="Arial"/>
          <w:color w:val="000000"/>
        </w:rPr>
        <w:t>para decidir quando uma planta deve ser regada.</w:t>
      </w:r>
    </w:p>
    <w:p w14:paraId="45F3B3EA" w14:textId="77777777" w:rsidR="00050F82" w:rsidRDefault="00050F82" w:rsidP="00050F82">
      <w:pPr>
        <w:pStyle w:val="Contedodoquadro"/>
        <w:spacing w:after="57"/>
        <w:ind w:firstLine="710"/>
        <w:jc w:val="both"/>
      </w:pPr>
      <w:r>
        <w:rPr>
          <w:rFonts w:ascii="Arial" w:hAnsi="Arial" w:cs="Arial"/>
          <w:color w:val="000000"/>
        </w:rPr>
        <w:t>Nesta seção apresenta-se uma breve introdução aos componentes utilizados na realização dos projetos.</w:t>
      </w:r>
    </w:p>
    <w:p w14:paraId="3149FFDC" w14:textId="77777777" w:rsidR="00050F82" w:rsidRDefault="00050F82" w:rsidP="00050F82">
      <w:pPr>
        <w:pStyle w:val="Contedodoquadro"/>
        <w:spacing w:after="57"/>
        <w:jc w:val="both"/>
        <w:rPr>
          <w:rFonts w:ascii="Arial" w:hAnsi="Arial" w:cs="Arial"/>
          <w:color w:val="000000"/>
        </w:rPr>
      </w:pPr>
    </w:p>
    <w:p w14:paraId="7EE96B51" w14:textId="77777777" w:rsidR="00050F82" w:rsidRDefault="00050F82" w:rsidP="00050F82">
      <w:r>
        <w:rPr>
          <w:rFonts w:ascii="Arial" w:hAnsi="Arial" w:cs="Arial"/>
          <w:b/>
          <w:color w:val="000000"/>
        </w:rPr>
        <w:t>4.1.-</w:t>
      </w:r>
      <w:r>
        <w:rPr>
          <w:rFonts w:ascii="Arial" w:hAnsi="Arial" w:cs="Arial"/>
          <w:b/>
          <w:bCs/>
          <w:color w:val="000000"/>
        </w:rPr>
        <w:t xml:space="preserve"> ESP8266</w:t>
      </w:r>
    </w:p>
    <w:p w14:paraId="5BC6FECE" w14:textId="77777777" w:rsidR="00050F82" w:rsidRDefault="00050F82" w:rsidP="00050F82">
      <w:pPr>
        <w:pStyle w:val="Contedodoquadro"/>
        <w:jc w:val="both"/>
        <w:rPr>
          <w:rFonts w:ascii="Arial" w:hAnsi="Arial" w:cs="Arial"/>
          <w:b/>
          <w:bCs/>
          <w:color w:val="000000"/>
        </w:rPr>
      </w:pPr>
    </w:p>
    <w:p w14:paraId="7C2A12C1" w14:textId="77777777" w:rsidR="00050F82" w:rsidRDefault="00050F82" w:rsidP="00050F82">
      <w:pPr>
        <w:pStyle w:val="Contedodoquadro"/>
        <w:spacing w:after="57"/>
        <w:ind w:firstLine="710"/>
        <w:jc w:val="both"/>
      </w:pPr>
      <w:r>
        <w:rPr>
          <w:rFonts w:ascii="Arial" w:hAnsi="Arial" w:cs="Arial"/>
          <w:color w:val="000000"/>
        </w:rPr>
        <w:t xml:space="preserve">De acordo com [1], A Internet das Coisas </w:t>
      </w:r>
      <w:r>
        <w:rPr>
          <w:rFonts w:ascii="Arial" w:hAnsi="Arial" w:cs="Arial"/>
        </w:rPr>
        <w:t xml:space="preserve">representa a próxima evolução da Internet, dando um grande salto na capacidade de coletar, analisar e distribuir dados que nós podemos transformar em informações, conhecimento e, por fim, sabedoria. Nesse contexto, ela tem como objetivo conectar itens à uma rede mundial de computadores. Ainda, pode-se afirmar, segundo [2], que ela se estende ao mundo real, representando a visão de que itens físicos não estão mais desconectados no mundo virtual, ao contrário disso, podem ser controlados remotamente e atuam como pontos de acesso aos serviços de internet. Dessa forma, a Internet das Coisas torna a Computação algo onipresente, gerando grande desenvolvimento tanto para economia, quanto para os indivíduos. </w:t>
      </w:r>
    </w:p>
    <w:p w14:paraId="751E61DB" w14:textId="77777777" w:rsidR="00050F82" w:rsidRDefault="00050F82" w:rsidP="00050F82">
      <w:pPr>
        <w:pStyle w:val="Contedodoquadro"/>
        <w:spacing w:after="57"/>
        <w:ind w:firstLine="710"/>
        <w:jc w:val="both"/>
      </w:pPr>
      <w:r>
        <w:rPr>
          <w:rFonts w:ascii="Arial" w:hAnsi="Arial" w:cs="Arial"/>
        </w:rPr>
        <w:t>Baseado nisso, o ESP8266, traz a proposta de conectar objetos à internet de forma simples e barata e vem sendo cada vez mais utilizado. São diversos os módulos existentes, e os utilizados nesse projeto serão apresentados com mais detalhes a seguir.</w:t>
      </w:r>
    </w:p>
    <w:p w14:paraId="299D168E" w14:textId="77777777" w:rsidR="00050F82" w:rsidRDefault="00050F82" w:rsidP="00050F82">
      <w:pPr>
        <w:pStyle w:val="Contedodoquadro"/>
        <w:spacing w:after="57"/>
        <w:ind w:firstLine="710"/>
        <w:jc w:val="both"/>
      </w:pPr>
    </w:p>
    <w:p w14:paraId="0A771324" w14:textId="77777777" w:rsidR="00050F82" w:rsidRDefault="00050F82" w:rsidP="00050F82">
      <w:pPr>
        <w:pStyle w:val="Contedodoquadro"/>
        <w:spacing w:after="57"/>
        <w:jc w:val="both"/>
      </w:pPr>
      <w:r>
        <w:rPr>
          <w:rFonts w:ascii="Arial" w:hAnsi="Arial" w:cs="Arial"/>
          <w:b/>
          <w:bCs/>
          <w:color w:val="000000"/>
          <w:lang w:eastAsia="pt-BR"/>
        </w:rPr>
        <w:t>4.1.1-ESP8266-01</w:t>
      </w:r>
    </w:p>
    <w:p w14:paraId="1525FF7B" w14:textId="77777777" w:rsidR="00050F82" w:rsidRDefault="00050F82" w:rsidP="00050F82">
      <w:pPr>
        <w:pStyle w:val="Contedodoquadro"/>
        <w:spacing w:after="57"/>
        <w:jc w:val="both"/>
        <w:rPr>
          <w:rFonts w:ascii="Arial" w:hAnsi="Arial" w:cs="Arial"/>
          <w:i/>
          <w:iCs/>
          <w:color w:val="000000"/>
          <w:u w:val="single"/>
          <w:lang w:eastAsia="pt-BR"/>
        </w:rPr>
      </w:pPr>
    </w:p>
    <w:p w14:paraId="6DC6DC62" w14:textId="5662EE16" w:rsidR="00050F82" w:rsidRDefault="00050F82" w:rsidP="009369C8">
      <w:pPr>
        <w:pStyle w:val="Corpodetexto"/>
        <w:spacing w:after="57" w:line="240" w:lineRule="auto"/>
        <w:ind w:firstLine="426"/>
        <w:jc w:val="both"/>
        <w:rPr>
          <w:rFonts w:ascii="Arial" w:hAnsi="Arial" w:cs="Arial"/>
        </w:rPr>
      </w:pPr>
      <w:r>
        <w:rPr>
          <w:rFonts w:ascii="Arial" w:hAnsi="Arial" w:cs="Arial"/>
          <w:iCs/>
        </w:rPr>
        <w:t xml:space="preserve">O módulo </w:t>
      </w:r>
      <w:r w:rsidR="009369C8">
        <w:rPr>
          <w:rFonts w:ascii="Arial" w:hAnsi="Arial" w:cs="Arial"/>
          <w:iCs/>
        </w:rPr>
        <w:t>W</w:t>
      </w:r>
      <w:r>
        <w:rPr>
          <w:rFonts w:ascii="Arial" w:hAnsi="Arial" w:cs="Arial"/>
          <w:iCs/>
        </w:rPr>
        <w:t>i</w:t>
      </w:r>
      <w:r w:rsidR="009369C8">
        <w:rPr>
          <w:rFonts w:ascii="Arial" w:hAnsi="Arial" w:cs="Arial"/>
          <w:iCs/>
        </w:rPr>
        <w:t>F</w:t>
      </w:r>
      <w:r>
        <w:rPr>
          <w:rFonts w:ascii="Arial" w:hAnsi="Arial" w:cs="Arial"/>
          <w:iCs/>
        </w:rPr>
        <w:t xml:space="preserve">i ESP8266 ESP-01 foi desenvolvido para que </w:t>
      </w:r>
      <w:r w:rsidR="009369C8">
        <w:rPr>
          <w:rFonts w:ascii="Arial" w:hAnsi="Arial" w:cs="Arial"/>
          <w:iCs/>
        </w:rPr>
        <w:t>um</w:t>
      </w:r>
      <w:r>
        <w:rPr>
          <w:rFonts w:ascii="Arial" w:hAnsi="Arial" w:cs="Arial"/>
          <w:iCs/>
        </w:rPr>
        <w:t xml:space="preserve"> micr</w:t>
      </w:r>
      <w:r w:rsidR="009369C8">
        <w:rPr>
          <w:rFonts w:ascii="Arial" w:hAnsi="Arial" w:cs="Arial"/>
          <w:iCs/>
        </w:rPr>
        <w:t>o</w:t>
      </w:r>
      <w:r>
        <w:rPr>
          <w:rFonts w:ascii="Arial" w:hAnsi="Arial" w:cs="Arial"/>
          <w:iCs/>
        </w:rPr>
        <w:t xml:space="preserve">controlador </w:t>
      </w:r>
      <w:r w:rsidR="009369C8">
        <w:rPr>
          <w:rFonts w:ascii="Arial" w:hAnsi="Arial" w:cs="Arial"/>
          <w:iCs/>
        </w:rPr>
        <w:t xml:space="preserve">como o Arduino </w:t>
      </w:r>
      <w:r>
        <w:rPr>
          <w:rFonts w:ascii="Arial" w:hAnsi="Arial" w:cs="Arial"/>
          <w:iCs/>
        </w:rPr>
        <w:t xml:space="preserve">possa ser conectado a uma </w:t>
      </w:r>
      <w:r w:rsidR="009369C8">
        <w:rPr>
          <w:rFonts w:ascii="Arial" w:hAnsi="Arial" w:cs="Arial"/>
          <w:iCs/>
        </w:rPr>
        <w:t>rede</w:t>
      </w:r>
      <w:r>
        <w:rPr>
          <w:rFonts w:ascii="Arial" w:hAnsi="Arial" w:cs="Arial"/>
          <w:iCs/>
        </w:rPr>
        <w:t xml:space="preserve"> WiFi de forma fácil, eficaz e a um baixo preço. Este </w:t>
      </w:r>
      <w:r>
        <w:rPr>
          <w:rFonts w:ascii="Arial" w:hAnsi="Arial" w:cs="Arial"/>
        </w:rPr>
        <w:t>módulo WiFi suporta as redes 802.11 b/g/n, muito usadas atualmente, podendo trabalhar como um Ponto de Acesso (</w:t>
      </w:r>
      <w:proofErr w:type="spellStart"/>
      <w:r w:rsidRPr="009369C8">
        <w:rPr>
          <w:rFonts w:ascii="Arial" w:hAnsi="Arial" w:cs="Arial"/>
          <w:i/>
        </w:rPr>
        <w:t>Acess</w:t>
      </w:r>
      <w:proofErr w:type="spellEnd"/>
      <w:r w:rsidRPr="009369C8">
        <w:rPr>
          <w:rFonts w:ascii="Arial" w:hAnsi="Arial" w:cs="Arial"/>
          <w:i/>
        </w:rPr>
        <w:t xml:space="preserve"> Point</w:t>
      </w:r>
      <w:r>
        <w:rPr>
          <w:rFonts w:ascii="Arial" w:hAnsi="Arial" w:cs="Arial"/>
        </w:rPr>
        <w:t>) ou como uma Estação (</w:t>
      </w:r>
      <w:proofErr w:type="spellStart"/>
      <w:r w:rsidRPr="009369C8">
        <w:rPr>
          <w:rFonts w:ascii="Arial" w:hAnsi="Arial" w:cs="Arial"/>
          <w:i/>
        </w:rPr>
        <w:t>Station</w:t>
      </w:r>
      <w:proofErr w:type="spellEnd"/>
      <w:r>
        <w:rPr>
          <w:rFonts w:ascii="Arial" w:hAnsi="Arial" w:cs="Arial"/>
        </w:rPr>
        <w:t>) enviando e recebendo dados. A comunicação do módulo com o Arduino pode ser feita via serial utilizando os pinos RX e TX, podendo ser configurada através de comandos AT, que consistem em uma série de cadeias curtas de texto que podem ser combinadas para produzir comandos para operações tais como ligar, desligar ou mudar os parâmetros da conexão. A figura 1 ilustra o módulo ESP-01.</w:t>
      </w:r>
    </w:p>
    <w:p w14:paraId="01019F7B" w14:textId="77777777" w:rsidR="00050F82" w:rsidRDefault="00050F82" w:rsidP="00050F82">
      <w:pPr>
        <w:pStyle w:val="Corpodetexto"/>
        <w:spacing w:after="57" w:line="240" w:lineRule="auto"/>
        <w:jc w:val="both"/>
      </w:pPr>
    </w:p>
    <w:p w14:paraId="364FD92C" w14:textId="77777777" w:rsidR="00050F82" w:rsidRDefault="00050F82" w:rsidP="00050F82">
      <w:pPr>
        <w:pStyle w:val="Corpodetexto"/>
        <w:spacing w:line="240" w:lineRule="auto"/>
      </w:pPr>
      <w:r>
        <w:rPr>
          <w:rStyle w:val="Forte"/>
          <w:rFonts w:ascii="Arial" w:hAnsi="Arial" w:cs="Arial"/>
        </w:rPr>
        <w:lastRenderedPageBreak/>
        <w:t>Especificações:</w:t>
      </w:r>
    </w:p>
    <w:p w14:paraId="304B3C43" w14:textId="78A9A519" w:rsidR="00050F82" w:rsidRPr="009369C8" w:rsidRDefault="00050F82" w:rsidP="00484643">
      <w:pPr>
        <w:pStyle w:val="Corpodetexto"/>
        <w:numPr>
          <w:ilvl w:val="0"/>
          <w:numId w:val="6"/>
        </w:numPr>
        <w:spacing w:after="0" w:line="240" w:lineRule="auto"/>
        <w:rPr>
          <w:rFonts w:ascii="Arial" w:hAnsi="Arial" w:cs="Arial"/>
          <w:sz w:val="22"/>
          <w:szCs w:val="22"/>
        </w:rPr>
      </w:pPr>
      <w:r w:rsidRPr="009369C8">
        <w:rPr>
          <w:rFonts w:ascii="Arial" w:hAnsi="Arial" w:cs="Arial"/>
          <w:sz w:val="22"/>
          <w:szCs w:val="22"/>
        </w:rPr>
        <w:t>Chip: ESP8266</w:t>
      </w:r>
    </w:p>
    <w:p w14:paraId="51539C06" w14:textId="0453E938" w:rsidR="00050F82" w:rsidRPr="009369C8" w:rsidRDefault="00050F82" w:rsidP="00484643">
      <w:pPr>
        <w:pStyle w:val="Corpodetexto"/>
        <w:numPr>
          <w:ilvl w:val="0"/>
          <w:numId w:val="6"/>
        </w:numPr>
        <w:spacing w:after="0" w:line="240" w:lineRule="auto"/>
        <w:rPr>
          <w:rFonts w:ascii="Arial" w:hAnsi="Arial" w:cs="Arial"/>
          <w:sz w:val="22"/>
          <w:szCs w:val="22"/>
        </w:rPr>
      </w:pPr>
      <w:r w:rsidRPr="009369C8">
        <w:rPr>
          <w:rFonts w:ascii="Arial" w:hAnsi="Arial" w:cs="Arial"/>
          <w:sz w:val="22"/>
          <w:szCs w:val="22"/>
        </w:rPr>
        <w:t>Modelo: ESP-01</w:t>
      </w:r>
    </w:p>
    <w:p w14:paraId="0F95692D" w14:textId="41240D1C" w:rsidR="00050F82" w:rsidRPr="009369C8" w:rsidRDefault="00050F82" w:rsidP="00484643">
      <w:pPr>
        <w:pStyle w:val="Corpodetexto"/>
        <w:numPr>
          <w:ilvl w:val="0"/>
          <w:numId w:val="6"/>
        </w:numPr>
        <w:spacing w:after="0" w:line="240" w:lineRule="auto"/>
        <w:rPr>
          <w:rFonts w:ascii="Arial" w:hAnsi="Arial" w:cs="Arial"/>
          <w:sz w:val="22"/>
          <w:szCs w:val="22"/>
        </w:rPr>
      </w:pPr>
      <w:r w:rsidRPr="009369C8">
        <w:rPr>
          <w:rFonts w:ascii="Arial" w:hAnsi="Arial" w:cs="Arial"/>
          <w:sz w:val="22"/>
          <w:szCs w:val="22"/>
        </w:rPr>
        <w:t>Tensão de operação: 3,3V</w:t>
      </w:r>
    </w:p>
    <w:p w14:paraId="71F09266" w14:textId="0D298FE9" w:rsidR="00050F82" w:rsidRPr="009369C8" w:rsidRDefault="00050F82" w:rsidP="00484643">
      <w:pPr>
        <w:pStyle w:val="Corpodetexto"/>
        <w:numPr>
          <w:ilvl w:val="0"/>
          <w:numId w:val="6"/>
        </w:numPr>
        <w:spacing w:after="0" w:line="240" w:lineRule="auto"/>
        <w:rPr>
          <w:rFonts w:ascii="Arial" w:hAnsi="Arial" w:cs="Arial"/>
          <w:sz w:val="22"/>
          <w:szCs w:val="22"/>
        </w:rPr>
      </w:pPr>
      <w:r w:rsidRPr="009369C8">
        <w:rPr>
          <w:rFonts w:ascii="Arial" w:hAnsi="Arial" w:cs="Arial"/>
          <w:sz w:val="22"/>
          <w:szCs w:val="22"/>
        </w:rPr>
        <w:t xml:space="preserve">Suporte </w:t>
      </w:r>
      <w:r w:rsidR="00484643" w:rsidRPr="009369C8">
        <w:rPr>
          <w:rFonts w:ascii="Arial" w:hAnsi="Arial" w:cs="Arial"/>
          <w:sz w:val="22"/>
          <w:szCs w:val="22"/>
        </w:rPr>
        <w:t>a</w:t>
      </w:r>
      <w:r w:rsidRPr="009369C8">
        <w:rPr>
          <w:rFonts w:ascii="Arial" w:hAnsi="Arial" w:cs="Arial"/>
          <w:sz w:val="22"/>
          <w:szCs w:val="22"/>
        </w:rPr>
        <w:t xml:space="preserve"> redes: 802.11 b/g/n</w:t>
      </w:r>
    </w:p>
    <w:p w14:paraId="352D55F5" w14:textId="771E332A" w:rsidR="00050F82" w:rsidRPr="009369C8" w:rsidRDefault="00050F82" w:rsidP="00484643">
      <w:pPr>
        <w:pStyle w:val="Corpodetexto"/>
        <w:numPr>
          <w:ilvl w:val="0"/>
          <w:numId w:val="6"/>
        </w:numPr>
        <w:spacing w:after="0" w:line="240" w:lineRule="auto"/>
        <w:rPr>
          <w:rFonts w:ascii="Arial" w:hAnsi="Arial" w:cs="Arial"/>
          <w:sz w:val="22"/>
          <w:szCs w:val="22"/>
        </w:rPr>
      </w:pPr>
      <w:r w:rsidRPr="009369C8">
        <w:rPr>
          <w:rFonts w:ascii="Arial" w:hAnsi="Arial" w:cs="Arial"/>
          <w:sz w:val="22"/>
          <w:szCs w:val="22"/>
        </w:rPr>
        <w:t>Alcance: 90m aprox.</w:t>
      </w:r>
    </w:p>
    <w:p w14:paraId="27475812" w14:textId="2A6C8F8C" w:rsidR="00050F82" w:rsidRPr="009369C8" w:rsidRDefault="00050F82" w:rsidP="00484643">
      <w:pPr>
        <w:pStyle w:val="Corpodetexto"/>
        <w:numPr>
          <w:ilvl w:val="0"/>
          <w:numId w:val="6"/>
        </w:numPr>
        <w:spacing w:after="0" w:line="240" w:lineRule="auto"/>
        <w:rPr>
          <w:rFonts w:ascii="Arial" w:hAnsi="Arial" w:cs="Arial"/>
          <w:sz w:val="22"/>
          <w:szCs w:val="22"/>
        </w:rPr>
      </w:pPr>
      <w:r w:rsidRPr="009369C8">
        <w:rPr>
          <w:rFonts w:ascii="Arial" w:hAnsi="Arial" w:cs="Arial"/>
          <w:sz w:val="22"/>
          <w:szCs w:val="22"/>
        </w:rPr>
        <w:t>Comunicação: Serial (TX/RX)</w:t>
      </w:r>
    </w:p>
    <w:p w14:paraId="770A69A0" w14:textId="218811E6" w:rsidR="00050F82" w:rsidRPr="009369C8" w:rsidRDefault="00050F82" w:rsidP="00484643">
      <w:pPr>
        <w:pStyle w:val="Corpodetexto"/>
        <w:numPr>
          <w:ilvl w:val="0"/>
          <w:numId w:val="6"/>
        </w:numPr>
        <w:spacing w:after="0" w:line="240" w:lineRule="auto"/>
        <w:rPr>
          <w:rFonts w:ascii="Arial" w:hAnsi="Arial" w:cs="Arial"/>
          <w:sz w:val="22"/>
          <w:szCs w:val="22"/>
        </w:rPr>
      </w:pPr>
      <w:r w:rsidRPr="009369C8">
        <w:rPr>
          <w:rFonts w:ascii="Arial" w:hAnsi="Arial" w:cs="Arial"/>
          <w:sz w:val="22"/>
          <w:szCs w:val="22"/>
        </w:rPr>
        <w:t>Suporta comunicação TCP e UDP</w:t>
      </w:r>
    </w:p>
    <w:p w14:paraId="65831D14" w14:textId="77A3A6A5" w:rsidR="00050F82" w:rsidRPr="009369C8" w:rsidRDefault="00050F82" w:rsidP="00484643">
      <w:pPr>
        <w:pStyle w:val="Corpodetexto"/>
        <w:numPr>
          <w:ilvl w:val="0"/>
          <w:numId w:val="6"/>
        </w:numPr>
        <w:spacing w:after="0" w:line="240" w:lineRule="auto"/>
        <w:rPr>
          <w:rFonts w:ascii="Arial" w:hAnsi="Arial" w:cs="Arial"/>
          <w:sz w:val="22"/>
          <w:szCs w:val="22"/>
        </w:rPr>
      </w:pPr>
      <w:r w:rsidRPr="009369C8">
        <w:rPr>
          <w:rFonts w:ascii="Arial" w:hAnsi="Arial" w:cs="Arial"/>
          <w:sz w:val="22"/>
          <w:szCs w:val="22"/>
        </w:rPr>
        <w:t>Conectores: GPIO, I2C, SPI, UART, Entrada ADC, Saída PWM e Sensor de Temperatura interno.</w:t>
      </w:r>
    </w:p>
    <w:p w14:paraId="71FF6F24" w14:textId="5090A545" w:rsidR="00050F82" w:rsidRPr="009369C8" w:rsidRDefault="00050F82" w:rsidP="00484643">
      <w:pPr>
        <w:pStyle w:val="Corpodetexto"/>
        <w:numPr>
          <w:ilvl w:val="0"/>
          <w:numId w:val="6"/>
        </w:numPr>
        <w:spacing w:after="0" w:line="240" w:lineRule="auto"/>
        <w:rPr>
          <w:rFonts w:ascii="Arial" w:hAnsi="Arial" w:cs="Arial"/>
          <w:sz w:val="22"/>
          <w:szCs w:val="22"/>
        </w:rPr>
      </w:pPr>
      <w:r w:rsidRPr="009369C8">
        <w:rPr>
          <w:rFonts w:ascii="Arial" w:hAnsi="Arial" w:cs="Arial"/>
          <w:sz w:val="22"/>
          <w:szCs w:val="22"/>
        </w:rPr>
        <w:t xml:space="preserve">Modo de segurança: </w:t>
      </w:r>
      <w:r w:rsidR="00484643" w:rsidRPr="009369C8">
        <w:rPr>
          <w:rFonts w:ascii="Arial" w:hAnsi="Arial" w:cs="Arial"/>
          <w:sz w:val="22"/>
          <w:szCs w:val="22"/>
        </w:rPr>
        <w:t>O</w:t>
      </w:r>
      <w:r w:rsidRPr="009369C8">
        <w:rPr>
          <w:rFonts w:ascii="Arial" w:hAnsi="Arial" w:cs="Arial"/>
          <w:sz w:val="22"/>
          <w:szCs w:val="22"/>
        </w:rPr>
        <w:t>PEN/WEP/WPA_PSK/</w:t>
      </w:r>
      <w:r w:rsidR="00484643" w:rsidRPr="009369C8">
        <w:rPr>
          <w:rFonts w:ascii="Arial" w:hAnsi="Arial" w:cs="Arial"/>
          <w:sz w:val="22"/>
          <w:szCs w:val="22"/>
        </w:rPr>
        <w:t xml:space="preserve"> </w:t>
      </w:r>
      <w:r w:rsidRPr="009369C8">
        <w:rPr>
          <w:rFonts w:ascii="Arial" w:hAnsi="Arial" w:cs="Arial"/>
          <w:sz w:val="22"/>
          <w:szCs w:val="22"/>
        </w:rPr>
        <w:t>WPA2_PSK/</w:t>
      </w:r>
      <w:r w:rsidR="00484643" w:rsidRPr="009369C8">
        <w:rPr>
          <w:rFonts w:ascii="Arial" w:hAnsi="Arial" w:cs="Arial"/>
          <w:sz w:val="22"/>
          <w:szCs w:val="22"/>
        </w:rPr>
        <w:t xml:space="preserve"> </w:t>
      </w:r>
      <w:r w:rsidRPr="009369C8">
        <w:rPr>
          <w:rFonts w:ascii="Arial" w:hAnsi="Arial" w:cs="Arial"/>
          <w:sz w:val="22"/>
          <w:szCs w:val="22"/>
        </w:rPr>
        <w:t>WPA_WPA2_PSK</w:t>
      </w:r>
    </w:p>
    <w:p w14:paraId="6F57A0FA" w14:textId="41510C15" w:rsidR="00050F82" w:rsidRPr="009369C8" w:rsidRDefault="00050F82" w:rsidP="00484643">
      <w:pPr>
        <w:pStyle w:val="Corpodetexto"/>
        <w:numPr>
          <w:ilvl w:val="0"/>
          <w:numId w:val="6"/>
        </w:numPr>
        <w:spacing w:after="0" w:line="240" w:lineRule="auto"/>
        <w:rPr>
          <w:rFonts w:ascii="Arial" w:hAnsi="Arial" w:cs="Arial"/>
          <w:sz w:val="22"/>
          <w:szCs w:val="22"/>
        </w:rPr>
      </w:pPr>
      <w:r w:rsidRPr="009369C8">
        <w:rPr>
          <w:rFonts w:ascii="Arial" w:hAnsi="Arial" w:cs="Arial"/>
          <w:sz w:val="22"/>
          <w:szCs w:val="22"/>
        </w:rPr>
        <w:t>Dimensões: 25 x 14 x 1mm</w:t>
      </w:r>
    </w:p>
    <w:p w14:paraId="0FC77C0D" w14:textId="60DF8C6E" w:rsidR="00050F82" w:rsidRPr="009369C8" w:rsidRDefault="00050F82" w:rsidP="00484643">
      <w:pPr>
        <w:pStyle w:val="Corpodetexto"/>
        <w:numPr>
          <w:ilvl w:val="0"/>
          <w:numId w:val="6"/>
        </w:numPr>
        <w:spacing w:after="0" w:line="240" w:lineRule="auto"/>
        <w:rPr>
          <w:sz w:val="22"/>
          <w:szCs w:val="22"/>
        </w:rPr>
      </w:pPr>
      <w:r w:rsidRPr="009369C8">
        <w:rPr>
          <w:rFonts w:ascii="Arial" w:hAnsi="Arial" w:cs="Arial"/>
          <w:sz w:val="22"/>
          <w:szCs w:val="22"/>
        </w:rPr>
        <w:t>Peso: 7g</w:t>
      </w:r>
    </w:p>
    <w:p w14:paraId="72EEC17B" w14:textId="77777777" w:rsidR="00050F82" w:rsidRDefault="00050F82" w:rsidP="00050F82">
      <w:pPr>
        <w:pStyle w:val="Corpodetexto"/>
        <w:spacing w:line="240" w:lineRule="auto"/>
      </w:pPr>
    </w:p>
    <w:p w14:paraId="4C8185D1" w14:textId="77777777" w:rsidR="00050F82" w:rsidRDefault="00050F82" w:rsidP="00484643">
      <w:pPr>
        <w:pStyle w:val="Contedodoquadro"/>
        <w:spacing w:after="120"/>
        <w:jc w:val="center"/>
        <w:rPr>
          <w:rFonts w:ascii="Arial" w:hAnsi="Arial" w:cs="Arial"/>
          <w:i/>
          <w:iCs/>
          <w:u w:val="single"/>
        </w:rPr>
      </w:pPr>
      <w:r>
        <w:rPr>
          <w:noProof/>
        </w:rPr>
        <w:drawing>
          <wp:inline distT="0" distB="0" distL="0" distR="0" wp14:anchorId="4FC443AC" wp14:editId="7B7C1A9D">
            <wp:extent cx="1882800" cy="1882800"/>
            <wp:effectExtent l="0" t="0" r="3175"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l="-47" t="-47" r="-47" b="-47"/>
                    <a:stretch>
                      <a:fillRect/>
                    </a:stretch>
                  </pic:blipFill>
                  <pic:spPr bwMode="auto">
                    <a:xfrm>
                      <a:off x="0" y="0"/>
                      <a:ext cx="1882800" cy="1882800"/>
                    </a:xfrm>
                    <a:prstGeom prst="rect">
                      <a:avLst/>
                    </a:prstGeom>
                    <a:solidFill>
                      <a:srgbClr val="FFFFFF"/>
                    </a:solidFill>
                  </pic:spPr>
                </pic:pic>
              </a:graphicData>
            </a:graphic>
          </wp:inline>
        </w:drawing>
      </w:r>
    </w:p>
    <w:p w14:paraId="00091866" w14:textId="77777777" w:rsidR="00050F82" w:rsidRDefault="00050F82" w:rsidP="00050F82">
      <w:pPr>
        <w:pStyle w:val="Contedodoquadro"/>
        <w:jc w:val="center"/>
      </w:pPr>
      <w:r>
        <w:rPr>
          <w:rFonts w:ascii="Arial" w:hAnsi="Arial" w:cs="Arial"/>
          <w:b/>
          <w:color w:val="000000"/>
          <w:sz w:val="22"/>
          <w:szCs w:val="22"/>
        </w:rPr>
        <w:t>Figura 1</w:t>
      </w:r>
      <w:r>
        <w:rPr>
          <w:rFonts w:ascii="Arial" w:hAnsi="Arial" w:cs="Arial"/>
          <w:color w:val="000000"/>
          <w:sz w:val="22"/>
          <w:szCs w:val="22"/>
        </w:rPr>
        <w:t xml:space="preserve"> – ESP8266-01 – Fonte [3]</w:t>
      </w:r>
    </w:p>
    <w:p w14:paraId="77F9C22A" w14:textId="77777777" w:rsidR="00050F82" w:rsidRDefault="00050F82" w:rsidP="00050F82">
      <w:pPr>
        <w:pStyle w:val="Contedodoquadro"/>
        <w:jc w:val="center"/>
      </w:pPr>
    </w:p>
    <w:p w14:paraId="439ABF8B" w14:textId="77777777" w:rsidR="00050F82" w:rsidRDefault="00050F82" w:rsidP="00484643">
      <w:pPr>
        <w:pStyle w:val="Contedodoquadro"/>
        <w:spacing w:after="57"/>
        <w:jc w:val="both"/>
        <w:rPr>
          <w:rFonts w:ascii="Arial" w:hAnsi="Arial" w:cs="Arial"/>
          <w:color w:val="000000"/>
          <w:sz w:val="22"/>
          <w:szCs w:val="22"/>
        </w:rPr>
      </w:pPr>
    </w:p>
    <w:p w14:paraId="22B3098B" w14:textId="77777777" w:rsidR="00050F82" w:rsidRDefault="00050F82" w:rsidP="00050F82">
      <w:pPr>
        <w:pStyle w:val="Contedodoquadro"/>
        <w:jc w:val="both"/>
      </w:pPr>
      <w:r>
        <w:rPr>
          <w:rFonts w:ascii="Arial" w:hAnsi="Arial" w:cs="Arial"/>
          <w:b/>
          <w:bCs/>
          <w:color w:val="000000"/>
        </w:rPr>
        <w:t>4.1.2-NodeMCU</w:t>
      </w:r>
    </w:p>
    <w:p w14:paraId="4981EF5D" w14:textId="77777777" w:rsidR="00050F82" w:rsidRPr="00BA1962" w:rsidRDefault="00050F82" w:rsidP="00050F82">
      <w:pPr>
        <w:pStyle w:val="Contedodoquadro"/>
        <w:spacing w:line="360" w:lineRule="auto"/>
        <w:ind w:left="284" w:hanging="284"/>
        <w:jc w:val="both"/>
        <w:rPr>
          <w:rFonts w:ascii="Arial" w:hAnsi="Arial" w:cs="Arial"/>
        </w:rPr>
      </w:pPr>
    </w:p>
    <w:p w14:paraId="18C8A2C5" w14:textId="39F6AAD0" w:rsidR="00050F82" w:rsidRDefault="00050F82" w:rsidP="00050F82">
      <w:pPr>
        <w:pStyle w:val="Contedodoquadro"/>
        <w:spacing w:after="120"/>
        <w:ind w:firstLine="567"/>
        <w:jc w:val="both"/>
      </w:pPr>
      <w:r>
        <w:rPr>
          <w:rFonts w:ascii="Arial" w:hAnsi="Arial" w:cs="Arial"/>
          <w:color w:val="000000"/>
        </w:rPr>
        <w:t xml:space="preserve">É uma placa que utiliza o módulo ESP8266 ESP-12 e foi criada para facilitar o desenvolvimento de aplicações para este módulo, que vem soldado nela. Junto com o módulo, o </w:t>
      </w:r>
      <w:proofErr w:type="spellStart"/>
      <w:r>
        <w:rPr>
          <w:rFonts w:ascii="Arial" w:hAnsi="Arial" w:cs="Arial"/>
          <w:color w:val="000000"/>
        </w:rPr>
        <w:t>NodeMCU</w:t>
      </w:r>
      <w:proofErr w:type="spellEnd"/>
      <w:r>
        <w:rPr>
          <w:rFonts w:ascii="Arial" w:hAnsi="Arial" w:cs="Arial"/>
          <w:color w:val="000000"/>
        </w:rPr>
        <w:t xml:space="preserve"> já traz com ele todos os circuitos necessários para que o ESP-12 funcione. Sua alimentação pode ser feita através do próprio conector USB, ou externamente, utilizando o pino VIN, disponível na placa.</w:t>
      </w:r>
    </w:p>
    <w:p w14:paraId="64192D31" w14:textId="77777777" w:rsidR="00050F82" w:rsidRDefault="00050F82" w:rsidP="00050F82">
      <w:pPr>
        <w:pStyle w:val="Contedodoquadro"/>
        <w:spacing w:after="120"/>
        <w:ind w:firstLine="567"/>
        <w:jc w:val="both"/>
      </w:pPr>
      <w:r>
        <w:rPr>
          <w:rFonts w:ascii="Arial" w:hAnsi="Arial" w:cs="Arial"/>
          <w:color w:val="000000"/>
        </w:rPr>
        <w:t xml:space="preserve">A grande vantagem dessa placa é que ela funciona como se fosse um Arduino. Pode ser programada na própria IDE do Arduino, utilizando a linguagem de programação C++, ou em sua própria IDE, através da linguagem LUA. Os modelos mais comuns são o </w:t>
      </w:r>
      <w:proofErr w:type="spellStart"/>
      <w:r>
        <w:rPr>
          <w:rFonts w:ascii="Arial" w:hAnsi="Arial" w:cs="Arial"/>
          <w:color w:val="000000"/>
        </w:rPr>
        <w:t>NodeMCU</w:t>
      </w:r>
      <w:proofErr w:type="spellEnd"/>
      <w:r>
        <w:rPr>
          <w:rFonts w:ascii="Arial" w:hAnsi="Arial" w:cs="Arial"/>
          <w:color w:val="000000"/>
        </w:rPr>
        <w:t xml:space="preserve"> ESP-12 N e o </w:t>
      </w:r>
      <w:proofErr w:type="spellStart"/>
      <w:r>
        <w:rPr>
          <w:rFonts w:ascii="Arial" w:hAnsi="Arial" w:cs="Arial"/>
          <w:color w:val="000000"/>
        </w:rPr>
        <w:t>NodeMCU</w:t>
      </w:r>
      <w:proofErr w:type="spellEnd"/>
      <w:r>
        <w:rPr>
          <w:rFonts w:ascii="Arial" w:hAnsi="Arial" w:cs="Arial"/>
          <w:color w:val="000000"/>
        </w:rPr>
        <w:t xml:space="preserve"> ESP12-E. Neste projeto foi utilizado o segundo modelo. A figura 2 ilustra um </w:t>
      </w:r>
      <w:proofErr w:type="spellStart"/>
      <w:r>
        <w:rPr>
          <w:rFonts w:ascii="Arial" w:hAnsi="Arial" w:cs="Arial"/>
          <w:color w:val="000000"/>
        </w:rPr>
        <w:t>NodeMCU</w:t>
      </w:r>
      <w:proofErr w:type="spellEnd"/>
      <w:r>
        <w:rPr>
          <w:rFonts w:ascii="Arial" w:hAnsi="Arial" w:cs="Arial"/>
          <w:color w:val="000000"/>
        </w:rPr>
        <w:t>, além de mostrar sua distribuição de pinos.</w:t>
      </w:r>
    </w:p>
    <w:p w14:paraId="34E79189" w14:textId="38545EC5" w:rsidR="00050F82" w:rsidRPr="009369C8" w:rsidRDefault="00050F82" w:rsidP="00050F82">
      <w:pPr>
        <w:pStyle w:val="Contedodoquadro"/>
        <w:jc w:val="both"/>
        <w:rPr>
          <w:rFonts w:ascii="Arial" w:hAnsi="Arial" w:cs="Arial"/>
          <w:color w:val="000000"/>
        </w:rPr>
      </w:pPr>
    </w:p>
    <w:p w14:paraId="32C6FB5A" w14:textId="77777777" w:rsidR="00050F82" w:rsidRDefault="00050F82" w:rsidP="00050F82">
      <w:pPr>
        <w:pStyle w:val="Contedodoquadro"/>
        <w:jc w:val="both"/>
        <w:rPr>
          <w:rFonts w:ascii="Arial" w:hAnsi="Arial" w:cs="Arial"/>
          <w:color w:val="000000"/>
        </w:rPr>
      </w:pPr>
    </w:p>
    <w:p w14:paraId="16A58995" w14:textId="77777777" w:rsidR="00050F82" w:rsidRDefault="00050F82" w:rsidP="00050F82">
      <w:pPr>
        <w:pStyle w:val="Contedodoquadro"/>
        <w:jc w:val="both"/>
        <w:rPr>
          <w:rFonts w:ascii="Arial" w:hAnsi="Arial" w:cs="Arial"/>
          <w:color w:val="000000"/>
        </w:rPr>
      </w:pPr>
    </w:p>
    <w:p w14:paraId="679BE375" w14:textId="77777777" w:rsidR="00050F82" w:rsidRDefault="00050F82" w:rsidP="00050F82">
      <w:pPr>
        <w:pStyle w:val="Contedodoquadro"/>
        <w:spacing w:after="120"/>
        <w:jc w:val="center"/>
        <w:rPr>
          <w:rFonts w:ascii="Arial" w:hAnsi="Arial" w:cs="Arial"/>
          <w:color w:val="000000"/>
        </w:rPr>
      </w:pPr>
      <w:r>
        <w:rPr>
          <w:noProof/>
        </w:rPr>
        <w:lastRenderedPageBreak/>
        <w:drawing>
          <wp:inline distT="0" distB="0" distL="0" distR="0" wp14:anchorId="39D26168" wp14:editId="35C85022">
            <wp:extent cx="4366800" cy="36828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l="-53" t="-64" r="-53" b="-64"/>
                    <a:stretch>
                      <a:fillRect/>
                    </a:stretch>
                  </pic:blipFill>
                  <pic:spPr bwMode="auto">
                    <a:xfrm>
                      <a:off x="0" y="0"/>
                      <a:ext cx="4366800" cy="3682800"/>
                    </a:xfrm>
                    <a:prstGeom prst="rect">
                      <a:avLst/>
                    </a:prstGeom>
                    <a:solidFill>
                      <a:srgbClr val="FFFFFF"/>
                    </a:solidFill>
                    <a:ln>
                      <a:noFill/>
                    </a:ln>
                  </pic:spPr>
                </pic:pic>
              </a:graphicData>
            </a:graphic>
          </wp:inline>
        </w:drawing>
      </w:r>
    </w:p>
    <w:p w14:paraId="6271E089" w14:textId="77777777" w:rsidR="00050F82" w:rsidRDefault="00050F82" w:rsidP="00050F82">
      <w:pPr>
        <w:pStyle w:val="Contedodoquadro"/>
        <w:jc w:val="center"/>
      </w:pPr>
      <w:r>
        <w:rPr>
          <w:rFonts w:ascii="Arial" w:hAnsi="Arial" w:cs="Arial"/>
          <w:b/>
          <w:color w:val="000000"/>
          <w:sz w:val="22"/>
          <w:szCs w:val="22"/>
        </w:rPr>
        <w:t>Figura 2</w:t>
      </w:r>
      <w:r>
        <w:rPr>
          <w:rFonts w:ascii="Arial" w:hAnsi="Arial" w:cs="Arial"/>
          <w:color w:val="000000"/>
          <w:sz w:val="22"/>
          <w:szCs w:val="22"/>
        </w:rPr>
        <w:t xml:space="preserve"> – </w:t>
      </w:r>
      <w:proofErr w:type="spellStart"/>
      <w:r>
        <w:rPr>
          <w:rFonts w:ascii="Arial" w:hAnsi="Arial" w:cs="Arial"/>
          <w:color w:val="000000"/>
          <w:sz w:val="22"/>
          <w:szCs w:val="22"/>
        </w:rPr>
        <w:t>NodeMCU</w:t>
      </w:r>
      <w:proofErr w:type="spellEnd"/>
      <w:r>
        <w:rPr>
          <w:rFonts w:ascii="Arial" w:hAnsi="Arial" w:cs="Arial"/>
          <w:color w:val="000000"/>
          <w:sz w:val="22"/>
          <w:szCs w:val="22"/>
        </w:rPr>
        <w:t xml:space="preserve"> – Fonte [4]</w:t>
      </w:r>
    </w:p>
    <w:p w14:paraId="45BFCA3A" w14:textId="77777777" w:rsidR="00050F82" w:rsidRDefault="00050F82" w:rsidP="00050F82">
      <w:pPr>
        <w:pStyle w:val="Contedodoquadro"/>
        <w:jc w:val="both"/>
        <w:rPr>
          <w:rFonts w:ascii="Arial" w:hAnsi="Arial" w:cs="Arial"/>
          <w:color w:val="000000"/>
        </w:rPr>
      </w:pPr>
    </w:p>
    <w:p w14:paraId="69BDE078" w14:textId="77777777" w:rsidR="00050F82" w:rsidRDefault="00050F82" w:rsidP="00050F82">
      <w:pPr>
        <w:pStyle w:val="PargrafodaLista1"/>
        <w:spacing w:after="0"/>
        <w:ind w:left="0" w:firstLine="284"/>
        <w:jc w:val="both"/>
      </w:pPr>
      <w:r>
        <w:rPr>
          <w:rFonts w:ascii="Arial" w:hAnsi="Arial" w:cs="Arial"/>
          <w:b/>
          <w:color w:val="000000"/>
        </w:rPr>
        <w:t>4.2 Componentes Básicos</w:t>
      </w:r>
    </w:p>
    <w:p w14:paraId="34594DC9" w14:textId="77777777" w:rsidR="00050F82" w:rsidRDefault="00050F82" w:rsidP="00050F82">
      <w:pPr>
        <w:pStyle w:val="PargrafodaLista1"/>
        <w:spacing w:after="0"/>
        <w:ind w:left="0" w:firstLine="284"/>
        <w:jc w:val="both"/>
      </w:pPr>
    </w:p>
    <w:p w14:paraId="6109EAF7" w14:textId="77777777" w:rsidR="00050F82" w:rsidRDefault="00050F82" w:rsidP="00050F82">
      <w:pPr>
        <w:pStyle w:val="PargrafodaLista1"/>
        <w:spacing w:after="0"/>
        <w:ind w:left="227"/>
        <w:jc w:val="both"/>
      </w:pPr>
      <w:r>
        <w:rPr>
          <w:rFonts w:ascii="Arial" w:eastAsia="Arial" w:hAnsi="Arial" w:cs="Arial"/>
          <w:b/>
          <w:color w:val="000000"/>
          <w:sz w:val="28"/>
          <w:szCs w:val="28"/>
        </w:rPr>
        <w:tab/>
      </w:r>
      <w:r>
        <w:rPr>
          <w:rFonts w:ascii="Arial" w:hAnsi="Arial" w:cs="Arial"/>
          <w:color w:val="000000"/>
        </w:rPr>
        <w:t>Nesta seção são apresentados componentes básicos utilizados na construção dos projetos detalhados nesse relatório. O conhecimento das caraterísticas dos componentes permite que eles possam ser utilizados de maneira adequada, evitando possíveis danos a outros dispositivos.</w:t>
      </w:r>
    </w:p>
    <w:p w14:paraId="5487E27E" w14:textId="77777777" w:rsidR="00050F82" w:rsidRDefault="00050F82" w:rsidP="00050F82">
      <w:pPr>
        <w:pStyle w:val="PargrafodaLista1"/>
        <w:spacing w:after="0"/>
        <w:ind w:left="227"/>
        <w:jc w:val="both"/>
      </w:pPr>
    </w:p>
    <w:p w14:paraId="7C08D0AA" w14:textId="77777777" w:rsidR="00050F82" w:rsidRDefault="00050F82" w:rsidP="00050F82">
      <w:pPr>
        <w:pStyle w:val="PargrafodaLista1"/>
        <w:spacing w:after="0"/>
        <w:ind w:left="0" w:firstLine="284"/>
        <w:jc w:val="both"/>
      </w:pPr>
      <w:r>
        <w:rPr>
          <w:rFonts w:ascii="Arial" w:hAnsi="Arial" w:cs="Arial"/>
          <w:i/>
          <w:iCs/>
          <w:color w:val="000000"/>
          <w:u w:val="single"/>
        </w:rPr>
        <w:t>Sensor de Umidade do Solo – Higrômetro</w:t>
      </w:r>
    </w:p>
    <w:p w14:paraId="793A023D" w14:textId="77777777" w:rsidR="00050F82" w:rsidRDefault="00050F82" w:rsidP="00050F82">
      <w:pPr>
        <w:pStyle w:val="PargrafodaLista1"/>
        <w:spacing w:after="0"/>
        <w:ind w:left="0" w:firstLine="284"/>
        <w:jc w:val="both"/>
        <w:rPr>
          <w:rFonts w:ascii="Arial" w:hAnsi="Arial" w:cs="Arial"/>
          <w:i/>
          <w:iCs/>
          <w:color w:val="000000"/>
          <w:u w:val="single"/>
        </w:rPr>
      </w:pPr>
    </w:p>
    <w:p w14:paraId="4174E15C" w14:textId="00E64098" w:rsidR="00050F82" w:rsidRDefault="00050F82" w:rsidP="00050F82">
      <w:pPr>
        <w:pStyle w:val="PargrafodaLista1"/>
        <w:spacing w:after="0"/>
        <w:ind w:left="283"/>
        <w:jc w:val="both"/>
      </w:pPr>
      <w:r>
        <w:rPr>
          <w:rFonts w:ascii="Arial" w:hAnsi="Arial" w:cs="Arial"/>
          <w:color w:val="000000"/>
        </w:rPr>
        <w:tab/>
        <w:t>Esse sensor é composto por duas hastes que ficam presas ao solo que desejamos monitorar. Um circuito irá nos retornar o nível de condutividade do solo. Essas hastes consistem em dois eletrodos que conduzirão uma corrente passando pelo solo. Dessa forma é possível ler o nível de umidade por comparação com a resistência do potenciômetro existente no módulo do sensor.</w:t>
      </w:r>
    </w:p>
    <w:p w14:paraId="3BF6625C" w14:textId="1C48A724" w:rsidR="00050F82" w:rsidRDefault="00050F82" w:rsidP="00050F82">
      <w:pPr>
        <w:pStyle w:val="PargrafodaLista1"/>
        <w:spacing w:after="0"/>
        <w:ind w:left="283"/>
        <w:jc w:val="both"/>
      </w:pPr>
      <w:r>
        <w:rPr>
          <w:rFonts w:ascii="Arial" w:hAnsi="Arial" w:cs="Arial"/>
          <w:color w:val="000000"/>
        </w:rPr>
        <w:tab/>
        <w:t>Assim, quando o solo estiver seco, a resistência entre os eletrodos do sensor de umidade de solo irá aumentar dificultando a passagem de corrente. Quando o solo absorve água, a resistência diminuirá permitindo que a corrente passe. A partir disso, conseguimos descobrir se o solo está molhado ou seco.</w:t>
      </w:r>
    </w:p>
    <w:p w14:paraId="76283863" w14:textId="79291696" w:rsidR="00050F82" w:rsidRDefault="00050F82" w:rsidP="00050F82">
      <w:pPr>
        <w:pStyle w:val="PargrafodaLista1"/>
        <w:spacing w:after="0"/>
        <w:ind w:left="283"/>
        <w:jc w:val="both"/>
      </w:pPr>
      <w:r>
        <w:rPr>
          <w:rFonts w:ascii="Arial" w:hAnsi="Arial" w:cs="Arial"/>
          <w:color w:val="000000"/>
        </w:rPr>
        <w:tab/>
        <w:t>O Sensor de Umidade do Solo conta com uma saída digital (D0) e com uma saída analógica (A0). O sinal digital é ajustado através do potenciômetro presente em sua placa comparadora. A figura 4 ilustra o sensor.</w:t>
      </w:r>
    </w:p>
    <w:p w14:paraId="00082D6C" w14:textId="77777777" w:rsidR="00050F82" w:rsidRDefault="00050F82" w:rsidP="00484643">
      <w:pPr>
        <w:pStyle w:val="PargrafodaLista1"/>
        <w:spacing w:after="120"/>
        <w:ind w:left="284"/>
        <w:contextualSpacing w:val="0"/>
        <w:jc w:val="center"/>
        <w:rPr>
          <w:rFonts w:ascii="Arial" w:hAnsi="Arial" w:cs="Arial"/>
          <w:color w:val="000000"/>
        </w:rPr>
      </w:pPr>
      <w:r>
        <w:rPr>
          <w:noProof/>
        </w:rPr>
        <w:lastRenderedPageBreak/>
        <w:drawing>
          <wp:inline distT="0" distB="0" distL="0" distR="0" wp14:anchorId="44FA5335" wp14:editId="14FB882C">
            <wp:extent cx="2433600" cy="2433600"/>
            <wp:effectExtent l="0" t="0" r="508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l="-44" t="-44" r="-44" b="-44"/>
                    <a:stretch>
                      <a:fillRect/>
                    </a:stretch>
                  </pic:blipFill>
                  <pic:spPr bwMode="auto">
                    <a:xfrm>
                      <a:off x="0" y="0"/>
                      <a:ext cx="2433600" cy="2433600"/>
                    </a:xfrm>
                    <a:prstGeom prst="rect">
                      <a:avLst/>
                    </a:prstGeom>
                    <a:solidFill>
                      <a:srgbClr val="FFFFFF"/>
                    </a:solidFill>
                  </pic:spPr>
                </pic:pic>
              </a:graphicData>
            </a:graphic>
          </wp:inline>
        </w:drawing>
      </w:r>
    </w:p>
    <w:p w14:paraId="74EC3C70" w14:textId="77777777" w:rsidR="00050F82" w:rsidRDefault="00050F82" w:rsidP="00050F82">
      <w:pPr>
        <w:pStyle w:val="Contedodoquadro"/>
        <w:contextualSpacing/>
        <w:jc w:val="center"/>
      </w:pPr>
      <w:r>
        <w:rPr>
          <w:rFonts w:ascii="Arial" w:hAnsi="Arial" w:cs="Arial"/>
          <w:b/>
          <w:color w:val="000000"/>
          <w:sz w:val="22"/>
          <w:szCs w:val="22"/>
        </w:rPr>
        <w:t xml:space="preserve">Figura 4 – </w:t>
      </w:r>
      <w:r>
        <w:rPr>
          <w:rFonts w:ascii="Arial" w:hAnsi="Arial" w:cs="Arial"/>
          <w:color w:val="000000"/>
          <w:sz w:val="22"/>
          <w:szCs w:val="22"/>
        </w:rPr>
        <w:t>Sensor de Umidade do Solo - Higrômetro – Fonte [6]</w:t>
      </w:r>
    </w:p>
    <w:p w14:paraId="56EE493D" w14:textId="77777777" w:rsidR="00050F82" w:rsidRDefault="00050F82" w:rsidP="00315529">
      <w:pPr>
        <w:pStyle w:val="PargrafodaLista1"/>
        <w:spacing w:after="0"/>
        <w:ind w:left="283" w:hanging="283"/>
        <w:jc w:val="both"/>
        <w:rPr>
          <w:rFonts w:ascii="Arial" w:hAnsi="Arial" w:cs="Arial"/>
          <w:color w:val="000000"/>
        </w:rPr>
      </w:pPr>
    </w:p>
    <w:p w14:paraId="0E7C7C55" w14:textId="77777777" w:rsidR="00050F82" w:rsidRDefault="00050F82" w:rsidP="00484643">
      <w:pPr>
        <w:pStyle w:val="Ttulo1"/>
        <w:spacing w:before="0" w:after="0"/>
        <w:contextualSpacing/>
        <w:jc w:val="both"/>
      </w:pPr>
      <w:r>
        <w:rPr>
          <w:rFonts w:ascii="Arial" w:eastAsia="Noto Sans CJK SC Regular" w:hAnsi="Arial" w:cs="Arial"/>
          <w:b w:val="0"/>
          <w:bCs w:val="0"/>
          <w:i/>
          <w:iCs/>
          <w:color w:val="000000"/>
          <w:sz w:val="24"/>
          <w:szCs w:val="24"/>
          <w:u w:val="single"/>
        </w:rPr>
        <w:t xml:space="preserve">Válvula de Vazão </w:t>
      </w:r>
      <w:proofErr w:type="spellStart"/>
      <w:r>
        <w:rPr>
          <w:rFonts w:ascii="Arial" w:eastAsia="Noto Sans CJK SC Regular" w:hAnsi="Arial" w:cs="Arial"/>
          <w:b w:val="0"/>
          <w:bCs w:val="0"/>
          <w:i/>
          <w:iCs/>
          <w:color w:val="000000"/>
          <w:sz w:val="24"/>
          <w:szCs w:val="24"/>
          <w:u w:val="single"/>
        </w:rPr>
        <w:t>Solenóide</w:t>
      </w:r>
      <w:proofErr w:type="spellEnd"/>
      <w:r>
        <w:rPr>
          <w:rFonts w:ascii="Arial" w:eastAsia="Noto Sans CJK SC Regular" w:hAnsi="Arial" w:cs="Arial"/>
          <w:b w:val="0"/>
          <w:bCs w:val="0"/>
          <w:i/>
          <w:iCs/>
          <w:color w:val="000000"/>
          <w:sz w:val="24"/>
          <w:szCs w:val="24"/>
          <w:u w:val="single"/>
        </w:rPr>
        <w:t xml:space="preserve"> Água 12VDC</w:t>
      </w:r>
    </w:p>
    <w:p w14:paraId="58BA942E" w14:textId="77777777" w:rsidR="00050F82" w:rsidRDefault="00050F82" w:rsidP="00315529">
      <w:pPr>
        <w:pStyle w:val="Corpodetexto"/>
        <w:spacing w:after="0"/>
        <w:contextualSpacing/>
        <w:jc w:val="both"/>
        <w:rPr>
          <w:rFonts w:ascii="Arial" w:hAnsi="Arial" w:cs="Arial"/>
          <w:i/>
          <w:iCs/>
          <w:color w:val="000000"/>
          <w:u w:val="single"/>
        </w:rPr>
      </w:pPr>
    </w:p>
    <w:p w14:paraId="08D3979C" w14:textId="0863D683" w:rsidR="00050F82" w:rsidRDefault="00050F82" w:rsidP="00484643">
      <w:pPr>
        <w:pStyle w:val="Corpodetexto"/>
        <w:spacing w:after="0"/>
        <w:ind w:firstLine="426"/>
        <w:contextualSpacing/>
        <w:jc w:val="both"/>
      </w:pPr>
      <w:r>
        <w:rPr>
          <w:rFonts w:ascii="Arial" w:hAnsi="Arial" w:cs="Arial"/>
          <w:color w:val="000000"/>
        </w:rPr>
        <w:t xml:space="preserve">A </w:t>
      </w:r>
      <w:hyperlink r:id="rId11" w:history="1">
        <w:r>
          <w:rPr>
            <w:rStyle w:val="Forte"/>
            <w:rFonts w:ascii="Arial" w:hAnsi="Arial" w:cs="Arial"/>
            <w:color w:val="000000"/>
          </w:rPr>
          <w:t xml:space="preserve">válvula </w:t>
        </w:r>
        <w:proofErr w:type="spellStart"/>
        <w:r>
          <w:rPr>
            <w:rStyle w:val="Forte"/>
            <w:rFonts w:ascii="Arial" w:hAnsi="Arial" w:cs="Arial"/>
            <w:color w:val="000000"/>
          </w:rPr>
          <w:t>solenóide</w:t>
        </w:r>
        <w:proofErr w:type="spellEnd"/>
      </w:hyperlink>
      <w:r>
        <w:rPr>
          <w:rFonts w:ascii="Arial" w:hAnsi="Arial" w:cs="Arial"/>
          <w:color w:val="000000"/>
        </w:rPr>
        <w:t xml:space="preserve"> é uma válvula eletromecânica. Ela recebe o nome de </w:t>
      </w:r>
      <w:proofErr w:type="spellStart"/>
      <w:r>
        <w:rPr>
          <w:rFonts w:ascii="Arial" w:hAnsi="Arial" w:cs="Arial"/>
          <w:color w:val="000000"/>
        </w:rPr>
        <w:t>solenóide</w:t>
      </w:r>
      <w:proofErr w:type="spellEnd"/>
      <w:r>
        <w:rPr>
          <w:rFonts w:ascii="Arial" w:hAnsi="Arial" w:cs="Arial"/>
          <w:color w:val="000000"/>
        </w:rPr>
        <w:t xml:space="preserve"> devido ao seu componente principal ser uma bobina elétrica com um núcleo ferromagnético móvel no centro, sendo este núcleo chamado de êmbolo. Em posição de repouso, o êmbolo tampa um pequeno orifício por onde é capaz de circular um fluido. Quando uma corrente elétrica circula através da bobina, esta corrente cria um campo magnético que por sua vez exerce uma força no êmbolo. Como resultado, o êmbolo é puxado em direção ao centro da bobina de modo que o orifício se abre, permitindo passagem do líquido. Este é o princípio básico </w:t>
      </w:r>
      <w:proofErr w:type="spellStart"/>
      <w:r>
        <w:rPr>
          <w:rFonts w:ascii="Arial" w:hAnsi="Arial" w:cs="Arial"/>
          <w:color w:val="000000"/>
        </w:rPr>
        <w:t>usado</w:t>
      </w:r>
      <w:proofErr w:type="spellEnd"/>
      <w:r>
        <w:rPr>
          <w:rFonts w:ascii="Arial" w:hAnsi="Arial" w:cs="Arial"/>
          <w:color w:val="000000"/>
        </w:rPr>
        <w:t xml:space="preserve"> para abrir e fechar uma </w:t>
      </w:r>
      <w:hyperlink r:id="rId12" w:history="1">
        <w:r w:rsidRPr="009369C8">
          <w:rPr>
            <w:rStyle w:val="Hyperlink"/>
            <w:rFonts w:ascii="Arial" w:hAnsi="Arial" w:cs="Arial"/>
            <w:color w:val="000000"/>
            <w:u w:val="none"/>
          </w:rPr>
          <w:t xml:space="preserve">válvula </w:t>
        </w:r>
        <w:proofErr w:type="spellStart"/>
        <w:r w:rsidRPr="009369C8">
          <w:rPr>
            <w:rStyle w:val="Hyperlink"/>
            <w:rFonts w:ascii="Arial" w:hAnsi="Arial" w:cs="Arial"/>
            <w:color w:val="000000"/>
            <w:u w:val="none"/>
          </w:rPr>
          <w:t>solenóide</w:t>
        </w:r>
        <w:proofErr w:type="spellEnd"/>
      </w:hyperlink>
      <w:r>
        <w:rPr>
          <w:rFonts w:ascii="Arial" w:hAnsi="Arial" w:cs="Arial"/>
          <w:color w:val="000000"/>
        </w:rPr>
        <w:t>. A figura 5 ilustra o funcionamento dessa válvula.</w:t>
      </w:r>
    </w:p>
    <w:p w14:paraId="386BE88E" w14:textId="77777777" w:rsidR="00050F82" w:rsidRDefault="00050F82" w:rsidP="00050F82">
      <w:pPr>
        <w:pStyle w:val="Corpodetexto"/>
        <w:spacing w:after="0"/>
        <w:ind w:firstLine="284"/>
        <w:contextualSpacing/>
        <w:jc w:val="both"/>
        <w:rPr>
          <w:rFonts w:ascii="Arial" w:hAnsi="Arial" w:cs="Arial"/>
          <w:i/>
          <w:iCs/>
          <w:color w:val="000000"/>
          <w:u w:val="single"/>
        </w:rPr>
      </w:pPr>
    </w:p>
    <w:p w14:paraId="1EC561DC" w14:textId="77777777" w:rsidR="00050F82" w:rsidRDefault="00050F82" w:rsidP="00050F82">
      <w:pPr>
        <w:pStyle w:val="Corpodetexto"/>
        <w:spacing w:after="0"/>
        <w:ind w:firstLine="284"/>
        <w:contextualSpacing/>
        <w:rPr>
          <w:rStyle w:val="Forte"/>
          <w:rFonts w:ascii="Arial" w:hAnsi="Arial" w:cs="Arial"/>
          <w:color w:val="000000"/>
        </w:rPr>
      </w:pPr>
      <w:r>
        <w:rPr>
          <w:rStyle w:val="Forte"/>
          <w:rFonts w:ascii="Arial" w:hAnsi="Arial" w:cs="Arial"/>
          <w:color w:val="000000"/>
        </w:rPr>
        <w:t>Especificações:</w:t>
      </w:r>
    </w:p>
    <w:p w14:paraId="1547F956" w14:textId="77777777" w:rsidR="00050F82" w:rsidRDefault="00050F82" w:rsidP="00FD2550">
      <w:pPr>
        <w:pStyle w:val="Corpodetexto"/>
        <w:spacing w:after="0" w:line="240" w:lineRule="auto"/>
        <w:ind w:firstLine="284"/>
      </w:pPr>
    </w:p>
    <w:p w14:paraId="05350581" w14:textId="6EA8AC8B" w:rsidR="00050F82" w:rsidRPr="00FD2550" w:rsidRDefault="00050F82" w:rsidP="00484643">
      <w:pPr>
        <w:pStyle w:val="Corpodetexto"/>
        <w:numPr>
          <w:ilvl w:val="0"/>
          <w:numId w:val="7"/>
        </w:numPr>
        <w:spacing w:after="0"/>
        <w:contextualSpacing/>
        <w:rPr>
          <w:rFonts w:ascii="Arial" w:hAnsi="Arial" w:cs="Arial"/>
          <w:color w:val="000000"/>
          <w:sz w:val="22"/>
          <w:szCs w:val="22"/>
        </w:rPr>
      </w:pPr>
      <w:r w:rsidRPr="00FD2550">
        <w:rPr>
          <w:rFonts w:ascii="Arial" w:hAnsi="Arial" w:cs="Arial"/>
          <w:color w:val="000000"/>
          <w:sz w:val="22"/>
          <w:szCs w:val="22"/>
        </w:rPr>
        <w:t xml:space="preserve">Válvula de Vazão </w:t>
      </w:r>
      <w:proofErr w:type="spellStart"/>
      <w:r w:rsidRPr="00FD2550">
        <w:rPr>
          <w:rFonts w:ascii="Arial" w:hAnsi="Arial" w:cs="Arial"/>
          <w:color w:val="000000"/>
          <w:sz w:val="22"/>
          <w:szCs w:val="22"/>
        </w:rPr>
        <w:t>Solenóide</w:t>
      </w:r>
      <w:proofErr w:type="spellEnd"/>
    </w:p>
    <w:p w14:paraId="5E20CE40" w14:textId="373E0CD4" w:rsidR="00050F82" w:rsidRPr="00FD2550" w:rsidRDefault="00050F82" w:rsidP="00484643">
      <w:pPr>
        <w:pStyle w:val="Corpodetexto"/>
        <w:numPr>
          <w:ilvl w:val="0"/>
          <w:numId w:val="7"/>
        </w:numPr>
        <w:spacing w:after="0"/>
        <w:contextualSpacing/>
        <w:rPr>
          <w:rFonts w:ascii="Arial" w:hAnsi="Arial" w:cs="Arial"/>
          <w:color w:val="000000"/>
          <w:sz w:val="22"/>
          <w:szCs w:val="22"/>
        </w:rPr>
      </w:pPr>
      <w:r w:rsidRPr="00FD2550">
        <w:rPr>
          <w:rFonts w:ascii="Arial" w:hAnsi="Arial" w:cs="Arial"/>
          <w:color w:val="000000"/>
          <w:sz w:val="22"/>
          <w:szCs w:val="22"/>
        </w:rPr>
        <w:t>Uso: Água e fluidos de baixa viscosidade</w:t>
      </w:r>
    </w:p>
    <w:p w14:paraId="2B95436B" w14:textId="3D47CB46" w:rsidR="00050F82" w:rsidRPr="00FD2550" w:rsidRDefault="00050F82" w:rsidP="00484643">
      <w:pPr>
        <w:pStyle w:val="Corpodetexto"/>
        <w:numPr>
          <w:ilvl w:val="0"/>
          <w:numId w:val="7"/>
        </w:numPr>
        <w:spacing w:after="0"/>
        <w:contextualSpacing/>
        <w:rPr>
          <w:rFonts w:ascii="Arial" w:hAnsi="Arial" w:cs="Arial"/>
          <w:color w:val="000000"/>
          <w:sz w:val="22"/>
          <w:szCs w:val="22"/>
        </w:rPr>
      </w:pPr>
      <w:r w:rsidRPr="00FD2550">
        <w:rPr>
          <w:rFonts w:ascii="Arial" w:hAnsi="Arial" w:cs="Arial"/>
          <w:color w:val="000000"/>
          <w:sz w:val="22"/>
          <w:szCs w:val="22"/>
        </w:rPr>
        <w:t>Tensão de operação: 12VDC</w:t>
      </w:r>
    </w:p>
    <w:p w14:paraId="1848355E" w14:textId="7B18597D" w:rsidR="00050F82" w:rsidRPr="00FD2550" w:rsidRDefault="00050F82" w:rsidP="00484643">
      <w:pPr>
        <w:pStyle w:val="Corpodetexto"/>
        <w:numPr>
          <w:ilvl w:val="0"/>
          <w:numId w:val="7"/>
        </w:numPr>
        <w:spacing w:after="0"/>
        <w:contextualSpacing/>
        <w:rPr>
          <w:rFonts w:ascii="Arial" w:hAnsi="Arial" w:cs="Arial"/>
          <w:color w:val="000000"/>
          <w:sz w:val="22"/>
          <w:szCs w:val="22"/>
        </w:rPr>
      </w:pPr>
      <w:r w:rsidRPr="00FD2550">
        <w:rPr>
          <w:rFonts w:ascii="Arial" w:hAnsi="Arial" w:cs="Arial"/>
          <w:color w:val="000000"/>
          <w:sz w:val="22"/>
          <w:szCs w:val="22"/>
        </w:rPr>
        <w:t>Corrente: 250mA</w:t>
      </w:r>
    </w:p>
    <w:p w14:paraId="2534144B" w14:textId="2FBF258C" w:rsidR="00050F82" w:rsidRPr="00FD2550" w:rsidRDefault="00050F82" w:rsidP="00484643">
      <w:pPr>
        <w:pStyle w:val="Corpodetexto"/>
        <w:numPr>
          <w:ilvl w:val="0"/>
          <w:numId w:val="7"/>
        </w:numPr>
        <w:spacing w:after="0"/>
        <w:contextualSpacing/>
        <w:rPr>
          <w:rFonts w:ascii="Arial" w:hAnsi="Arial" w:cs="Arial"/>
          <w:color w:val="000000"/>
          <w:sz w:val="22"/>
          <w:szCs w:val="22"/>
        </w:rPr>
      </w:pPr>
      <w:r w:rsidRPr="00FD2550">
        <w:rPr>
          <w:rFonts w:ascii="Arial" w:hAnsi="Arial" w:cs="Arial"/>
          <w:color w:val="000000"/>
          <w:sz w:val="22"/>
          <w:szCs w:val="22"/>
        </w:rPr>
        <w:t xml:space="preserve">Pressão – 0.02 </w:t>
      </w:r>
      <w:proofErr w:type="gramStart"/>
      <w:r w:rsidRPr="00FD2550">
        <w:rPr>
          <w:rFonts w:ascii="Arial" w:hAnsi="Arial" w:cs="Arial"/>
          <w:color w:val="000000"/>
          <w:sz w:val="22"/>
          <w:szCs w:val="22"/>
        </w:rPr>
        <w:t>à</w:t>
      </w:r>
      <w:proofErr w:type="gramEnd"/>
      <w:r w:rsidRPr="00FD2550">
        <w:rPr>
          <w:rFonts w:ascii="Arial" w:hAnsi="Arial" w:cs="Arial"/>
          <w:color w:val="000000"/>
          <w:sz w:val="22"/>
          <w:szCs w:val="22"/>
        </w:rPr>
        <w:t xml:space="preserve"> 0.8Mpa</w:t>
      </w:r>
    </w:p>
    <w:p w14:paraId="59FB3D1D" w14:textId="31FE3952" w:rsidR="00050F82" w:rsidRPr="00FD2550" w:rsidRDefault="00050F82" w:rsidP="00484643">
      <w:pPr>
        <w:pStyle w:val="Corpodetexto"/>
        <w:numPr>
          <w:ilvl w:val="0"/>
          <w:numId w:val="7"/>
        </w:numPr>
        <w:spacing w:after="0"/>
        <w:contextualSpacing/>
        <w:rPr>
          <w:rFonts w:ascii="Arial" w:hAnsi="Arial" w:cs="Arial"/>
          <w:color w:val="000000"/>
          <w:sz w:val="22"/>
          <w:szCs w:val="22"/>
        </w:rPr>
      </w:pPr>
      <w:r w:rsidRPr="00FD2550">
        <w:rPr>
          <w:rFonts w:ascii="Arial" w:hAnsi="Arial" w:cs="Arial"/>
          <w:color w:val="000000"/>
          <w:sz w:val="22"/>
          <w:szCs w:val="22"/>
        </w:rPr>
        <w:t>Modo de operação: Normal fechado</w:t>
      </w:r>
    </w:p>
    <w:p w14:paraId="16646066" w14:textId="2622AA6C" w:rsidR="00050F82" w:rsidRPr="00FD2550" w:rsidRDefault="00050F82" w:rsidP="00484643">
      <w:pPr>
        <w:pStyle w:val="Corpodetexto"/>
        <w:numPr>
          <w:ilvl w:val="0"/>
          <w:numId w:val="7"/>
        </w:numPr>
        <w:spacing w:after="0"/>
        <w:contextualSpacing/>
        <w:rPr>
          <w:rFonts w:ascii="Arial" w:hAnsi="Arial" w:cs="Arial"/>
          <w:color w:val="000000"/>
          <w:sz w:val="22"/>
          <w:szCs w:val="22"/>
        </w:rPr>
      </w:pPr>
      <w:r w:rsidRPr="00FD2550">
        <w:rPr>
          <w:rFonts w:ascii="Arial" w:hAnsi="Arial" w:cs="Arial"/>
          <w:color w:val="000000"/>
          <w:sz w:val="22"/>
          <w:szCs w:val="22"/>
        </w:rPr>
        <w:t>Temperatura máxima do fluido: 100°C</w:t>
      </w:r>
    </w:p>
    <w:p w14:paraId="23D2DAE2" w14:textId="1E16A9D8" w:rsidR="00050F82" w:rsidRPr="00FD2550" w:rsidRDefault="00050F82" w:rsidP="00484643">
      <w:pPr>
        <w:pStyle w:val="Corpodetexto"/>
        <w:numPr>
          <w:ilvl w:val="0"/>
          <w:numId w:val="7"/>
        </w:numPr>
        <w:spacing w:after="0"/>
        <w:contextualSpacing/>
        <w:rPr>
          <w:rFonts w:ascii="Arial" w:hAnsi="Arial" w:cs="Arial"/>
          <w:color w:val="000000"/>
          <w:sz w:val="22"/>
          <w:szCs w:val="22"/>
        </w:rPr>
      </w:pPr>
      <w:r w:rsidRPr="00FD2550">
        <w:rPr>
          <w:rFonts w:ascii="Arial" w:hAnsi="Arial" w:cs="Arial"/>
          <w:color w:val="000000"/>
          <w:sz w:val="22"/>
          <w:szCs w:val="22"/>
        </w:rPr>
        <w:t>Diâmetro da rosca: 19,5mm</w:t>
      </w:r>
    </w:p>
    <w:p w14:paraId="6B23E1EC" w14:textId="1DC9B676" w:rsidR="00050F82" w:rsidRPr="00FD2550" w:rsidRDefault="00050F82" w:rsidP="00484643">
      <w:pPr>
        <w:pStyle w:val="Corpodetexto"/>
        <w:numPr>
          <w:ilvl w:val="0"/>
          <w:numId w:val="7"/>
        </w:numPr>
        <w:spacing w:after="0"/>
        <w:contextualSpacing/>
        <w:rPr>
          <w:rFonts w:ascii="Arial" w:hAnsi="Arial" w:cs="Arial"/>
          <w:color w:val="000000"/>
          <w:sz w:val="22"/>
          <w:szCs w:val="22"/>
        </w:rPr>
      </w:pPr>
      <w:r w:rsidRPr="00FD2550">
        <w:rPr>
          <w:rFonts w:ascii="Arial" w:hAnsi="Arial" w:cs="Arial"/>
          <w:color w:val="000000"/>
          <w:sz w:val="22"/>
          <w:szCs w:val="22"/>
        </w:rPr>
        <w:t>Comprimento da rosca: 17mm</w:t>
      </w:r>
    </w:p>
    <w:p w14:paraId="5A9F020F" w14:textId="13C8FAFA" w:rsidR="00050F82" w:rsidRPr="00FD2550" w:rsidRDefault="00050F82" w:rsidP="00484643">
      <w:pPr>
        <w:pStyle w:val="Corpodetexto"/>
        <w:numPr>
          <w:ilvl w:val="0"/>
          <w:numId w:val="7"/>
        </w:numPr>
        <w:spacing w:after="0"/>
        <w:contextualSpacing/>
        <w:rPr>
          <w:rFonts w:ascii="Arial" w:hAnsi="Arial" w:cs="Arial"/>
          <w:color w:val="000000"/>
          <w:sz w:val="22"/>
          <w:szCs w:val="22"/>
        </w:rPr>
      </w:pPr>
      <w:r w:rsidRPr="00FD2550">
        <w:rPr>
          <w:rFonts w:ascii="Arial" w:hAnsi="Arial" w:cs="Arial"/>
          <w:color w:val="000000"/>
          <w:sz w:val="22"/>
          <w:szCs w:val="22"/>
        </w:rPr>
        <w:t>Tipo de válvula: Diafragma (operada por servo)</w:t>
      </w:r>
    </w:p>
    <w:p w14:paraId="211EE5DF" w14:textId="5D2B29F2" w:rsidR="00050F82" w:rsidRPr="00FD2550" w:rsidRDefault="00050F82" w:rsidP="00484643">
      <w:pPr>
        <w:pStyle w:val="Corpodetexto"/>
        <w:numPr>
          <w:ilvl w:val="0"/>
          <w:numId w:val="7"/>
        </w:numPr>
        <w:spacing w:after="0"/>
        <w:contextualSpacing/>
        <w:rPr>
          <w:rFonts w:ascii="Arial" w:hAnsi="Arial" w:cs="Arial"/>
          <w:color w:val="000000"/>
          <w:sz w:val="22"/>
          <w:szCs w:val="22"/>
        </w:rPr>
      </w:pPr>
      <w:r w:rsidRPr="00FD2550">
        <w:rPr>
          <w:rFonts w:ascii="Arial" w:hAnsi="Arial" w:cs="Arial"/>
          <w:color w:val="000000"/>
          <w:sz w:val="22"/>
          <w:szCs w:val="22"/>
        </w:rPr>
        <w:t>Dimensões: 85 x 53 x 42mm</w:t>
      </w:r>
    </w:p>
    <w:p w14:paraId="39656F7C" w14:textId="77777777" w:rsidR="00050F82" w:rsidRDefault="00050F82" w:rsidP="00050F82">
      <w:pPr>
        <w:pStyle w:val="Corpodetexto"/>
        <w:spacing w:after="0"/>
        <w:ind w:firstLine="284"/>
        <w:contextualSpacing/>
        <w:jc w:val="both"/>
        <w:rPr>
          <w:rFonts w:ascii="Arial" w:hAnsi="Arial" w:cs="Arial"/>
          <w:i/>
          <w:iCs/>
          <w:color w:val="000000"/>
          <w:u w:val="single"/>
        </w:rPr>
      </w:pPr>
    </w:p>
    <w:p w14:paraId="0372A8DD" w14:textId="77777777" w:rsidR="00050F82" w:rsidRDefault="00050F82" w:rsidP="00050F82">
      <w:pPr>
        <w:pStyle w:val="Corpodetexto"/>
        <w:spacing w:after="0"/>
        <w:ind w:firstLine="284"/>
        <w:contextualSpacing/>
        <w:jc w:val="both"/>
        <w:rPr>
          <w:rFonts w:ascii="Arial" w:hAnsi="Arial" w:cs="Arial"/>
          <w:i/>
          <w:iCs/>
          <w:color w:val="000000"/>
          <w:u w:val="single"/>
        </w:rPr>
      </w:pPr>
    </w:p>
    <w:p w14:paraId="60C4DE54" w14:textId="77777777" w:rsidR="00050F82" w:rsidRPr="00E36C39" w:rsidRDefault="00050F82" w:rsidP="00484643">
      <w:pPr>
        <w:pStyle w:val="Corpodetexto"/>
        <w:spacing w:after="120" w:line="240" w:lineRule="auto"/>
        <w:ind w:firstLine="284"/>
        <w:jc w:val="center"/>
        <w:rPr>
          <w:rFonts w:ascii="Arial" w:hAnsi="Arial" w:cs="Arial"/>
          <w:i/>
          <w:iCs/>
          <w:color w:val="000000"/>
          <w:u w:val="single"/>
        </w:rPr>
      </w:pPr>
      <w:r>
        <w:rPr>
          <w:noProof/>
        </w:rPr>
        <w:lastRenderedPageBreak/>
        <w:drawing>
          <wp:inline distT="0" distB="0" distL="0" distR="0" wp14:anchorId="6D8F4902" wp14:editId="2B5C7F06">
            <wp:extent cx="3632400" cy="2214000"/>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2400" cy="2214000"/>
                    </a:xfrm>
                    <a:prstGeom prst="rect">
                      <a:avLst/>
                    </a:prstGeom>
                    <a:solidFill>
                      <a:srgbClr val="FFFFFF"/>
                    </a:solidFill>
                  </pic:spPr>
                </pic:pic>
              </a:graphicData>
            </a:graphic>
          </wp:inline>
        </w:drawing>
      </w:r>
    </w:p>
    <w:p w14:paraId="7E662D3D" w14:textId="77777777" w:rsidR="00050F82" w:rsidRDefault="00050F82" w:rsidP="00050F82">
      <w:pPr>
        <w:pStyle w:val="Contedodoquadro"/>
        <w:contextualSpacing/>
        <w:jc w:val="center"/>
      </w:pPr>
      <w:r>
        <w:rPr>
          <w:rFonts w:ascii="Arial" w:hAnsi="Arial" w:cs="Arial"/>
          <w:b/>
          <w:color w:val="000000"/>
          <w:sz w:val="22"/>
          <w:szCs w:val="22"/>
        </w:rPr>
        <w:t xml:space="preserve">Figura 5 – </w:t>
      </w:r>
      <w:r>
        <w:rPr>
          <w:rFonts w:ascii="Arial" w:hAnsi="Arial" w:cs="Arial"/>
          <w:color w:val="000000"/>
          <w:sz w:val="22"/>
          <w:szCs w:val="22"/>
        </w:rPr>
        <w:t xml:space="preserve">Válvula de vazão </w:t>
      </w:r>
      <w:proofErr w:type="spellStart"/>
      <w:r>
        <w:rPr>
          <w:rFonts w:ascii="Arial" w:hAnsi="Arial" w:cs="Arial"/>
          <w:color w:val="000000"/>
          <w:sz w:val="22"/>
          <w:szCs w:val="22"/>
        </w:rPr>
        <w:t>solenóide</w:t>
      </w:r>
      <w:proofErr w:type="spellEnd"/>
      <w:r>
        <w:rPr>
          <w:rFonts w:ascii="Arial" w:hAnsi="Arial" w:cs="Arial"/>
          <w:color w:val="000000"/>
          <w:sz w:val="22"/>
          <w:szCs w:val="22"/>
        </w:rPr>
        <w:t xml:space="preserve"> – Fonte [7]</w:t>
      </w:r>
    </w:p>
    <w:p w14:paraId="30E28289" w14:textId="77777777" w:rsidR="00050F82" w:rsidRPr="00484643" w:rsidRDefault="00050F82" w:rsidP="00484643">
      <w:pPr>
        <w:pStyle w:val="Corpodetexto"/>
        <w:spacing w:after="120" w:line="360" w:lineRule="auto"/>
        <w:rPr>
          <w:rFonts w:ascii="Arial" w:hAnsi="Arial" w:cs="Arial"/>
          <w:iCs/>
          <w:color w:val="000000"/>
        </w:rPr>
      </w:pPr>
    </w:p>
    <w:p w14:paraId="7CB68188" w14:textId="77777777" w:rsidR="00050F82" w:rsidRDefault="00050F82" w:rsidP="00050F82">
      <w:pPr>
        <w:pStyle w:val="PargrafodaLista1"/>
        <w:spacing w:after="0"/>
        <w:ind w:left="227"/>
        <w:jc w:val="both"/>
      </w:pPr>
      <w:r>
        <w:rPr>
          <w:rFonts w:ascii="Arial" w:hAnsi="Arial" w:cs="Arial"/>
          <w:i/>
          <w:iCs/>
          <w:color w:val="000000"/>
          <w:u w:val="single"/>
        </w:rPr>
        <w:t>Protoboard</w:t>
      </w:r>
    </w:p>
    <w:p w14:paraId="00942E5A" w14:textId="77777777" w:rsidR="00050F82" w:rsidRDefault="00050F82" w:rsidP="00FD2550">
      <w:pPr>
        <w:pStyle w:val="PargrafodaLista1"/>
        <w:spacing w:after="0"/>
        <w:ind w:left="227" w:hanging="227"/>
        <w:jc w:val="both"/>
        <w:rPr>
          <w:i/>
          <w:iCs/>
          <w:u w:val="single"/>
        </w:rPr>
      </w:pPr>
    </w:p>
    <w:p w14:paraId="4FC2F48F" w14:textId="77777777" w:rsidR="00050F82" w:rsidRDefault="00050F82" w:rsidP="00484643">
      <w:pPr>
        <w:pStyle w:val="PargrafodaLista1"/>
        <w:spacing w:after="0"/>
        <w:ind w:left="0" w:firstLine="426"/>
        <w:jc w:val="both"/>
      </w:pPr>
      <w:r>
        <w:rPr>
          <w:rFonts w:ascii="Arial" w:hAnsi="Arial" w:cs="Arial"/>
          <w:iCs/>
          <w:color w:val="000000"/>
        </w:rPr>
        <w:tab/>
        <w:t>A protoboard é uma placa de ensaio (matriz de contato) que serve como base para a construção de circuitos eletrônicos e teste de projetos. Ela permite que os componentes sejam retirados facilmente e reutilizados depois em uma outra montagem. Seus orifícios são interligados internamente através de contatos, o que elimina a necessidade do uso de solda. A Figura 6, ilustra uma protoboard.</w:t>
      </w:r>
    </w:p>
    <w:p w14:paraId="052CDED5" w14:textId="77777777" w:rsidR="00050F82" w:rsidRDefault="00050F82" w:rsidP="00484643">
      <w:pPr>
        <w:pStyle w:val="PargrafodaLista1"/>
        <w:spacing w:after="120"/>
        <w:ind w:left="227"/>
        <w:jc w:val="center"/>
        <w:rPr>
          <w:rFonts w:ascii="Arial" w:hAnsi="Arial" w:cs="Arial"/>
          <w:i/>
          <w:iCs/>
          <w:color w:val="000000"/>
        </w:rPr>
      </w:pPr>
      <w:r>
        <w:rPr>
          <w:noProof/>
        </w:rPr>
        <w:drawing>
          <wp:inline distT="0" distB="0" distL="0" distR="0" wp14:anchorId="2B0647FD" wp14:editId="65209F60">
            <wp:extent cx="2476500" cy="23050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2" t="3816" r="-32" b="3047"/>
                    <a:stretch/>
                  </pic:blipFill>
                  <pic:spPr bwMode="auto">
                    <a:xfrm>
                      <a:off x="0" y="0"/>
                      <a:ext cx="2476800" cy="2305329"/>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2E23E915" w14:textId="77777777" w:rsidR="00050F82" w:rsidRDefault="00050F82" w:rsidP="00050F82">
      <w:pPr>
        <w:pStyle w:val="Contedodoquadro"/>
        <w:contextualSpacing/>
        <w:jc w:val="center"/>
      </w:pPr>
      <w:r>
        <w:rPr>
          <w:rFonts w:ascii="Arial" w:hAnsi="Arial" w:cs="Arial"/>
          <w:b/>
          <w:color w:val="000000"/>
          <w:sz w:val="22"/>
          <w:szCs w:val="22"/>
        </w:rPr>
        <w:t xml:space="preserve">Figura 6 – </w:t>
      </w:r>
      <w:r>
        <w:rPr>
          <w:rFonts w:ascii="Arial" w:hAnsi="Arial" w:cs="Arial"/>
          <w:color w:val="000000"/>
          <w:sz w:val="22"/>
          <w:szCs w:val="22"/>
        </w:rPr>
        <w:t>Protoboard – Fonte [8]</w:t>
      </w:r>
    </w:p>
    <w:p w14:paraId="604ACBF1" w14:textId="77777777" w:rsidR="00050F82" w:rsidRDefault="00050F82" w:rsidP="00050F82">
      <w:pPr>
        <w:pStyle w:val="PargrafodaLista1"/>
        <w:spacing w:after="0"/>
        <w:ind w:left="227"/>
        <w:jc w:val="both"/>
        <w:rPr>
          <w:rFonts w:ascii="Arial" w:hAnsi="Arial" w:cs="Arial"/>
          <w:i/>
          <w:iCs/>
          <w:color w:val="000000"/>
        </w:rPr>
      </w:pPr>
    </w:p>
    <w:p w14:paraId="307EC72D" w14:textId="77777777" w:rsidR="00050F82" w:rsidRDefault="00050F82" w:rsidP="00484643">
      <w:pPr>
        <w:pStyle w:val="PargrafodaLista1"/>
        <w:spacing w:after="0"/>
        <w:ind w:left="0"/>
        <w:jc w:val="both"/>
      </w:pPr>
      <w:r>
        <w:rPr>
          <w:rFonts w:ascii="Arial" w:hAnsi="Arial" w:cs="Arial"/>
          <w:i/>
          <w:iCs/>
          <w:color w:val="000000"/>
          <w:u w:val="single"/>
        </w:rPr>
        <w:t>Jumper</w:t>
      </w:r>
    </w:p>
    <w:p w14:paraId="0AABCF09" w14:textId="77777777" w:rsidR="00050F82" w:rsidRDefault="00050F82" w:rsidP="00484643">
      <w:pPr>
        <w:pStyle w:val="PargrafodaLista1"/>
        <w:spacing w:after="0"/>
        <w:ind w:left="0"/>
        <w:jc w:val="both"/>
        <w:rPr>
          <w:rFonts w:ascii="Arial" w:hAnsi="Arial" w:cs="Arial"/>
          <w:iCs/>
          <w:color w:val="000000"/>
        </w:rPr>
      </w:pPr>
    </w:p>
    <w:p w14:paraId="7C323CE5" w14:textId="77777777" w:rsidR="00050F82" w:rsidRDefault="00050F82" w:rsidP="00484643">
      <w:pPr>
        <w:pStyle w:val="PargrafodaLista1"/>
        <w:spacing w:after="0"/>
        <w:ind w:left="0" w:firstLine="426"/>
        <w:jc w:val="both"/>
      </w:pPr>
      <w:r>
        <w:rPr>
          <w:rFonts w:ascii="Arial" w:hAnsi="Arial" w:cs="Arial"/>
          <w:iCs/>
          <w:color w:val="000000"/>
        </w:rPr>
        <w:tab/>
        <w:t>Os jumpers são elementos condutores utilizados para conectar dois pontos em um circuito eletrônico. Quando um jumper está conectado à pelo menos dois pinos, ele está fechado. Sem conexão ou apenas com uma conexão, o circuito está aberto. A figura 7, ilustra jumpers do tipo macho x macho.</w:t>
      </w:r>
    </w:p>
    <w:p w14:paraId="2E5718F9" w14:textId="77777777" w:rsidR="00050F82" w:rsidRDefault="00050F82" w:rsidP="00484643">
      <w:pPr>
        <w:pStyle w:val="PargrafodaLista1"/>
        <w:spacing w:after="0"/>
        <w:ind w:left="0"/>
        <w:jc w:val="both"/>
        <w:rPr>
          <w:rFonts w:ascii="Arial" w:hAnsi="Arial" w:cs="Arial"/>
          <w:iCs/>
          <w:color w:val="000000"/>
        </w:rPr>
      </w:pPr>
    </w:p>
    <w:p w14:paraId="5E65E4FE" w14:textId="77777777" w:rsidR="00050F82" w:rsidRDefault="00050F82" w:rsidP="00484643">
      <w:pPr>
        <w:pStyle w:val="PargrafodaLista1"/>
        <w:spacing w:after="0"/>
        <w:ind w:left="0"/>
        <w:jc w:val="both"/>
        <w:rPr>
          <w:rFonts w:ascii="Arial" w:hAnsi="Arial" w:cs="Arial"/>
          <w:iCs/>
          <w:color w:val="000000"/>
        </w:rPr>
      </w:pPr>
    </w:p>
    <w:p w14:paraId="060ECAA1" w14:textId="77777777" w:rsidR="00050F82" w:rsidRDefault="00050F82" w:rsidP="00484643">
      <w:pPr>
        <w:pStyle w:val="PargrafodaLista1"/>
        <w:spacing w:after="120"/>
        <w:ind w:left="0"/>
        <w:jc w:val="center"/>
        <w:rPr>
          <w:rFonts w:ascii="Arial" w:hAnsi="Arial" w:cs="Arial"/>
          <w:i/>
          <w:iCs/>
          <w:color w:val="000000"/>
          <w:u w:val="single"/>
        </w:rPr>
      </w:pPr>
      <w:r>
        <w:rPr>
          <w:noProof/>
        </w:rPr>
        <w:lastRenderedPageBreak/>
        <w:drawing>
          <wp:inline distT="0" distB="0" distL="0" distR="0" wp14:anchorId="67611EE1" wp14:editId="320FE915">
            <wp:extent cx="2260800" cy="1314000"/>
            <wp:effectExtent l="0" t="0" r="6350"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l="-53" t="22069" r="-53" b="20399"/>
                    <a:stretch>
                      <a:fillRect/>
                    </a:stretch>
                  </pic:blipFill>
                  <pic:spPr bwMode="auto">
                    <a:xfrm>
                      <a:off x="0" y="0"/>
                      <a:ext cx="2260800" cy="1314000"/>
                    </a:xfrm>
                    <a:prstGeom prst="rect">
                      <a:avLst/>
                    </a:prstGeom>
                    <a:solidFill>
                      <a:srgbClr val="FFFFFF"/>
                    </a:solidFill>
                  </pic:spPr>
                </pic:pic>
              </a:graphicData>
            </a:graphic>
          </wp:inline>
        </w:drawing>
      </w:r>
    </w:p>
    <w:p w14:paraId="23886C5C" w14:textId="77777777" w:rsidR="00050F82" w:rsidRDefault="00050F82" w:rsidP="00050F82">
      <w:pPr>
        <w:pStyle w:val="Contedodoquadro"/>
        <w:contextualSpacing/>
        <w:jc w:val="center"/>
      </w:pPr>
      <w:r>
        <w:rPr>
          <w:rFonts w:ascii="Arial" w:hAnsi="Arial" w:cs="Arial"/>
          <w:b/>
          <w:bCs/>
          <w:iCs/>
          <w:color w:val="000000"/>
          <w:sz w:val="22"/>
          <w:szCs w:val="22"/>
        </w:rPr>
        <w:t>Figura 7</w:t>
      </w:r>
      <w:r>
        <w:rPr>
          <w:rFonts w:ascii="Arial" w:hAnsi="Arial" w:cs="Arial"/>
          <w:iCs/>
          <w:color w:val="000000"/>
          <w:sz w:val="22"/>
          <w:szCs w:val="22"/>
        </w:rPr>
        <w:t xml:space="preserve"> – Jumper – Fonte [9]</w:t>
      </w:r>
    </w:p>
    <w:p w14:paraId="1542B364" w14:textId="77777777" w:rsidR="00050F82" w:rsidRDefault="00050F82" w:rsidP="00050F82">
      <w:pPr>
        <w:pStyle w:val="PargrafodaLista1"/>
        <w:spacing w:after="0"/>
        <w:ind w:left="227"/>
        <w:jc w:val="both"/>
        <w:rPr>
          <w:rFonts w:ascii="Arial" w:hAnsi="Arial" w:cs="Arial"/>
          <w:i/>
          <w:iCs/>
          <w:color w:val="000000"/>
          <w:u w:val="single"/>
        </w:rPr>
      </w:pPr>
    </w:p>
    <w:p w14:paraId="3AE8C9C3" w14:textId="77777777" w:rsidR="00050F82" w:rsidRDefault="00050F82" w:rsidP="00484643">
      <w:pPr>
        <w:pStyle w:val="PargrafodaLista1"/>
        <w:spacing w:after="0"/>
        <w:ind w:left="0"/>
        <w:jc w:val="both"/>
      </w:pPr>
      <w:r>
        <w:rPr>
          <w:rFonts w:ascii="Arial" w:hAnsi="Arial" w:cs="Arial"/>
          <w:i/>
          <w:iCs/>
          <w:color w:val="000000"/>
          <w:u w:val="single"/>
        </w:rPr>
        <w:t>Resistores</w:t>
      </w:r>
    </w:p>
    <w:p w14:paraId="0F910DCB" w14:textId="77777777" w:rsidR="00050F82" w:rsidRDefault="00050F82" w:rsidP="00050F82">
      <w:pPr>
        <w:pStyle w:val="PargrafodaLista1"/>
        <w:spacing w:after="0"/>
        <w:ind w:left="227"/>
        <w:jc w:val="both"/>
        <w:rPr>
          <w:rFonts w:ascii="Arial" w:hAnsi="Arial" w:cs="Arial"/>
          <w:i/>
          <w:iCs/>
          <w:color w:val="000000"/>
          <w:u w:val="single"/>
        </w:rPr>
      </w:pPr>
    </w:p>
    <w:p w14:paraId="4ACAD0F4" w14:textId="0D31F274" w:rsidR="00050F82" w:rsidRDefault="00050F82" w:rsidP="00484643">
      <w:pPr>
        <w:pStyle w:val="PargrafodaLista1"/>
        <w:spacing w:after="0"/>
        <w:ind w:left="0" w:firstLine="426"/>
        <w:jc w:val="both"/>
      </w:pPr>
      <w:r>
        <w:rPr>
          <w:rFonts w:ascii="Arial" w:hAnsi="Arial" w:cs="Arial"/>
          <w:iCs/>
          <w:color w:val="000000"/>
        </w:rPr>
        <w:t xml:space="preserve">Um resistor é um componente eletrônico que é usado para limitar a voltagem em um determinado circuito de maneira a garantir níveis adequados de corrente para cada componente sem danificá-los. Cada resistor tem um valor diferente e é escolhido de acordo com a tensão do circuito que queremos diminuir. O grau de resistência </w:t>
      </w:r>
      <w:proofErr w:type="spellStart"/>
      <w:r>
        <w:rPr>
          <w:rFonts w:ascii="Arial" w:hAnsi="Arial" w:cs="Arial"/>
          <w:iCs/>
          <w:color w:val="000000"/>
        </w:rPr>
        <w:t>dese</w:t>
      </w:r>
      <w:proofErr w:type="spellEnd"/>
      <w:r>
        <w:rPr>
          <w:rFonts w:ascii="Arial" w:hAnsi="Arial" w:cs="Arial"/>
          <w:iCs/>
          <w:color w:val="000000"/>
        </w:rPr>
        <w:t xml:space="preserve"> componente é medido em ohms e codificado utilizando um código de cores. A figura 8 mostra resistores de 330 ohms.</w:t>
      </w:r>
    </w:p>
    <w:p w14:paraId="61BF00EC" w14:textId="77777777" w:rsidR="00050F82" w:rsidRDefault="00050F82" w:rsidP="00484643">
      <w:pPr>
        <w:pStyle w:val="PargrafodaLista1"/>
        <w:spacing w:after="0"/>
        <w:ind w:left="0" w:firstLine="426"/>
        <w:jc w:val="both"/>
        <w:rPr>
          <w:rFonts w:ascii="Arial" w:hAnsi="Arial" w:cs="Arial"/>
          <w:i/>
          <w:iCs/>
          <w:color w:val="000000"/>
        </w:rPr>
      </w:pPr>
    </w:p>
    <w:p w14:paraId="7793473B" w14:textId="77777777" w:rsidR="00050F82" w:rsidRDefault="00050F82" w:rsidP="00484643">
      <w:pPr>
        <w:pStyle w:val="PargrafodaLista1"/>
        <w:spacing w:after="120"/>
        <w:ind w:left="227"/>
        <w:jc w:val="center"/>
        <w:rPr>
          <w:rFonts w:ascii="Arial" w:hAnsi="Arial" w:cs="Arial"/>
          <w:i/>
          <w:iCs/>
          <w:color w:val="000000"/>
        </w:rPr>
      </w:pPr>
      <w:r>
        <w:rPr>
          <w:noProof/>
        </w:rPr>
        <w:drawing>
          <wp:inline distT="0" distB="0" distL="0" distR="0" wp14:anchorId="27CBB9FA" wp14:editId="617018C8">
            <wp:extent cx="1666800" cy="16668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6800" cy="1666800"/>
                    </a:xfrm>
                    <a:prstGeom prst="rect">
                      <a:avLst/>
                    </a:prstGeom>
                    <a:solidFill>
                      <a:srgbClr val="FFFFFF"/>
                    </a:solidFill>
                  </pic:spPr>
                </pic:pic>
              </a:graphicData>
            </a:graphic>
          </wp:inline>
        </w:drawing>
      </w:r>
    </w:p>
    <w:p w14:paraId="3E68ED3F" w14:textId="77777777" w:rsidR="00050F82" w:rsidRDefault="00050F82" w:rsidP="00050F82">
      <w:pPr>
        <w:pStyle w:val="Contedodoquadro"/>
        <w:contextualSpacing/>
        <w:jc w:val="center"/>
      </w:pPr>
      <w:r>
        <w:rPr>
          <w:rFonts w:ascii="Arial" w:hAnsi="Arial" w:cs="Arial"/>
          <w:b/>
          <w:color w:val="000000"/>
          <w:sz w:val="22"/>
          <w:szCs w:val="22"/>
        </w:rPr>
        <w:t xml:space="preserve">Figura 8 – </w:t>
      </w:r>
      <w:r>
        <w:rPr>
          <w:rFonts w:ascii="Arial" w:hAnsi="Arial" w:cs="Arial"/>
          <w:color w:val="000000"/>
          <w:sz w:val="22"/>
          <w:szCs w:val="22"/>
        </w:rPr>
        <w:t>Resistores 330 ohms – Fonte [10]</w:t>
      </w:r>
    </w:p>
    <w:p w14:paraId="0B312CE7" w14:textId="77777777" w:rsidR="00050F82" w:rsidRDefault="00050F82" w:rsidP="00484643">
      <w:pPr>
        <w:pStyle w:val="PargrafodaLista1"/>
        <w:spacing w:after="0"/>
        <w:ind w:left="227" w:hanging="227"/>
        <w:jc w:val="both"/>
        <w:rPr>
          <w:rFonts w:ascii="Arial" w:hAnsi="Arial" w:cs="Arial"/>
          <w:i/>
          <w:iCs/>
          <w:color w:val="000000"/>
        </w:rPr>
      </w:pPr>
    </w:p>
    <w:p w14:paraId="789447D9" w14:textId="77777777" w:rsidR="00050F82" w:rsidRDefault="00050F82" w:rsidP="00484643">
      <w:pPr>
        <w:pStyle w:val="Ttulo1"/>
        <w:spacing w:before="0" w:after="0"/>
        <w:contextualSpacing/>
        <w:jc w:val="both"/>
      </w:pPr>
      <w:r>
        <w:rPr>
          <w:rFonts w:ascii="Arial" w:eastAsia="Noto Sans CJK SC Regular" w:hAnsi="Arial" w:cs="Arial"/>
          <w:b w:val="0"/>
          <w:bCs w:val="0"/>
          <w:i/>
          <w:iCs/>
          <w:color w:val="000000"/>
          <w:sz w:val="24"/>
          <w:szCs w:val="24"/>
          <w:u w:val="single"/>
        </w:rPr>
        <w:t>Adaptador USB para Módulo ESP8266 ESP-01</w:t>
      </w:r>
    </w:p>
    <w:p w14:paraId="6B9536EE" w14:textId="77777777" w:rsidR="00050F82" w:rsidRDefault="00050F82" w:rsidP="00484643">
      <w:pPr>
        <w:pStyle w:val="Corpodetexto"/>
        <w:spacing w:after="0" w:line="240" w:lineRule="auto"/>
        <w:ind w:left="227" w:hanging="227"/>
        <w:contextualSpacing/>
        <w:jc w:val="both"/>
        <w:rPr>
          <w:rFonts w:ascii="Arial" w:hAnsi="Arial" w:cs="Arial"/>
          <w:i/>
          <w:iCs/>
          <w:color w:val="000000"/>
          <w:u w:val="single"/>
        </w:rPr>
      </w:pPr>
    </w:p>
    <w:p w14:paraId="56694644" w14:textId="4CC2EF14" w:rsidR="00050F82" w:rsidRDefault="00050F82" w:rsidP="00484643">
      <w:pPr>
        <w:pStyle w:val="Corpodetexto"/>
        <w:spacing w:after="120" w:line="240" w:lineRule="auto"/>
        <w:ind w:firstLine="426"/>
        <w:jc w:val="both"/>
        <w:rPr>
          <w:rFonts w:ascii="Arial" w:hAnsi="Arial" w:cs="Arial"/>
          <w:color w:val="000000"/>
        </w:rPr>
      </w:pPr>
      <w:r>
        <w:rPr>
          <w:rFonts w:ascii="Arial" w:hAnsi="Arial" w:cs="Arial"/>
          <w:color w:val="000000"/>
        </w:rPr>
        <w:t>O adaptador permite que o módulo ESP8266-01 seja facilmente programado, sem depender de outras placas ou cabos. Ele possui um chip UART-USB, que é reconhecido pelo computador como uma porta serial (COM). Com ele, é possível programar o ESP-01 usando comandos AT, a linguagem lua, ou a própria IDE do Arduino. A figura 9, ilustra o adaptador USB.</w:t>
      </w:r>
    </w:p>
    <w:p w14:paraId="35958CC0" w14:textId="77777777" w:rsidR="00050F82" w:rsidRDefault="00050F82" w:rsidP="00484643">
      <w:pPr>
        <w:pStyle w:val="Corpodetexto"/>
        <w:spacing w:after="120" w:line="240" w:lineRule="auto"/>
        <w:ind w:left="227"/>
        <w:jc w:val="center"/>
      </w:pPr>
      <w:r>
        <w:rPr>
          <w:noProof/>
        </w:rPr>
        <w:drawing>
          <wp:inline distT="0" distB="0" distL="0" distR="0" wp14:anchorId="21FBD463" wp14:editId="731C1D25">
            <wp:extent cx="25241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52" t="22612" r="-52" b="24504"/>
                    <a:stretch/>
                  </pic:blipFill>
                  <pic:spPr bwMode="auto">
                    <a:xfrm>
                      <a:off x="0" y="0"/>
                      <a:ext cx="2524125" cy="133350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296C4F98" w14:textId="77777777" w:rsidR="00484643" w:rsidRDefault="00050F82" w:rsidP="00050F82">
      <w:pPr>
        <w:pStyle w:val="Contedodoquadro"/>
        <w:contextualSpacing/>
        <w:jc w:val="center"/>
        <w:rPr>
          <w:rFonts w:ascii="Arial" w:hAnsi="Arial" w:cs="Arial"/>
          <w:color w:val="000000"/>
          <w:sz w:val="22"/>
          <w:szCs w:val="22"/>
        </w:rPr>
      </w:pPr>
      <w:r>
        <w:rPr>
          <w:rFonts w:ascii="Arial" w:hAnsi="Arial" w:cs="Arial"/>
          <w:b/>
          <w:color w:val="000000"/>
          <w:sz w:val="22"/>
          <w:szCs w:val="22"/>
        </w:rPr>
        <w:t xml:space="preserve">Figura 9 – </w:t>
      </w:r>
      <w:r>
        <w:rPr>
          <w:rFonts w:ascii="Arial" w:hAnsi="Arial" w:cs="Arial"/>
          <w:color w:val="000000"/>
          <w:sz w:val="22"/>
          <w:szCs w:val="22"/>
        </w:rPr>
        <w:t>Adaptador USB para Módulo</w:t>
      </w:r>
      <w:r w:rsidR="00484643">
        <w:rPr>
          <w:rFonts w:ascii="Arial" w:hAnsi="Arial" w:cs="Arial"/>
          <w:color w:val="000000"/>
          <w:sz w:val="22"/>
          <w:szCs w:val="22"/>
        </w:rPr>
        <w:t>:</w:t>
      </w:r>
    </w:p>
    <w:p w14:paraId="45457ED0" w14:textId="3B365375" w:rsidR="00050F82" w:rsidRDefault="00050F82" w:rsidP="00050F82">
      <w:pPr>
        <w:pStyle w:val="Contedodoquadro"/>
        <w:contextualSpacing/>
        <w:jc w:val="center"/>
      </w:pPr>
      <w:r>
        <w:rPr>
          <w:rFonts w:ascii="Arial" w:hAnsi="Arial" w:cs="Arial"/>
          <w:color w:val="000000"/>
          <w:sz w:val="22"/>
          <w:szCs w:val="22"/>
        </w:rPr>
        <w:t>ESP8166 ESP-01– Fonte [11]</w:t>
      </w:r>
    </w:p>
    <w:p w14:paraId="161EBBF8" w14:textId="77777777" w:rsidR="00050F82" w:rsidRDefault="00050F82" w:rsidP="00050F82">
      <w:pPr>
        <w:pStyle w:val="Contedodoquadro"/>
        <w:contextualSpacing/>
        <w:jc w:val="center"/>
        <w:rPr>
          <w:rFonts w:ascii="Arial" w:hAnsi="Arial" w:cs="Arial"/>
          <w:color w:val="000000"/>
        </w:rPr>
      </w:pPr>
    </w:p>
    <w:p w14:paraId="341DDABB" w14:textId="77777777" w:rsidR="00050F82" w:rsidRDefault="00050F82" w:rsidP="00050F82">
      <w:pPr>
        <w:pStyle w:val="PargrafodaLista1"/>
        <w:spacing w:after="0"/>
        <w:ind w:left="227"/>
        <w:jc w:val="both"/>
        <w:rPr>
          <w:rFonts w:ascii="Arial" w:hAnsi="Arial" w:cs="Arial"/>
          <w:i/>
          <w:iCs/>
          <w:color w:val="000000"/>
          <w:u w:val="single"/>
        </w:rPr>
      </w:pPr>
    </w:p>
    <w:p w14:paraId="785D1644" w14:textId="77777777" w:rsidR="00050F82" w:rsidRDefault="00050F82" w:rsidP="00BB16BC">
      <w:pPr>
        <w:pStyle w:val="PargrafodaLista1"/>
        <w:spacing w:after="0"/>
        <w:ind w:left="0"/>
        <w:jc w:val="both"/>
      </w:pPr>
      <w:r>
        <w:rPr>
          <w:rFonts w:ascii="Arial" w:hAnsi="Arial" w:cs="Arial"/>
          <w:b/>
          <w:color w:val="000000"/>
          <w:sz w:val="28"/>
          <w:szCs w:val="28"/>
        </w:rPr>
        <w:lastRenderedPageBreak/>
        <w:t>5.-</w:t>
      </w:r>
      <w:r>
        <w:rPr>
          <w:rFonts w:ascii="Arial" w:hAnsi="Arial" w:cs="Arial"/>
          <w:b/>
          <w:bCs/>
          <w:color w:val="000000"/>
          <w:sz w:val="28"/>
          <w:szCs w:val="28"/>
        </w:rPr>
        <w:t xml:space="preserve"> Resultados e Discussão</w:t>
      </w:r>
    </w:p>
    <w:p w14:paraId="262C22D8" w14:textId="77777777" w:rsidR="00050F82" w:rsidRPr="000445C5" w:rsidRDefault="00050F82" w:rsidP="00BB16BC">
      <w:pPr>
        <w:pStyle w:val="Contedodoquadro"/>
        <w:ind w:left="284" w:hanging="284"/>
        <w:jc w:val="both"/>
        <w:rPr>
          <w:rFonts w:ascii="Arial" w:hAnsi="Arial" w:cs="Arial"/>
          <w:bCs/>
          <w:color w:val="000000"/>
        </w:rPr>
      </w:pPr>
    </w:p>
    <w:p w14:paraId="064180EE" w14:textId="6C23BBD2" w:rsidR="00050F82" w:rsidRDefault="00050F82" w:rsidP="00050F82">
      <w:pPr>
        <w:pStyle w:val="Contedodoquadro"/>
        <w:spacing w:after="120"/>
        <w:ind w:firstLine="425"/>
        <w:jc w:val="both"/>
      </w:pPr>
      <w:r>
        <w:rPr>
          <w:rFonts w:ascii="Arial" w:hAnsi="Arial" w:cs="Arial"/>
          <w:color w:val="000000"/>
        </w:rPr>
        <w:t xml:space="preserve">Como resultado desta pesquisa, além dos estudos e testes relacionados </w:t>
      </w:r>
      <w:r w:rsidR="00D020BD">
        <w:rPr>
          <w:rFonts w:ascii="Arial" w:hAnsi="Arial" w:cs="Arial"/>
          <w:color w:val="000000"/>
        </w:rPr>
        <w:t>aos</w:t>
      </w:r>
      <w:r>
        <w:rPr>
          <w:rFonts w:ascii="Arial" w:hAnsi="Arial" w:cs="Arial"/>
          <w:color w:val="000000"/>
        </w:rPr>
        <w:t xml:space="preserve"> </w:t>
      </w:r>
      <w:r w:rsidR="00D020BD">
        <w:rPr>
          <w:rFonts w:ascii="Arial" w:hAnsi="Arial" w:cs="Arial"/>
          <w:color w:val="000000"/>
        </w:rPr>
        <w:t xml:space="preserve">diversos </w:t>
      </w:r>
      <w:r>
        <w:rPr>
          <w:rFonts w:ascii="Arial" w:hAnsi="Arial" w:cs="Arial"/>
          <w:color w:val="000000"/>
        </w:rPr>
        <w:t xml:space="preserve">componentes </w:t>
      </w:r>
      <w:r w:rsidR="00D020BD">
        <w:rPr>
          <w:rFonts w:ascii="Arial" w:hAnsi="Arial" w:cs="Arial"/>
          <w:color w:val="000000"/>
        </w:rPr>
        <w:t xml:space="preserve">disponíveis </w:t>
      </w:r>
      <w:r>
        <w:rPr>
          <w:rFonts w:ascii="Arial" w:hAnsi="Arial" w:cs="Arial"/>
          <w:color w:val="000000"/>
        </w:rPr>
        <w:t xml:space="preserve">para conexão com a internet e </w:t>
      </w:r>
      <w:r w:rsidR="00D020BD">
        <w:rPr>
          <w:rFonts w:ascii="Arial" w:hAnsi="Arial" w:cs="Arial"/>
          <w:color w:val="000000"/>
        </w:rPr>
        <w:t xml:space="preserve">do estudo </w:t>
      </w:r>
      <w:r>
        <w:rPr>
          <w:rFonts w:ascii="Arial" w:hAnsi="Arial" w:cs="Arial"/>
          <w:color w:val="000000"/>
        </w:rPr>
        <w:t>das linguagens de programação necessárias para o desenvolvimento de aplicações web, foi desenvolvido um projeto para Internet das Coisas</w:t>
      </w:r>
      <w:r w:rsidR="003F73AD">
        <w:rPr>
          <w:rFonts w:ascii="Arial" w:hAnsi="Arial" w:cs="Arial"/>
          <w:color w:val="000000"/>
        </w:rPr>
        <w:t xml:space="preserve">. </w:t>
      </w:r>
      <w:r>
        <w:rPr>
          <w:rFonts w:ascii="Arial" w:hAnsi="Arial" w:cs="Arial"/>
          <w:color w:val="000000"/>
        </w:rPr>
        <w:t xml:space="preserve">O projeto </w:t>
      </w:r>
      <w:r w:rsidR="00BB16BC">
        <w:rPr>
          <w:rFonts w:ascii="Arial" w:hAnsi="Arial" w:cs="Arial"/>
          <w:color w:val="000000"/>
        </w:rPr>
        <w:t>escolhido</w:t>
      </w:r>
      <w:r w:rsidR="00D020BD">
        <w:rPr>
          <w:rFonts w:ascii="Arial" w:hAnsi="Arial" w:cs="Arial"/>
          <w:color w:val="000000"/>
        </w:rPr>
        <w:t xml:space="preserve">, denominado Plata </w:t>
      </w:r>
      <w:proofErr w:type="spellStart"/>
      <w:r w:rsidR="00D020BD">
        <w:rPr>
          <w:rFonts w:ascii="Arial" w:hAnsi="Arial" w:cs="Arial"/>
          <w:color w:val="000000"/>
        </w:rPr>
        <w:t>IoT</w:t>
      </w:r>
      <w:proofErr w:type="spellEnd"/>
      <w:r w:rsidR="00BB16BC">
        <w:rPr>
          <w:rFonts w:ascii="Arial" w:hAnsi="Arial" w:cs="Arial"/>
          <w:color w:val="000000"/>
        </w:rPr>
        <w:t xml:space="preserve"> </w:t>
      </w:r>
      <w:r>
        <w:rPr>
          <w:rFonts w:ascii="Arial" w:hAnsi="Arial" w:cs="Arial"/>
          <w:color w:val="000000"/>
        </w:rPr>
        <w:t xml:space="preserve">consiste em medir a umidade do solo de uma planta, a fim de saber quando é necessário regá-la, e é dividido em duas partes. </w:t>
      </w:r>
      <w:r w:rsidR="00D020BD">
        <w:rPr>
          <w:rFonts w:ascii="Arial" w:hAnsi="Arial" w:cs="Arial"/>
          <w:color w:val="000000"/>
        </w:rPr>
        <w:t>Na</w:t>
      </w:r>
      <w:r>
        <w:rPr>
          <w:rFonts w:ascii="Arial" w:hAnsi="Arial" w:cs="Arial"/>
          <w:color w:val="000000"/>
        </w:rPr>
        <w:t xml:space="preserve"> primeira</w:t>
      </w:r>
      <w:r w:rsidR="00BB16BC">
        <w:rPr>
          <w:rFonts w:ascii="Arial" w:hAnsi="Arial" w:cs="Arial"/>
          <w:color w:val="000000"/>
        </w:rPr>
        <w:t xml:space="preserve"> parte</w:t>
      </w:r>
      <w:r>
        <w:rPr>
          <w:rFonts w:ascii="Arial" w:hAnsi="Arial" w:cs="Arial"/>
          <w:color w:val="000000"/>
        </w:rPr>
        <w:t xml:space="preserve"> é possível saber quando o solo está seco demais, através dos dados enviados para uma plataforma online, que por sua vez gera um </w:t>
      </w:r>
      <w:r w:rsidRPr="00D020BD">
        <w:rPr>
          <w:rFonts w:ascii="Arial" w:hAnsi="Arial" w:cs="Arial"/>
          <w:i/>
          <w:color w:val="000000"/>
        </w:rPr>
        <w:t>tweet</w:t>
      </w:r>
      <w:r>
        <w:rPr>
          <w:rFonts w:ascii="Arial" w:hAnsi="Arial" w:cs="Arial"/>
          <w:color w:val="000000"/>
        </w:rPr>
        <w:t xml:space="preserve"> avisando que a planta precisa ser regada. A segunda parte traz o desafio de fazer a planta ser regada sozinha sempre que necessário, utilizando uma </w:t>
      </w:r>
      <w:r w:rsidR="00D020BD">
        <w:rPr>
          <w:rFonts w:ascii="Arial" w:hAnsi="Arial" w:cs="Arial"/>
          <w:color w:val="000000"/>
        </w:rPr>
        <w:t>válvula</w:t>
      </w:r>
      <w:r>
        <w:rPr>
          <w:rFonts w:ascii="Arial" w:hAnsi="Arial" w:cs="Arial"/>
          <w:color w:val="000000"/>
        </w:rPr>
        <w:t xml:space="preserve"> que permite ou não a passagem de água. Paralelamente ao desenvolvimento desse projeto, teste foram feitos para descobrir qual era a melhor maneira de controlar o braço robótico, desenvolvido no primeiro ano de pesquisa</w:t>
      </w:r>
      <w:r w:rsidR="00A51046">
        <w:rPr>
          <w:rFonts w:ascii="Arial" w:hAnsi="Arial" w:cs="Arial"/>
          <w:color w:val="000000"/>
        </w:rPr>
        <w:t>.</w:t>
      </w:r>
      <w:r>
        <w:rPr>
          <w:rFonts w:ascii="Arial" w:hAnsi="Arial" w:cs="Arial"/>
          <w:color w:val="000000"/>
        </w:rPr>
        <w:t xml:space="preserve"> </w:t>
      </w:r>
      <w:r w:rsidR="00A51046">
        <w:rPr>
          <w:rFonts w:ascii="Arial" w:hAnsi="Arial" w:cs="Arial"/>
          <w:color w:val="000000"/>
        </w:rPr>
        <w:t>C</w:t>
      </w:r>
      <w:r>
        <w:rPr>
          <w:rFonts w:ascii="Arial" w:hAnsi="Arial" w:cs="Arial"/>
          <w:color w:val="000000"/>
        </w:rPr>
        <w:t xml:space="preserve">onclui-se que é utilizando o </w:t>
      </w:r>
      <w:proofErr w:type="spellStart"/>
      <w:r>
        <w:rPr>
          <w:rFonts w:ascii="Arial" w:hAnsi="Arial" w:cs="Arial"/>
          <w:color w:val="000000"/>
        </w:rPr>
        <w:t>NodeMCU</w:t>
      </w:r>
      <w:proofErr w:type="spellEnd"/>
      <w:r>
        <w:rPr>
          <w:rFonts w:ascii="Arial" w:hAnsi="Arial" w:cs="Arial"/>
          <w:color w:val="000000"/>
        </w:rPr>
        <w:t xml:space="preserve">, assim como foi feito </w:t>
      </w:r>
      <w:r w:rsidR="00A51046">
        <w:rPr>
          <w:rFonts w:ascii="Arial" w:hAnsi="Arial" w:cs="Arial"/>
          <w:color w:val="000000"/>
        </w:rPr>
        <w:t>no projeto P</w:t>
      </w:r>
      <w:r>
        <w:rPr>
          <w:rFonts w:ascii="Arial" w:hAnsi="Arial" w:cs="Arial"/>
          <w:color w:val="000000"/>
        </w:rPr>
        <w:t>lanta</w:t>
      </w:r>
      <w:r w:rsidR="00A51046">
        <w:rPr>
          <w:rFonts w:ascii="Arial" w:hAnsi="Arial" w:cs="Arial"/>
          <w:color w:val="000000"/>
        </w:rPr>
        <w:t xml:space="preserve"> </w:t>
      </w:r>
      <w:proofErr w:type="spellStart"/>
      <w:r w:rsidR="00A51046">
        <w:rPr>
          <w:rFonts w:ascii="Arial" w:hAnsi="Arial" w:cs="Arial"/>
          <w:color w:val="000000"/>
        </w:rPr>
        <w:t>IoT</w:t>
      </w:r>
      <w:proofErr w:type="spellEnd"/>
      <w:r>
        <w:rPr>
          <w:rFonts w:ascii="Arial" w:hAnsi="Arial" w:cs="Arial"/>
          <w:color w:val="000000"/>
        </w:rPr>
        <w:t>. No entanto, esse dispositivo traz uma limitação, por só ter um único pino analógico, tornou inviável o controle dos quatro servo motores presentes no braço, já que cada um deles exige um pino analógico individual. Devido ao pouco tempo hábil para contornar essa situação, foi dad</w:t>
      </w:r>
      <w:r w:rsidR="00A51046">
        <w:rPr>
          <w:rFonts w:ascii="Arial" w:hAnsi="Arial" w:cs="Arial"/>
          <w:color w:val="000000"/>
        </w:rPr>
        <w:t>a</w:t>
      </w:r>
      <w:r>
        <w:rPr>
          <w:rFonts w:ascii="Arial" w:hAnsi="Arial" w:cs="Arial"/>
          <w:color w:val="000000"/>
        </w:rPr>
        <w:t xml:space="preserve"> preferência ao projeto principal, que, por sua vez, foi concluído com sucesso, permitindo com que o objetivo desse trabalho, de controlar dispositivos via internet, fosse concluído.</w:t>
      </w:r>
    </w:p>
    <w:p w14:paraId="6C75C944" w14:textId="77777777" w:rsidR="00050F82" w:rsidRPr="000445C5" w:rsidRDefault="00050F82" w:rsidP="00BB16BC">
      <w:pPr>
        <w:pStyle w:val="Contedodoquadro"/>
        <w:rPr>
          <w:rFonts w:ascii="Arial" w:hAnsi="Arial" w:cs="Arial"/>
        </w:rPr>
      </w:pPr>
    </w:p>
    <w:p w14:paraId="3387C9EC" w14:textId="2B860D58" w:rsidR="00050F82" w:rsidRDefault="00050F82" w:rsidP="00BB16BC">
      <w:pPr>
        <w:spacing w:after="120"/>
        <w:jc w:val="both"/>
        <w:rPr>
          <w:rFonts w:ascii="Arial" w:hAnsi="Arial" w:cs="Arial"/>
          <w:b/>
          <w:bCs/>
          <w:color w:val="000000"/>
        </w:rPr>
      </w:pPr>
      <w:r>
        <w:rPr>
          <w:rFonts w:ascii="Arial" w:hAnsi="Arial" w:cs="Arial"/>
          <w:b/>
          <w:color w:val="000000"/>
        </w:rPr>
        <w:t>5.1.-</w:t>
      </w:r>
      <w:r>
        <w:rPr>
          <w:rFonts w:ascii="Arial" w:hAnsi="Arial" w:cs="Arial"/>
          <w:b/>
          <w:bCs/>
          <w:color w:val="000000"/>
        </w:rPr>
        <w:t xml:space="preserve"> Pro</w:t>
      </w:r>
      <w:r w:rsidR="00BB16BC">
        <w:rPr>
          <w:rFonts w:ascii="Arial" w:hAnsi="Arial" w:cs="Arial"/>
          <w:b/>
          <w:bCs/>
          <w:color w:val="000000"/>
        </w:rPr>
        <w:t>tótipo de monitorament</w:t>
      </w:r>
      <w:r>
        <w:rPr>
          <w:rFonts w:ascii="Arial" w:hAnsi="Arial" w:cs="Arial"/>
          <w:b/>
          <w:bCs/>
          <w:color w:val="000000"/>
        </w:rPr>
        <w:t xml:space="preserve">o </w:t>
      </w:r>
      <w:r w:rsidR="00BB16BC">
        <w:rPr>
          <w:rFonts w:ascii="Arial" w:hAnsi="Arial" w:cs="Arial"/>
          <w:b/>
          <w:bCs/>
          <w:color w:val="000000"/>
        </w:rPr>
        <w:t xml:space="preserve">de uma </w:t>
      </w:r>
      <w:r>
        <w:rPr>
          <w:rFonts w:ascii="Arial" w:hAnsi="Arial" w:cs="Arial"/>
          <w:b/>
          <w:bCs/>
          <w:color w:val="000000"/>
        </w:rPr>
        <w:t xml:space="preserve">Planta </w:t>
      </w:r>
      <w:proofErr w:type="spellStart"/>
      <w:r>
        <w:rPr>
          <w:rFonts w:ascii="Arial" w:hAnsi="Arial" w:cs="Arial"/>
          <w:b/>
          <w:bCs/>
          <w:color w:val="000000"/>
        </w:rPr>
        <w:t>IoT</w:t>
      </w:r>
      <w:proofErr w:type="spellEnd"/>
    </w:p>
    <w:p w14:paraId="50BAB71E" w14:textId="77777777" w:rsidR="00BB16BC" w:rsidRDefault="00BB16BC" w:rsidP="000D292E">
      <w:pPr>
        <w:jc w:val="both"/>
      </w:pPr>
    </w:p>
    <w:p w14:paraId="1CBB9802" w14:textId="77777777" w:rsidR="00780E2B" w:rsidRDefault="00BB16BC" w:rsidP="00780E2B">
      <w:pPr>
        <w:spacing w:after="120"/>
        <w:ind w:firstLine="426"/>
        <w:jc w:val="both"/>
        <w:rPr>
          <w:rFonts w:ascii="Arial" w:hAnsi="Arial" w:cs="Arial"/>
          <w:color w:val="000000"/>
        </w:rPr>
      </w:pPr>
      <w:r>
        <w:rPr>
          <w:rFonts w:ascii="Arial" w:hAnsi="Arial" w:cs="Arial"/>
          <w:color w:val="000000"/>
        </w:rPr>
        <w:t>Nesta seção serão apresentados os detalhes sobre desenvolvimento do protótipo para o monitoramento de uma planta através da internet.</w:t>
      </w:r>
    </w:p>
    <w:p w14:paraId="4046C632" w14:textId="77777777" w:rsidR="00780E2B" w:rsidRDefault="00780E2B" w:rsidP="00780E2B">
      <w:pPr>
        <w:spacing w:after="120"/>
        <w:ind w:firstLine="426"/>
        <w:jc w:val="both"/>
        <w:rPr>
          <w:rFonts w:ascii="Arial" w:hAnsi="Arial" w:cs="Arial"/>
          <w:color w:val="000000"/>
        </w:rPr>
      </w:pPr>
      <w:r>
        <w:rPr>
          <w:rFonts w:ascii="Arial" w:hAnsi="Arial" w:cs="Arial"/>
          <w:color w:val="000000"/>
        </w:rPr>
        <w:t xml:space="preserve">Este projeto de monitoramento utiliza a plataforma </w:t>
      </w:r>
      <w:proofErr w:type="spellStart"/>
      <w:r>
        <w:rPr>
          <w:rFonts w:ascii="Arial" w:hAnsi="Arial" w:cs="Arial"/>
          <w:color w:val="000000"/>
        </w:rPr>
        <w:t>NodeMCU</w:t>
      </w:r>
      <w:proofErr w:type="spellEnd"/>
      <w:r>
        <w:rPr>
          <w:rFonts w:ascii="Arial" w:hAnsi="Arial" w:cs="Arial"/>
          <w:color w:val="000000"/>
        </w:rPr>
        <w:t xml:space="preserve"> baseada no microcontrolador ESP8266-12E. O módulo </w:t>
      </w:r>
      <w:proofErr w:type="spellStart"/>
      <w:r>
        <w:rPr>
          <w:rFonts w:ascii="Arial" w:hAnsi="Arial" w:cs="Arial"/>
          <w:color w:val="000000"/>
        </w:rPr>
        <w:t>NodeMCU</w:t>
      </w:r>
      <w:proofErr w:type="spellEnd"/>
      <w:r>
        <w:rPr>
          <w:rFonts w:ascii="Arial" w:hAnsi="Arial" w:cs="Arial"/>
          <w:color w:val="000000"/>
        </w:rPr>
        <w:t xml:space="preserve"> é conectado a um sensor de umidade do solo, que faz leituras periódicas, calcula a umidade em termos percentuais e envia essa informação via rede </w:t>
      </w:r>
      <w:r w:rsidRPr="00FD2550">
        <w:rPr>
          <w:rFonts w:ascii="Arial" w:hAnsi="Arial" w:cs="Arial"/>
          <w:i/>
          <w:color w:val="000000"/>
        </w:rPr>
        <w:t>WiFi</w:t>
      </w:r>
      <w:r>
        <w:rPr>
          <w:rFonts w:ascii="Arial" w:hAnsi="Arial" w:cs="Arial"/>
          <w:color w:val="000000"/>
        </w:rPr>
        <w:t xml:space="preserve">, a cada trinta segundos, para um servidor online, chamado </w:t>
      </w:r>
      <w:proofErr w:type="spellStart"/>
      <w:r w:rsidRPr="00E926A9">
        <w:rPr>
          <w:rFonts w:ascii="Arial" w:hAnsi="Arial" w:cs="Arial"/>
          <w:i/>
          <w:color w:val="000000"/>
        </w:rPr>
        <w:t>ThingSpeak</w:t>
      </w:r>
      <w:proofErr w:type="spellEnd"/>
      <w:r w:rsidRPr="00E926A9">
        <w:rPr>
          <w:rFonts w:ascii="Arial" w:hAnsi="Arial" w:cs="Arial"/>
          <w:color w:val="000000"/>
        </w:rPr>
        <w:t>.</w:t>
      </w:r>
      <w:r>
        <w:rPr>
          <w:rFonts w:ascii="Arial" w:hAnsi="Arial" w:cs="Arial"/>
          <w:color w:val="000000"/>
        </w:rPr>
        <w:t xml:space="preserve"> Esse servidor é um tipo de plataforma </w:t>
      </w:r>
      <w:proofErr w:type="spellStart"/>
      <w:r>
        <w:rPr>
          <w:rFonts w:ascii="Arial" w:hAnsi="Arial" w:cs="Arial"/>
          <w:color w:val="000000"/>
        </w:rPr>
        <w:t>IoT</w:t>
      </w:r>
      <w:proofErr w:type="spellEnd"/>
      <w:r>
        <w:rPr>
          <w:rFonts w:ascii="Arial" w:hAnsi="Arial" w:cs="Arial"/>
          <w:color w:val="000000"/>
        </w:rPr>
        <w:t xml:space="preserve">, que oferece serviços de forma gratuita, permitindo o armazenamento de dados numéricos mediante </w:t>
      </w:r>
      <w:r w:rsidRPr="00E915B3">
        <w:rPr>
          <w:rFonts w:ascii="Arial" w:hAnsi="Arial" w:cs="Arial"/>
          <w:i/>
          <w:color w:val="000000"/>
        </w:rPr>
        <w:t>upload</w:t>
      </w:r>
      <w:r>
        <w:rPr>
          <w:rFonts w:ascii="Arial" w:hAnsi="Arial" w:cs="Arial"/>
          <w:color w:val="000000"/>
        </w:rPr>
        <w:t xml:space="preserve">, assim como a execução de alguns serviços. Tais dados ficam armazenados na nuvem, onde então é permitida a visualização dos mesmos em gráficos em tempo real. Ele possui a limitação de que o tempo entre upload de dados deve ser, no mínimo, de 15 segundos. Caso isso for desobedecido, os dados que forem enviados em intervalo de tempo inferior serão ignorados e perdidos. </w:t>
      </w:r>
    </w:p>
    <w:p w14:paraId="75D06788" w14:textId="2D1957B7" w:rsidR="00780E2B" w:rsidRDefault="00780E2B" w:rsidP="00780E2B">
      <w:pPr>
        <w:spacing w:after="120"/>
        <w:ind w:firstLine="426"/>
        <w:jc w:val="both"/>
      </w:pPr>
      <w:r>
        <w:rPr>
          <w:rFonts w:ascii="Arial" w:hAnsi="Arial" w:cs="Arial"/>
          <w:color w:val="000000"/>
        </w:rPr>
        <w:t xml:space="preserve">Para enviar dados ao </w:t>
      </w:r>
      <w:proofErr w:type="spellStart"/>
      <w:r w:rsidRPr="00E915B3">
        <w:rPr>
          <w:rFonts w:ascii="Arial" w:hAnsi="Arial" w:cs="Arial"/>
          <w:i/>
          <w:color w:val="000000"/>
        </w:rPr>
        <w:t>ThingSpeak</w:t>
      </w:r>
      <w:proofErr w:type="spellEnd"/>
      <w:r>
        <w:rPr>
          <w:rFonts w:ascii="Arial" w:hAnsi="Arial" w:cs="Arial"/>
          <w:color w:val="000000"/>
        </w:rPr>
        <w:t xml:space="preserve"> é necessária a criação de uma chave de escrita que será associada ao canal de comunicação utilizado na plataforma. O envio de dados ao servidor é realizado na forma de uma requisição HTTP.  Após enviar os dados para a plataforma, o dispositivo avalia o grau de umidade do solo, de maneira que sempre que a planta estivesse precisando de água, isto é, sempre que a porcentagem de umidade do solo esteja abaixo de 60%, é gerado um </w:t>
      </w:r>
      <w:r w:rsidRPr="00780E2B">
        <w:rPr>
          <w:rFonts w:ascii="Arial" w:hAnsi="Arial" w:cs="Arial"/>
          <w:i/>
          <w:color w:val="000000"/>
        </w:rPr>
        <w:t>tweet</w:t>
      </w:r>
      <w:r>
        <w:rPr>
          <w:rFonts w:ascii="Arial" w:hAnsi="Arial" w:cs="Arial"/>
          <w:color w:val="000000"/>
        </w:rPr>
        <w:t xml:space="preserve"> informando a necessidade de regar a planta. O envio do </w:t>
      </w:r>
      <w:r w:rsidRPr="00780E2B">
        <w:rPr>
          <w:rFonts w:ascii="Arial" w:hAnsi="Arial" w:cs="Arial"/>
          <w:i/>
          <w:color w:val="000000"/>
        </w:rPr>
        <w:t>tweet</w:t>
      </w:r>
      <w:r>
        <w:rPr>
          <w:rFonts w:ascii="Arial" w:hAnsi="Arial" w:cs="Arial"/>
          <w:color w:val="000000"/>
        </w:rPr>
        <w:t xml:space="preserve"> é um serviço fornecido por uma aplicação, chamada </w:t>
      </w:r>
      <w:proofErr w:type="spellStart"/>
      <w:r w:rsidRPr="00780E2B">
        <w:rPr>
          <w:rFonts w:ascii="Arial" w:hAnsi="Arial" w:cs="Arial"/>
          <w:i/>
          <w:color w:val="000000"/>
        </w:rPr>
        <w:t>React</w:t>
      </w:r>
      <w:proofErr w:type="spellEnd"/>
      <w:r>
        <w:rPr>
          <w:rFonts w:ascii="Arial" w:hAnsi="Arial" w:cs="Arial"/>
          <w:color w:val="000000"/>
        </w:rPr>
        <w:t xml:space="preserve">, disponível no servidor </w:t>
      </w:r>
      <w:r>
        <w:rPr>
          <w:rFonts w:ascii="Arial" w:hAnsi="Arial" w:cs="Arial"/>
          <w:color w:val="000000"/>
        </w:rPr>
        <w:lastRenderedPageBreak/>
        <w:t>utilizado. Em geral, essa aplicação permite programar a ação que deverá ser tomada, desde que seja atendida uma determinada condição.</w:t>
      </w:r>
    </w:p>
    <w:p w14:paraId="031F99F5" w14:textId="77777777" w:rsidR="00025110" w:rsidRPr="001F1EE1" w:rsidRDefault="00025110" w:rsidP="00025110">
      <w:pPr>
        <w:spacing w:after="240"/>
        <w:ind w:left="284" w:hanging="284"/>
        <w:jc w:val="both"/>
        <w:rPr>
          <w:rFonts w:ascii="Arial" w:hAnsi="Arial" w:cs="Arial"/>
          <w:iCs/>
          <w:color w:val="000000"/>
        </w:rPr>
      </w:pPr>
    </w:p>
    <w:p w14:paraId="6255EC14" w14:textId="11FBF997" w:rsidR="00025110" w:rsidRDefault="00025110" w:rsidP="00025110">
      <w:pPr>
        <w:spacing w:after="240"/>
        <w:ind w:left="284" w:hanging="284"/>
        <w:jc w:val="both"/>
      </w:pPr>
      <w:r>
        <w:rPr>
          <w:rFonts w:ascii="Arial" w:hAnsi="Arial" w:cs="Arial"/>
          <w:i/>
          <w:iCs/>
          <w:color w:val="000000"/>
          <w:u w:val="single"/>
        </w:rPr>
        <w:t>Configurações Iniciais</w:t>
      </w:r>
    </w:p>
    <w:p w14:paraId="443BF6EB" w14:textId="77777777" w:rsidR="00025110" w:rsidRDefault="00050F82" w:rsidP="00025110">
      <w:pPr>
        <w:spacing w:after="120"/>
        <w:ind w:firstLine="426"/>
        <w:jc w:val="both"/>
        <w:rPr>
          <w:rFonts w:ascii="Arial" w:hAnsi="Arial" w:cs="Arial"/>
          <w:color w:val="000000"/>
        </w:rPr>
      </w:pPr>
      <w:r>
        <w:rPr>
          <w:rFonts w:ascii="Arial" w:hAnsi="Arial" w:cs="Arial"/>
          <w:color w:val="000000"/>
        </w:rPr>
        <w:t xml:space="preserve">Antes de começar o desenvolvimento do projeto, foi preciso configurar o </w:t>
      </w:r>
      <w:proofErr w:type="spellStart"/>
      <w:r>
        <w:rPr>
          <w:rFonts w:ascii="Arial" w:hAnsi="Arial" w:cs="Arial"/>
          <w:color w:val="000000"/>
        </w:rPr>
        <w:t>NodeMCU</w:t>
      </w:r>
      <w:proofErr w:type="spellEnd"/>
      <w:r>
        <w:rPr>
          <w:rFonts w:ascii="Arial" w:hAnsi="Arial" w:cs="Arial"/>
          <w:color w:val="000000"/>
        </w:rPr>
        <w:t xml:space="preserve"> para que ele pudesse ser programado </w:t>
      </w:r>
      <w:proofErr w:type="spellStart"/>
      <w:r>
        <w:rPr>
          <w:rFonts w:ascii="Arial" w:hAnsi="Arial" w:cs="Arial"/>
          <w:color w:val="000000"/>
        </w:rPr>
        <w:t>na</w:t>
      </w:r>
      <w:proofErr w:type="spellEnd"/>
      <w:r>
        <w:rPr>
          <w:rFonts w:ascii="Arial" w:hAnsi="Arial" w:cs="Arial"/>
          <w:color w:val="000000"/>
        </w:rPr>
        <w:t xml:space="preserve"> IDE do Arduino. Para isso, </w:t>
      </w:r>
      <w:r w:rsidR="00025110">
        <w:rPr>
          <w:rFonts w:ascii="Arial" w:hAnsi="Arial" w:cs="Arial"/>
          <w:color w:val="000000"/>
        </w:rPr>
        <w:t>foi necessário</w:t>
      </w:r>
      <w:r>
        <w:rPr>
          <w:rFonts w:ascii="Arial" w:hAnsi="Arial" w:cs="Arial"/>
          <w:color w:val="000000"/>
        </w:rPr>
        <w:t xml:space="preserve"> instalar o pacote correspondente ao módulo ESP8266 e verificar se o dispositivo estava conectado na porta serial correta.</w:t>
      </w:r>
    </w:p>
    <w:p w14:paraId="2CA6E836" w14:textId="24CDC0AF" w:rsidR="00050F82" w:rsidRDefault="00050F82" w:rsidP="00CE4754">
      <w:pPr>
        <w:spacing w:after="120"/>
        <w:ind w:firstLine="425"/>
        <w:jc w:val="both"/>
        <w:rPr>
          <w:rFonts w:ascii="Arial" w:hAnsi="Arial" w:cs="Arial"/>
          <w:color w:val="000000"/>
        </w:rPr>
      </w:pPr>
      <w:r>
        <w:rPr>
          <w:rFonts w:ascii="Arial" w:hAnsi="Arial" w:cs="Arial"/>
          <w:color w:val="000000"/>
        </w:rPr>
        <w:t>Após essa etapa, foi criada uma conta n</w:t>
      </w:r>
      <w:r w:rsidR="00025110">
        <w:rPr>
          <w:rFonts w:ascii="Arial" w:hAnsi="Arial" w:cs="Arial"/>
          <w:color w:val="000000"/>
        </w:rPr>
        <w:t xml:space="preserve">a plataforma </w:t>
      </w:r>
      <w:proofErr w:type="spellStart"/>
      <w:r w:rsidRPr="00025110">
        <w:rPr>
          <w:rFonts w:ascii="Arial" w:hAnsi="Arial" w:cs="Arial"/>
          <w:i/>
          <w:color w:val="000000"/>
        </w:rPr>
        <w:t>ThingSpeak</w:t>
      </w:r>
      <w:proofErr w:type="spellEnd"/>
      <w:r>
        <w:rPr>
          <w:rFonts w:ascii="Arial" w:hAnsi="Arial" w:cs="Arial"/>
          <w:color w:val="000000"/>
        </w:rPr>
        <w:t>, para que uma chave de escrita pudesse ser gerada</w:t>
      </w:r>
      <w:r w:rsidR="00025110">
        <w:rPr>
          <w:rFonts w:ascii="Arial" w:hAnsi="Arial" w:cs="Arial"/>
          <w:color w:val="000000"/>
        </w:rPr>
        <w:t xml:space="preserve"> e um canal de comunicação definido</w:t>
      </w:r>
      <w:r>
        <w:rPr>
          <w:rFonts w:ascii="Arial" w:hAnsi="Arial" w:cs="Arial"/>
          <w:color w:val="000000"/>
        </w:rPr>
        <w:t>.</w:t>
      </w:r>
      <w:r w:rsidR="00025110">
        <w:rPr>
          <w:rFonts w:ascii="Arial" w:hAnsi="Arial" w:cs="Arial"/>
          <w:color w:val="000000"/>
        </w:rPr>
        <w:t xml:space="preserve"> Assim, a</w:t>
      </w:r>
      <w:r>
        <w:rPr>
          <w:rFonts w:ascii="Arial" w:hAnsi="Arial" w:cs="Arial"/>
          <w:color w:val="000000"/>
        </w:rPr>
        <w:t xml:space="preserve"> chave </w:t>
      </w:r>
      <w:r w:rsidR="00025110">
        <w:rPr>
          <w:rFonts w:ascii="Arial" w:hAnsi="Arial" w:cs="Arial"/>
          <w:color w:val="000000"/>
        </w:rPr>
        <w:t>criada serve para</w:t>
      </w:r>
      <w:r>
        <w:rPr>
          <w:rFonts w:ascii="Arial" w:hAnsi="Arial" w:cs="Arial"/>
          <w:color w:val="000000"/>
        </w:rPr>
        <w:t xml:space="preserve"> direcionar para qual canal os dados devem ser enviados.</w:t>
      </w:r>
      <w:r w:rsidR="00025110">
        <w:rPr>
          <w:rFonts w:ascii="Arial" w:hAnsi="Arial" w:cs="Arial"/>
          <w:color w:val="000000"/>
        </w:rPr>
        <w:t xml:space="preserve"> </w:t>
      </w:r>
      <w:r>
        <w:rPr>
          <w:rFonts w:ascii="Arial" w:hAnsi="Arial" w:cs="Arial"/>
          <w:color w:val="000000"/>
        </w:rPr>
        <w:t xml:space="preserve">Por último, foi necessário criar uma conta no </w:t>
      </w:r>
      <w:r w:rsidRPr="00025110">
        <w:rPr>
          <w:rFonts w:ascii="Arial" w:hAnsi="Arial" w:cs="Arial"/>
          <w:i/>
          <w:color w:val="000000"/>
        </w:rPr>
        <w:t>Twitter</w:t>
      </w:r>
      <w:r>
        <w:rPr>
          <w:rFonts w:ascii="Arial" w:hAnsi="Arial" w:cs="Arial"/>
          <w:color w:val="000000"/>
        </w:rPr>
        <w:t xml:space="preserve"> para </w:t>
      </w:r>
      <w:r w:rsidR="001F1EE1">
        <w:rPr>
          <w:rFonts w:ascii="Arial" w:hAnsi="Arial" w:cs="Arial"/>
          <w:color w:val="000000"/>
        </w:rPr>
        <w:t xml:space="preserve">representar a </w:t>
      </w:r>
      <w:r>
        <w:rPr>
          <w:rFonts w:ascii="Arial" w:hAnsi="Arial" w:cs="Arial"/>
          <w:color w:val="000000"/>
        </w:rPr>
        <w:t xml:space="preserve">Planta </w:t>
      </w:r>
      <w:proofErr w:type="spellStart"/>
      <w:r>
        <w:rPr>
          <w:rFonts w:ascii="Arial" w:hAnsi="Arial" w:cs="Arial"/>
          <w:color w:val="000000"/>
        </w:rPr>
        <w:t>IoT</w:t>
      </w:r>
      <w:proofErr w:type="spellEnd"/>
      <w:r w:rsidR="006B17A5">
        <w:rPr>
          <w:rFonts w:ascii="Arial" w:hAnsi="Arial" w:cs="Arial"/>
          <w:color w:val="000000"/>
        </w:rPr>
        <w:t xml:space="preserve"> </w:t>
      </w:r>
      <w:r>
        <w:rPr>
          <w:rFonts w:ascii="Arial" w:hAnsi="Arial" w:cs="Arial"/>
          <w:color w:val="000000"/>
        </w:rPr>
        <w:t xml:space="preserve">e </w:t>
      </w:r>
      <w:r w:rsidR="006B17A5">
        <w:rPr>
          <w:rFonts w:ascii="Arial" w:hAnsi="Arial" w:cs="Arial"/>
          <w:color w:val="000000"/>
        </w:rPr>
        <w:t xml:space="preserve">configurar </w:t>
      </w:r>
      <w:r>
        <w:rPr>
          <w:rFonts w:ascii="Arial" w:hAnsi="Arial" w:cs="Arial"/>
          <w:color w:val="000000"/>
        </w:rPr>
        <w:t xml:space="preserve">a aplicação </w:t>
      </w:r>
      <w:proofErr w:type="spellStart"/>
      <w:r w:rsidRPr="006B17A5">
        <w:rPr>
          <w:rFonts w:ascii="Arial" w:hAnsi="Arial" w:cs="Arial"/>
          <w:i/>
          <w:color w:val="000000"/>
        </w:rPr>
        <w:t>React</w:t>
      </w:r>
      <w:proofErr w:type="spellEnd"/>
      <w:r>
        <w:rPr>
          <w:rFonts w:ascii="Arial" w:hAnsi="Arial" w:cs="Arial"/>
          <w:color w:val="000000"/>
        </w:rPr>
        <w:t xml:space="preserve"> dentro do servidor</w:t>
      </w:r>
      <w:r w:rsidR="006B17A5">
        <w:rPr>
          <w:rFonts w:ascii="Arial" w:hAnsi="Arial" w:cs="Arial"/>
          <w:color w:val="000000"/>
        </w:rPr>
        <w:t xml:space="preserve"> </w:t>
      </w:r>
      <w:proofErr w:type="spellStart"/>
      <w:r w:rsidR="006B17A5" w:rsidRPr="00025110">
        <w:rPr>
          <w:rFonts w:ascii="Arial" w:hAnsi="Arial" w:cs="Arial"/>
          <w:i/>
          <w:color w:val="000000"/>
        </w:rPr>
        <w:t>ThingSpeak</w:t>
      </w:r>
      <w:proofErr w:type="spellEnd"/>
      <w:r w:rsidR="006B17A5">
        <w:rPr>
          <w:rFonts w:ascii="Arial" w:hAnsi="Arial" w:cs="Arial"/>
          <w:i/>
          <w:color w:val="000000"/>
        </w:rPr>
        <w:t>.</w:t>
      </w:r>
      <w:r>
        <w:rPr>
          <w:rFonts w:ascii="Arial" w:hAnsi="Arial" w:cs="Arial"/>
          <w:color w:val="000000"/>
        </w:rPr>
        <w:t xml:space="preserve"> </w:t>
      </w:r>
      <w:r w:rsidR="00CE4754">
        <w:rPr>
          <w:rFonts w:ascii="Arial" w:hAnsi="Arial" w:cs="Arial"/>
          <w:color w:val="000000"/>
        </w:rPr>
        <w:t xml:space="preserve">A configuração do </w:t>
      </w:r>
      <w:proofErr w:type="spellStart"/>
      <w:r w:rsidR="00CE4754" w:rsidRPr="00CE4754">
        <w:rPr>
          <w:rFonts w:ascii="Arial" w:hAnsi="Arial" w:cs="Arial"/>
          <w:i/>
          <w:color w:val="000000"/>
        </w:rPr>
        <w:t>React</w:t>
      </w:r>
      <w:proofErr w:type="spellEnd"/>
      <w:r w:rsidR="00CE4754">
        <w:rPr>
          <w:rFonts w:ascii="Arial" w:hAnsi="Arial" w:cs="Arial"/>
          <w:color w:val="000000"/>
        </w:rPr>
        <w:t xml:space="preserve"> </w:t>
      </w:r>
      <w:r>
        <w:rPr>
          <w:rFonts w:ascii="Arial" w:hAnsi="Arial" w:cs="Arial"/>
          <w:color w:val="000000"/>
        </w:rPr>
        <w:t>segu</w:t>
      </w:r>
      <w:r w:rsidR="00CE4754">
        <w:rPr>
          <w:rFonts w:ascii="Arial" w:hAnsi="Arial" w:cs="Arial"/>
          <w:color w:val="000000"/>
        </w:rPr>
        <w:t>e</w:t>
      </w:r>
      <w:r>
        <w:rPr>
          <w:rFonts w:ascii="Arial" w:hAnsi="Arial" w:cs="Arial"/>
          <w:color w:val="000000"/>
        </w:rPr>
        <w:t xml:space="preserve"> as seguintes etapas:</w:t>
      </w:r>
    </w:p>
    <w:p w14:paraId="0465B812" w14:textId="77777777" w:rsidR="00CE4754" w:rsidRDefault="00CE4754" w:rsidP="00CE4754">
      <w:pPr>
        <w:jc w:val="both"/>
      </w:pPr>
    </w:p>
    <w:p w14:paraId="6BAF1EE1" w14:textId="305683DB" w:rsidR="00050F82" w:rsidRDefault="00CE4754" w:rsidP="00CE4754">
      <w:pPr>
        <w:pStyle w:val="PargrafodaLista"/>
        <w:numPr>
          <w:ilvl w:val="0"/>
          <w:numId w:val="8"/>
        </w:numPr>
        <w:tabs>
          <w:tab w:val="left" w:pos="120"/>
        </w:tabs>
        <w:spacing w:after="120"/>
        <w:jc w:val="both"/>
      </w:pPr>
      <w:r>
        <w:rPr>
          <w:rFonts w:ascii="Arial" w:hAnsi="Arial" w:cs="Arial"/>
          <w:color w:val="000000"/>
        </w:rPr>
        <w:t>Fazer login</w:t>
      </w:r>
      <w:r w:rsidR="00050F82" w:rsidRPr="00CE4754">
        <w:rPr>
          <w:rFonts w:ascii="Arial" w:hAnsi="Arial" w:cs="Arial"/>
          <w:color w:val="000000"/>
        </w:rPr>
        <w:t xml:space="preserve"> na plataforma </w:t>
      </w:r>
      <w:proofErr w:type="spellStart"/>
      <w:r w:rsidR="00050F82" w:rsidRPr="00CE4754">
        <w:rPr>
          <w:rFonts w:ascii="Arial" w:hAnsi="Arial" w:cs="Arial"/>
          <w:i/>
          <w:color w:val="000000"/>
        </w:rPr>
        <w:t>ThingSpeak</w:t>
      </w:r>
      <w:proofErr w:type="spellEnd"/>
      <w:r w:rsidR="00050F82" w:rsidRPr="00CE4754">
        <w:rPr>
          <w:rFonts w:ascii="Arial" w:hAnsi="Arial" w:cs="Arial"/>
          <w:color w:val="000000"/>
        </w:rPr>
        <w:t xml:space="preserve"> com a conta criada inicialmente;</w:t>
      </w:r>
    </w:p>
    <w:p w14:paraId="384081EB" w14:textId="2AE39989" w:rsidR="00050F82" w:rsidRDefault="00050F82" w:rsidP="00CE4754">
      <w:pPr>
        <w:pStyle w:val="PargrafodaLista"/>
        <w:numPr>
          <w:ilvl w:val="0"/>
          <w:numId w:val="8"/>
        </w:numPr>
        <w:tabs>
          <w:tab w:val="left" w:pos="120"/>
        </w:tabs>
        <w:spacing w:after="240"/>
        <w:ind w:left="782" w:hanging="357"/>
        <w:contextualSpacing w:val="0"/>
        <w:jc w:val="both"/>
      </w:pPr>
      <w:r w:rsidRPr="00CE4754">
        <w:rPr>
          <w:rFonts w:ascii="Arial" w:hAnsi="Arial" w:cs="Arial"/>
          <w:color w:val="000000"/>
        </w:rPr>
        <w:t>Na página principal</w:t>
      </w:r>
      <w:r w:rsidR="00CE4754">
        <w:rPr>
          <w:rFonts w:ascii="Arial" w:hAnsi="Arial" w:cs="Arial"/>
          <w:color w:val="000000"/>
        </w:rPr>
        <w:t>,</w:t>
      </w:r>
      <w:r w:rsidRPr="00CE4754">
        <w:rPr>
          <w:rFonts w:ascii="Arial" w:hAnsi="Arial" w:cs="Arial"/>
          <w:color w:val="000000"/>
        </w:rPr>
        <w:t xml:space="preserve"> clicar em Aplicações, e logo em seguida em </w:t>
      </w:r>
      <w:proofErr w:type="spellStart"/>
      <w:r w:rsidRPr="00CE4754">
        <w:rPr>
          <w:rFonts w:ascii="Arial" w:hAnsi="Arial" w:cs="Arial"/>
          <w:i/>
          <w:color w:val="000000"/>
        </w:rPr>
        <w:t>React</w:t>
      </w:r>
      <w:proofErr w:type="spellEnd"/>
      <w:r w:rsidRPr="00CE4754">
        <w:rPr>
          <w:rFonts w:ascii="Arial" w:hAnsi="Arial" w:cs="Arial"/>
          <w:color w:val="000000"/>
        </w:rPr>
        <w:t xml:space="preserve">, </w:t>
      </w:r>
      <w:r w:rsidR="00CE4754">
        <w:rPr>
          <w:rFonts w:ascii="Arial" w:hAnsi="Arial" w:cs="Arial"/>
          <w:color w:val="000000"/>
        </w:rPr>
        <w:t>conforme ilustrado n</w:t>
      </w:r>
      <w:r w:rsidRPr="00CE4754">
        <w:rPr>
          <w:rFonts w:ascii="Arial" w:hAnsi="Arial" w:cs="Arial"/>
          <w:color w:val="000000"/>
        </w:rPr>
        <w:t xml:space="preserve">a </w:t>
      </w:r>
      <w:r w:rsidR="00CE4754">
        <w:rPr>
          <w:rFonts w:ascii="Arial" w:hAnsi="Arial" w:cs="Arial"/>
          <w:color w:val="000000"/>
        </w:rPr>
        <w:t>F</w:t>
      </w:r>
      <w:r w:rsidRPr="00CE4754">
        <w:rPr>
          <w:rFonts w:ascii="Arial" w:hAnsi="Arial" w:cs="Arial"/>
          <w:color w:val="000000"/>
        </w:rPr>
        <w:t>igura 10;</w:t>
      </w:r>
    </w:p>
    <w:p w14:paraId="4D61DC3D" w14:textId="77777777" w:rsidR="00050F82" w:rsidRDefault="00050F82" w:rsidP="00050F82">
      <w:pPr>
        <w:tabs>
          <w:tab w:val="left" w:pos="120"/>
        </w:tabs>
        <w:spacing w:after="120"/>
        <w:ind w:left="284"/>
        <w:jc w:val="center"/>
        <w:rPr>
          <w:rFonts w:ascii="Arial" w:hAnsi="Arial" w:cs="Arial"/>
          <w:color w:val="000000"/>
        </w:rPr>
      </w:pPr>
      <w:r>
        <w:rPr>
          <w:noProof/>
        </w:rPr>
        <w:drawing>
          <wp:inline distT="0" distB="0" distL="0" distR="0" wp14:anchorId="5418F289" wp14:editId="457B10E3">
            <wp:extent cx="5605200" cy="43272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l="-37" t="-47" r="-37" b="-47"/>
                    <a:stretch>
                      <a:fillRect/>
                    </a:stretch>
                  </pic:blipFill>
                  <pic:spPr bwMode="auto">
                    <a:xfrm>
                      <a:off x="0" y="0"/>
                      <a:ext cx="5605200" cy="4327200"/>
                    </a:xfrm>
                    <a:prstGeom prst="rect">
                      <a:avLst/>
                    </a:prstGeom>
                    <a:solidFill>
                      <a:srgbClr val="FFFFFF"/>
                    </a:solidFill>
                    <a:ln>
                      <a:noFill/>
                    </a:ln>
                  </pic:spPr>
                </pic:pic>
              </a:graphicData>
            </a:graphic>
          </wp:inline>
        </w:drawing>
      </w:r>
    </w:p>
    <w:p w14:paraId="3E4AE3C8" w14:textId="7C380131" w:rsidR="00050F82" w:rsidRDefault="00050F82" w:rsidP="00050F82">
      <w:pPr>
        <w:pStyle w:val="Contedodoquadro"/>
        <w:tabs>
          <w:tab w:val="left" w:pos="120"/>
        </w:tabs>
        <w:contextualSpacing/>
        <w:jc w:val="center"/>
        <w:rPr>
          <w:rFonts w:ascii="Arial" w:hAnsi="Arial" w:cs="Arial"/>
          <w:color w:val="000000"/>
          <w:sz w:val="22"/>
          <w:szCs w:val="22"/>
        </w:rPr>
      </w:pPr>
      <w:r>
        <w:rPr>
          <w:rFonts w:ascii="Arial" w:hAnsi="Arial" w:cs="Arial"/>
          <w:b/>
          <w:color w:val="000000"/>
          <w:sz w:val="22"/>
          <w:szCs w:val="22"/>
        </w:rPr>
        <w:t xml:space="preserve">Figura 10 – </w:t>
      </w:r>
      <w:r>
        <w:rPr>
          <w:rFonts w:ascii="Arial" w:hAnsi="Arial" w:cs="Arial"/>
          <w:color w:val="000000"/>
          <w:sz w:val="22"/>
          <w:szCs w:val="22"/>
        </w:rPr>
        <w:t xml:space="preserve">Configurar tweets no </w:t>
      </w:r>
      <w:proofErr w:type="spellStart"/>
      <w:r>
        <w:rPr>
          <w:rFonts w:ascii="Arial" w:hAnsi="Arial" w:cs="Arial"/>
          <w:color w:val="000000"/>
          <w:sz w:val="22"/>
          <w:szCs w:val="22"/>
        </w:rPr>
        <w:t>ThingSpeak</w:t>
      </w:r>
      <w:proofErr w:type="spellEnd"/>
      <w:r>
        <w:rPr>
          <w:rFonts w:ascii="Arial" w:hAnsi="Arial" w:cs="Arial"/>
          <w:color w:val="000000"/>
          <w:sz w:val="22"/>
          <w:szCs w:val="22"/>
        </w:rPr>
        <w:t xml:space="preserve"> – Fonte: A autora</w:t>
      </w:r>
    </w:p>
    <w:p w14:paraId="0B92B109" w14:textId="1A3BB28D" w:rsidR="00CE4754" w:rsidRDefault="00CE4754" w:rsidP="00050F82">
      <w:pPr>
        <w:pStyle w:val="Contedodoquadro"/>
        <w:tabs>
          <w:tab w:val="left" w:pos="120"/>
        </w:tabs>
        <w:contextualSpacing/>
        <w:jc w:val="center"/>
        <w:rPr>
          <w:rFonts w:ascii="Arial" w:hAnsi="Arial" w:cs="Arial"/>
          <w:color w:val="000000"/>
          <w:sz w:val="22"/>
          <w:szCs w:val="22"/>
        </w:rPr>
      </w:pPr>
    </w:p>
    <w:p w14:paraId="7F3D8464" w14:textId="77777777" w:rsidR="00CE4754" w:rsidRDefault="00CE4754" w:rsidP="00050F82">
      <w:pPr>
        <w:pStyle w:val="Contedodoquadro"/>
        <w:tabs>
          <w:tab w:val="left" w:pos="120"/>
        </w:tabs>
        <w:contextualSpacing/>
        <w:jc w:val="center"/>
        <w:rPr>
          <w:rFonts w:ascii="Arial" w:hAnsi="Arial" w:cs="Arial"/>
          <w:color w:val="000000"/>
          <w:sz w:val="22"/>
          <w:szCs w:val="22"/>
        </w:rPr>
      </w:pPr>
    </w:p>
    <w:p w14:paraId="1706C5A8" w14:textId="671B9E41" w:rsidR="00CE4754" w:rsidRDefault="00CE4754" w:rsidP="00CE4754">
      <w:pPr>
        <w:pStyle w:val="PargrafodaLista"/>
        <w:numPr>
          <w:ilvl w:val="0"/>
          <w:numId w:val="8"/>
        </w:numPr>
        <w:tabs>
          <w:tab w:val="left" w:pos="120"/>
        </w:tabs>
        <w:spacing w:after="120"/>
        <w:jc w:val="both"/>
      </w:pPr>
      <w:r w:rsidRPr="00CE4754">
        <w:rPr>
          <w:rFonts w:ascii="Arial" w:hAnsi="Arial" w:cs="Arial"/>
          <w:color w:val="000000"/>
        </w:rPr>
        <w:lastRenderedPageBreak/>
        <w:t xml:space="preserve">Clicar </w:t>
      </w:r>
      <w:r>
        <w:rPr>
          <w:rFonts w:ascii="Arial" w:hAnsi="Arial" w:cs="Arial"/>
          <w:color w:val="000000"/>
        </w:rPr>
        <w:t xml:space="preserve">em </w:t>
      </w:r>
      <w:r w:rsidRPr="00CE4754">
        <w:rPr>
          <w:rFonts w:ascii="Arial" w:hAnsi="Arial" w:cs="Arial"/>
          <w:color w:val="000000"/>
        </w:rPr>
        <w:t xml:space="preserve">“New </w:t>
      </w:r>
      <w:proofErr w:type="spellStart"/>
      <w:r w:rsidRPr="00CE4754">
        <w:rPr>
          <w:rFonts w:ascii="Arial" w:hAnsi="Arial" w:cs="Arial"/>
          <w:color w:val="000000"/>
        </w:rPr>
        <w:t>React</w:t>
      </w:r>
      <w:proofErr w:type="spellEnd"/>
      <w:r w:rsidRPr="00CE4754">
        <w:rPr>
          <w:rFonts w:ascii="Arial" w:hAnsi="Arial" w:cs="Arial"/>
          <w:color w:val="000000"/>
        </w:rPr>
        <w:t xml:space="preserve">” e preencher os dados de acordo com a </w:t>
      </w:r>
      <w:r>
        <w:rPr>
          <w:rFonts w:ascii="Arial" w:hAnsi="Arial" w:cs="Arial"/>
          <w:color w:val="000000"/>
        </w:rPr>
        <w:t>F</w:t>
      </w:r>
      <w:r w:rsidRPr="00CE4754">
        <w:rPr>
          <w:rFonts w:ascii="Arial" w:hAnsi="Arial" w:cs="Arial"/>
          <w:color w:val="000000"/>
        </w:rPr>
        <w:t>igura 11;</w:t>
      </w:r>
    </w:p>
    <w:p w14:paraId="5A113E68" w14:textId="79D9856F" w:rsidR="00050F82" w:rsidRPr="00CE4754" w:rsidRDefault="00CE4754" w:rsidP="00CE4754">
      <w:pPr>
        <w:pStyle w:val="PargrafodaLista"/>
        <w:numPr>
          <w:ilvl w:val="0"/>
          <w:numId w:val="8"/>
        </w:numPr>
        <w:tabs>
          <w:tab w:val="left" w:pos="120"/>
        </w:tabs>
        <w:spacing w:after="240"/>
        <w:ind w:left="782" w:hanging="357"/>
        <w:jc w:val="both"/>
        <w:rPr>
          <w:rFonts w:ascii="Arial" w:hAnsi="Arial" w:cs="Arial"/>
          <w:color w:val="000000"/>
        </w:rPr>
      </w:pPr>
      <w:r w:rsidRPr="00CE4754">
        <w:rPr>
          <w:rFonts w:ascii="Arial" w:hAnsi="Arial" w:cs="Arial"/>
          <w:color w:val="000000"/>
        </w:rPr>
        <w:t>Salvar a aplicação clicando em “</w:t>
      </w:r>
      <w:proofErr w:type="spellStart"/>
      <w:r w:rsidRPr="00CE4754">
        <w:rPr>
          <w:rFonts w:ascii="Arial" w:hAnsi="Arial" w:cs="Arial"/>
          <w:color w:val="000000"/>
        </w:rPr>
        <w:t>Save</w:t>
      </w:r>
      <w:proofErr w:type="spellEnd"/>
      <w:r w:rsidRPr="00CE4754">
        <w:rPr>
          <w:rFonts w:ascii="Arial" w:hAnsi="Arial" w:cs="Arial"/>
          <w:color w:val="000000"/>
        </w:rPr>
        <w:t xml:space="preserve"> </w:t>
      </w:r>
      <w:proofErr w:type="spellStart"/>
      <w:r w:rsidRPr="00CE4754">
        <w:rPr>
          <w:rFonts w:ascii="Arial" w:hAnsi="Arial" w:cs="Arial"/>
          <w:color w:val="000000"/>
        </w:rPr>
        <w:t>React</w:t>
      </w:r>
      <w:proofErr w:type="spellEnd"/>
      <w:r w:rsidRPr="00CE4754">
        <w:rPr>
          <w:rFonts w:ascii="Arial" w:hAnsi="Arial" w:cs="Arial"/>
          <w:color w:val="000000"/>
        </w:rPr>
        <w:t>”.</w:t>
      </w:r>
    </w:p>
    <w:p w14:paraId="6293F1F2" w14:textId="77777777" w:rsidR="00050F82" w:rsidRDefault="00050F82" w:rsidP="00050F82">
      <w:pPr>
        <w:tabs>
          <w:tab w:val="left" w:pos="120"/>
        </w:tabs>
        <w:spacing w:after="120"/>
        <w:ind w:left="284"/>
        <w:jc w:val="center"/>
        <w:rPr>
          <w:rFonts w:ascii="Arial" w:hAnsi="Arial" w:cs="Arial"/>
          <w:color w:val="000000"/>
        </w:rPr>
      </w:pPr>
      <w:r>
        <w:rPr>
          <w:noProof/>
        </w:rPr>
        <w:drawing>
          <wp:inline distT="0" distB="0" distL="0" distR="0" wp14:anchorId="6D71343E" wp14:editId="2B753C18">
            <wp:extent cx="4730400" cy="5360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l="-78" t="-53" r="-78" b="-53"/>
                    <a:stretch>
                      <a:fillRect/>
                    </a:stretch>
                  </pic:blipFill>
                  <pic:spPr bwMode="auto">
                    <a:xfrm>
                      <a:off x="0" y="0"/>
                      <a:ext cx="4730400" cy="5360400"/>
                    </a:xfrm>
                    <a:prstGeom prst="rect">
                      <a:avLst/>
                    </a:prstGeom>
                    <a:solidFill>
                      <a:srgbClr val="FFFFFF"/>
                    </a:solidFill>
                    <a:ln>
                      <a:noFill/>
                    </a:ln>
                  </pic:spPr>
                </pic:pic>
              </a:graphicData>
            </a:graphic>
          </wp:inline>
        </w:drawing>
      </w:r>
    </w:p>
    <w:p w14:paraId="60B5CCC5" w14:textId="77777777" w:rsidR="00050F82" w:rsidRDefault="00050F82" w:rsidP="00050F82">
      <w:pPr>
        <w:pStyle w:val="Contedodoquadro"/>
        <w:tabs>
          <w:tab w:val="left" w:pos="120"/>
        </w:tabs>
        <w:contextualSpacing/>
        <w:jc w:val="center"/>
      </w:pPr>
      <w:r>
        <w:rPr>
          <w:rFonts w:ascii="Arial" w:hAnsi="Arial" w:cs="Arial"/>
          <w:b/>
          <w:color w:val="000000"/>
          <w:sz w:val="22"/>
          <w:szCs w:val="22"/>
        </w:rPr>
        <w:t xml:space="preserve">Figura 11 – </w:t>
      </w:r>
      <w:r>
        <w:rPr>
          <w:rFonts w:ascii="Arial" w:hAnsi="Arial" w:cs="Arial"/>
          <w:color w:val="000000"/>
          <w:sz w:val="22"/>
          <w:szCs w:val="22"/>
        </w:rPr>
        <w:t xml:space="preserve">Configurar tweets no </w:t>
      </w:r>
      <w:proofErr w:type="spellStart"/>
      <w:r>
        <w:rPr>
          <w:rFonts w:ascii="Arial" w:hAnsi="Arial" w:cs="Arial"/>
          <w:color w:val="000000"/>
          <w:sz w:val="22"/>
          <w:szCs w:val="22"/>
        </w:rPr>
        <w:t>ThingSpeak</w:t>
      </w:r>
      <w:proofErr w:type="spellEnd"/>
      <w:r>
        <w:rPr>
          <w:rFonts w:ascii="Arial" w:hAnsi="Arial" w:cs="Arial"/>
          <w:color w:val="000000"/>
          <w:sz w:val="22"/>
          <w:szCs w:val="22"/>
        </w:rPr>
        <w:t xml:space="preserve"> – Fonte: A autora</w:t>
      </w:r>
    </w:p>
    <w:p w14:paraId="397D8512" w14:textId="09FD76DA" w:rsidR="00050F82" w:rsidRDefault="00050F82" w:rsidP="00CE4754">
      <w:pPr>
        <w:pStyle w:val="Contedodoquadro"/>
        <w:tabs>
          <w:tab w:val="left" w:pos="120"/>
        </w:tabs>
        <w:spacing w:after="240"/>
        <w:jc w:val="center"/>
      </w:pPr>
    </w:p>
    <w:p w14:paraId="5C4448E0" w14:textId="55526CA7" w:rsidR="00780E2B" w:rsidRDefault="00780E2B" w:rsidP="00780E2B">
      <w:pPr>
        <w:pStyle w:val="Contedodoquadro"/>
        <w:spacing w:after="120"/>
        <w:ind w:firstLine="425"/>
        <w:jc w:val="both"/>
      </w:pPr>
      <w:r>
        <w:rPr>
          <w:rFonts w:ascii="Arial" w:hAnsi="Arial" w:cs="Arial"/>
          <w:color w:val="000000"/>
        </w:rPr>
        <w:t xml:space="preserve">A apresentação do desenvolvimento deste protótipo é dividida nas seguintes seções: i) Componentes utilizadas, </w:t>
      </w:r>
      <w:proofErr w:type="spellStart"/>
      <w:r>
        <w:rPr>
          <w:rFonts w:ascii="Arial" w:hAnsi="Arial" w:cs="Arial"/>
          <w:color w:val="000000"/>
        </w:rPr>
        <w:t>ii</w:t>
      </w:r>
      <w:proofErr w:type="spellEnd"/>
      <w:r>
        <w:rPr>
          <w:rFonts w:ascii="Arial" w:hAnsi="Arial" w:cs="Arial"/>
          <w:color w:val="000000"/>
        </w:rPr>
        <w:t xml:space="preserve">) Diagrama do dispositivo </w:t>
      </w:r>
      <w:proofErr w:type="spellStart"/>
      <w:r>
        <w:rPr>
          <w:rFonts w:ascii="Arial" w:hAnsi="Arial" w:cs="Arial"/>
          <w:color w:val="000000"/>
        </w:rPr>
        <w:t>iii</w:t>
      </w:r>
      <w:proofErr w:type="spellEnd"/>
      <w:r>
        <w:rPr>
          <w:rFonts w:ascii="Arial" w:hAnsi="Arial" w:cs="Arial"/>
          <w:color w:val="000000"/>
        </w:rPr>
        <w:t xml:space="preserve">) Código de controle para o </w:t>
      </w:r>
      <w:proofErr w:type="spellStart"/>
      <w:r>
        <w:rPr>
          <w:rFonts w:ascii="Arial" w:hAnsi="Arial" w:cs="Arial"/>
          <w:color w:val="000000"/>
        </w:rPr>
        <w:t>micro-controlador</w:t>
      </w:r>
      <w:proofErr w:type="spellEnd"/>
      <w:r>
        <w:rPr>
          <w:rFonts w:ascii="Arial" w:hAnsi="Arial" w:cs="Arial"/>
          <w:color w:val="000000"/>
        </w:rPr>
        <w:t xml:space="preserve"> e </w:t>
      </w:r>
      <w:proofErr w:type="spellStart"/>
      <w:r>
        <w:rPr>
          <w:rFonts w:ascii="Arial" w:hAnsi="Arial" w:cs="Arial"/>
          <w:color w:val="000000"/>
        </w:rPr>
        <w:t>iv</w:t>
      </w:r>
      <w:proofErr w:type="spellEnd"/>
      <w:r>
        <w:rPr>
          <w:rFonts w:ascii="Arial" w:hAnsi="Arial" w:cs="Arial"/>
          <w:color w:val="000000"/>
        </w:rPr>
        <w:t>) Protótipo do dispositivo.</w:t>
      </w:r>
    </w:p>
    <w:p w14:paraId="4989956D" w14:textId="42AC94F0" w:rsidR="00050F82" w:rsidRDefault="00050F82" w:rsidP="00050F82">
      <w:pPr>
        <w:pStyle w:val="Contedodoquadro"/>
        <w:tabs>
          <w:tab w:val="left" w:pos="120"/>
        </w:tabs>
        <w:contextualSpacing/>
        <w:jc w:val="both"/>
      </w:pPr>
    </w:p>
    <w:p w14:paraId="3E364ECA" w14:textId="77777777" w:rsidR="00050F82" w:rsidRDefault="00050F82" w:rsidP="00315529">
      <w:pPr>
        <w:spacing w:after="240"/>
        <w:ind w:left="284" w:hanging="284"/>
        <w:jc w:val="both"/>
      </w:pPr>
      <w:r>
        <w:rPr>
          <w:rFonts w:ascii="Arial" w:hAnsi="Arial" w:cs="Arial"/>
          <w:i/>
          <w:iCs/>
          <w:color w:val="000000"/>
          <w:u w:val="single"/>
        </w:rPr>
        <w:t>Componentes Utilizados</w:t>
      </w:r>
    </w:p>
    <w:p w14:paraId="015F4B39" w14:textId="77777777" w:rsidR="00050F82" w:rsidRDefault="00050F82" w:rsidP="00050F82">
      <w:pPr>
        <w:spacing w:after="120"/>
        <w:ind w:firstLine="284"/>
        <w:jc w:val="both"/>
      </w:pPr>
      <w:r>
        <w:rPr>
          <w:rFonts w:ascii="Arial" w:hAnsi="Arial" w:cs="Arial"/>
          <w:color w:val="000000"/>
        </w:rPr>
        <w:t xml:space="preserve">Foram utilizados os seguintes componentes, descritos na sessão anterior: </w:t>
      </w:r>
    </w:p>
    <w:p w14:paraId="3FD56954" w14:textId="0564909B" w:rsidR="00050F82" w:rsidRDefault="00050F82" w:rsidP="00050F82">
      <w:pPr>
        <w:numPr>
          <w:ilvl w:val="0"/>
          <w:numId w:val="5"/>
        </w:numPr>
        <w:spacing w:after="60"/>
        <w:ind w:left="1003" w:hanging="357"/>
        <w:jc w:val="both"/>
      </w:pPr>
      <w:proofErr w:type="spellStart"/>
      <w:r>
        <w:rPr>
          <w:rFonts w:ascii="Arial" w:hAnsi="Arial" w:cs="Arial"/>
          <w:color w:val="000000"/>
        </w:rPr>
        <w:t>NodeMCU</w:t>
      </w:r>
      <w:proofErr w:type="spellEnd"/>
      <w:r w:rsidR="00CE4754">
        <w:rPr>
          <w:rFonts w:ascii="Arial" w:hAnsi="Arial" w:cs="Arial"/>
          <w:color w:val="000000"/>
        </w:rPr>
        <w:t>;</w:t>
      </w:r>
    </w:p>
    <w:p w14:paraId="79368804" w14:textId="7E0C4B91" w:rsidR="00050F82" w:rsidRDefault="00050F82" w:rsidP="00050F82">
      <w:pPr>
        <w:numPr>
          <w:ilvl w:val="0"/>
          <w:numId w:val="5"/>
        </w:numPr>
        <w:spacing w:after="60"/>
        <w:ind w:left="1003" w:hanging="357"/>
        <w:jc w:val="both"/>
      </w:pPr>
      <w:r>
        <w:rPr>
          <w:rFonts w:ascii="Arial" w:hAnsi="Arial" w:cs="Arial"/>
          <w:color w:val="000000"/>
        </w:rPr>
        <w:t>Jumpers</w:t>
      </w:r>
      <w:r w:rsidR="00CE4754">
        <w:rPr>
          <w:rFonts w:ascii="Arial" w:hAnsi="Arial" w:cs="Arial"/>
          <w:color w:val="000000"/>
        </w:rPr>
        <w:t>;</w:t>
      </w:r>
    </w:p>
    <w:p w14:paraId="3C0CF837" w14:textId="38BC01E5" w:rsidR="00050F82" w:rsidRDefault="00050F82" w:rsidP="00050F82">
      <w:pPr>
        <w:numPr>
          <w:ilvl w:val="0"/>
          <w:numId w:val="5"/>
        </w:numPr>
        <w:spacing w:after="60"/>
        <w:ind w:left="1003" w:hanging="357"/>
        <w:jc w:val="both"/>
      </w:pPr>
      <w:r>
        <w:rPr>
          <w:rFonts w:ascii="Arial" w:hAnsi="Arial" w:cs="Arial"/>
          <w:color w:val="000000"/>
        </w:rPr>
        <w:t>Resistores de 330 ohms</w:t>
      </w:r>
      <w:r w:rsidR="00CE4754">
        <w:rPr>
          <w:rFonts w:ascii="Arial" w:hAnsi="Arial" w:cs="Arial"/>
          <w:color w:val="000000"/>
        </w:rPr>
        <w:t>;</w:t>
      </w:r>
    </w:p>
    <w:p w14:paraId="589B2C12" w14:textId="1FA190B9" w:rsidR="00050F82" w:rsidRDefault="00050F82" w:rsidP="00050F82">
      <w:pPr>
        <w:numPr>
          <w:ilvl w:val="0"/>
          <w:numId w:val="5"/>
        </w:numPr>
        <w:spacing w:after="60"/>
        <w:ind w:left="1003" w:hanging="357"/>
        <w:jc w:val="both"/>
      </w:pPr>
      <w:r>
        <w:rPr>
          <w:rFonts w:ascii="Arial" w:hAnsi="Arial" w:cs="Arial"/>
          <w:color w:val="000000"/>
        </w:rPr>
        <w:t>Protoboard</w:t>
      </w:r>
      <w:r w:rsidR="00CE4754">
        <w:rPr>
          <w:rFonts w:ascii="Arial" w:hAnsi="Arial" w:cs="Arial"/>
          <w:color w:val="000000"/>
        </w:rPr>
        <w:t>;</w:t>
      </w:r>
    </w:p>
    <w:p w14:paraId="53F6A36D" w14:textId="36D12C09" w:rsidR="00050F82" w:rsidRPr="00520EB0" w:rsidRDefault="00050F82" w:rsidP="00050F82">
      <w:pPr>
        <w:numPr>
          <w:ilvl w:val="0"/>
          <w:numId w:val="5"/>
        </w:numPr>
        <w:spacing w:after="60"/>
        <w:ind w:left="1003" w:hanging="357"/>
        <w:jc w:val="both"/>
        <w:rPr>
          <w:rFonts w:ascii="Arial" w:hAnsi="Arial" w:cs="Arial"/>
        </w:rPr>
      </w:pPr>
      <w:r>
        <w:rPr>
          <w:rFonts w:ascii="Arial" w:hAnsi="Arial" w:cs="Arial"/>
          <w:color w:val="000000"/>
        </w:rPr>
        <w:t xml:space="preserve">Sensor de Umidade do Solo </w:t>
      </w:r>
      <w:r w:rsidR="00CE4754">
        <w:rPr>
          <w:rFonts w:ascii="Arial" w:hAnsi="Arial" w:cs="Arial"/>
          <w:color w:val="000000"/>
        </w:rPr>
        <w:t>(</w:t>
      </w:r>
      <w:r>
        <w:rPr>
          <w:rFonts w:ascii="Arial" w:hAnsi="Arial" w:cs="Arial"/>
          <w:color w:val="000000"/>
        </w:rPr>
        <w:t>Higrômetro</w:t>
      </w:r>
      <w:r w:rsidR="00CE4754">
        <w:rPr>
          <w:rFonts w:ascii="Arial" w:hAnsi="Arial" w:cs="Arial"/>
          <w:color w:val="000000"/>
        </w:rPr>
        <w:t>).</w:t>
      </w:r>
    </w:p>
    <w:p w14:paraId="6BBF9090" w14:textId="77777777" w:rsidR="00050F82" w:rsidRDefault="00050F82" w:rsidP="00315529">
      <w:pPr>
        <w:spacing w:after="240"/>
        <w:jc w:val="both"/>
      </w:pPr>
      <w:r>
        <w:rPr>
          <w:rFonts w:ascii="Arial" w:hAnsi="Arial" w:cs="Arial"/>
          <w:i/>
          <w:iCs/>
          <w:color w:val="000000"/>
          <w:u w:val="single"/>
        </w:rPr>
        <w:lastRenderedPageBreak/>
        <w:t>Diagrama de Conexão</w:t>
      </w:r>
    </w:p>
    <w:p w14:paraId="0AE8612D" w14:textId="27C6CD60" w:rsidR="00050F82" w:rsidRDefault="00315529" w:rsidP="00C6743E">
      <w:pPr>
        <w:spacing w:after="120"/>
        <w:ind w:firstLine="425"/>
        <w:jc w:val="both"/>
        <w:rPr>
          <w:rFonts w:ascii="Arial" w:hAnsi="Arial" w:cs="Arial"/>
          <w:color w:val="000000"/>
        </w:rPr>
      </w:pPr>
      <w:r>
        <w:rPr>
          <w:rFonts w:ascii="Arial" w:hAnsi="Arial" w:cs="Arial"/>
          <w:color w:val="000000"/>
        </w:rPr>
        <w:t xml:space="preserve">O diagrama de conexão entre as componentes mencionadas, definem o circuito de controle. </w:t>
      </w:r>
      <w:r w:rsidR="00050F82">
        <w:rPr>
          <w:rFonts w:ascii="Arial" w:hAnsi="Arial" w:cs="Arial"/>
          <w:color w:val="000000"/>
        </w:rPr>
        <w:t>A figura 12 ilustra o diagrama</w:t>
      </w:r>
      <w:r>
        <w:rPr>
          <w:rFonts w:ascii="Arial" w:hAnsi="Arial" w:cs="Arial"/>
          <w:color w:val="000000"/>
        </w:rPr>
        <w:t xml:space="preserve"> correspondente</w:t>
      </w:r>
      <w:r w:rsidR="00050F82">
        <w:rPr>
          <w:rFonts w:ascii="Arial" w:hAnsi="Arial" w:cs="Arial"/>
          <w:color w:val="000000"/>
        </w:rPr>
        <w:t>.</w:t>
      </w:r>
      <w:r>
        <w:rPr>
          <w:rFonts w:ascii="Arial" w:hAnsi="Arial" w:cs="Arial"/>
          <w:color w:val="000000"/>
        </w:rPr>
        <w:t xml:space="preserve"> </w:t>
      </w:r>
      <w:r w:rsidR="00050F82">
        <w:rPr>
          <w:rFonts w:ascii="Arial" w:hAnsi="Arial" w:cs="Arial"/>
          <w:color w:val="000000"/>
        </w:rPr>
        <w:t>A alimentação</w:t>
      </w:r>
      <w:r>
        <w:rPr>
          <w:rFonts w:ascii="Arial" w:hAnsi="Arial" w:cs="Arial"/>
          <w:color w:val="000000"/>
        </w:rPr>
        <w:t xml:space="preserve"> de energia</w:t>
      </w:r>
      <w:r w:rsidR="00050F82">
        <w:rPr>
          <w:rFonts w:ascii="Arial" w:hAnsi="Arial" w:cs="Arial"/>
          <w:color w:val="000000"/>
        </w:rPr>
        <w:t xml:space="preserve"> é feita pelo cabo USB. </w:t>
      </w:r>
      <w:r>
        <w:rPr>
          <w:rFonts w:ascii="Arial" w:hAnsi="Arial" w:cs="Arial"/>
          <w:color w:val="000000"/>
        </w:rPr>
        <w:t xml:space="preserve">Os dados do </w:t>
      </w:r>
      <w:r w:rsidR="00050F82">
        <w:rPr>
          <w:rFonts w:ascii="Arial" w:hAnsi="Arial" w:cs="Arial"/>
          <w:color w:val="000000"/>
        </w:rPr>
        <w:t xml:space="preserve">sensor higrômetro </w:t>
      </w:r>
      <w:r w:rsidR="008D7A4D">
        <w:rPr>
          <w:rFonts w:ascii="Arial" w:hAnsi="Arial" w:cs="Arial"/>
          <w:color w:val="000000"/>
        </w:rPr>
        <w:t>são</w:t>
      </w:r>
      <w:r w:rsidR="00050F82">
        <w:rPr>
          <w:rFonts w:ascii="Arial" w:hAnsi="Arial" w:cs="Arial"/>
          <w:color w:val="000000"/>
        </w:rPr>
        <w:t xml:space="preserve"> lido</w:t>
      </w:r>
      <w:r w:rsidR="008D7A4D">
        <w:rPr>
          <w:rFonts w:ascii="Arial" w:hAnsi="Arial" w:cs="Arial"/>
          <w:color w:val="000000"/>
        </w:rPr>
        <w:t>s</w:t>
      </w:r>
      <w:r w:rsidR="00050F82">
        <w:rPr>
          <w:rFonts w:ascii="Arial" w:hAnsi="Arial" w:cs="Arial"/>
          <w:color w:val="000000"/>
        </w:rPr>
        <w:t xml:space="preserve"> através do único pino analógico do </w:t>
      </w:r>
      <w:proofErr w:type="spellStart"/>
      <w:r w:rsidR="00050F82">
        <w:rPr>
          <w:rFonts w:ascii="Arial" w:hAnsi="Arial" w:cs="Arial"/>
          <w:color w:val="000000"/>
        </w:rPr>
        <w:t>NodeMCU</w:t>
      </w:r>
      <w:proofErr w:type="spellEnd"/>
      <w:r w:rsidR="00050F82">
        <w:rPr>
          <w:rFonts w:ascii="Arial" w:hAnsi="Arial" w:cs="Arial"/>
          <w:color w:val="000000"/>
        </w:rPr>
        <w:t xml:space="preserve"> (A0), </w:t>
      </w:r>
      <w:r w:rsidR="008D7A4D">
        <w:rPr>
          <w:rFonts w:ascii="Arial" w:hAnsi="Arial" w:cs="Arial"/>
          <w:color w:val="000000"/>
        </w:rPr>
        <w:t xml:space="preserve">e posteriormente convertidos em unidades </w:t>
      </w:r>
      <w:r w:rsidR="00050F82">
        <w:rPr>
          <w:rFonts w:ascii="Arial" w:hAnsi="Arial" w:cs="Arial"/>
          <w:color w:val="000000"/>
        </w:rPr>
        <w:t>percentua</w:t>
      </w:r>
      <w:r w:rsidR="008D7A4D">
        <w:rPr>
          <w:rFonts w:ascii="Arial" w:hAnsi="Arial" w:cs="Arial"/>
          <w:color w:val="000000"/>
        </w:rPr>
        <w:t>is</w:t>
      </w:r>
      <w:r w:rsidR="00050F82">
        <w:rPr>
          <w:rFonts w:ascii="Arial" w:hAnsi="Arial" w:cs="Arial"/>
          <w:color w:val="000000"/>
        </w:rPr>
        <w:t xml:space="preserve"> (0 – 100%). </w:t>
      </w:r>
      <w:r w:rsidR="008D7A4D">
        <w:rPr>
          <w:rFonts w:ascii="Arial" w:hAnsi="Arial" w:cs="Arial"/>
          <w:color w:val="000000"/>
        </w:rPr>
        <w:t>Para realizar esta conexão, foi necessário usar um</w:t>
      </w:r>
      <w:r w:rsidR="00050F82">
        <w:rPr>
          <w:rFonts w:ascii="Arial" w:hAnsi="Arial" w:cs="Arial"/>
          <w:color w:val="000000"/>
        </w:rPr>
        <w:t xml:space="preserve"> divisor de tensão</w:t>
      </w:r>
      <w:r w:rsidR="008D7A4D">
        <w:rPr>
          <w:rFonts w:ascii="Arial" w:hAnsi="Arial" w:cs="Arial"/>
          <w:color w:val="000000"/>
        </w:rPr>
        <w:t>,</w:t>
      </w:r>
      <w:r w:rsidR="00050F82">
        <w:rPr>
          <w:rFonts w:ascii="Arial" w:hAnsi="Arial" w:cs="Arial"/>
          <w:color w:val="000000"/>
        </w:rPr>
        <w:t xml:space="preserve"> pois a tensão de saída </w:t>
      </w:r>
      <w:r w:rsidR="008D7A4D">
        <w:rPr>
          <w:rFonts w:ascii="Arial" w:hAnsi="Arial" w:cs="Arial"/>
          <w:color w:val="000000"/>
        </w:rPr>
        <w:t>do higrômetro (linha azul)</w:t>
      </w:r>
      <w:r w:rsidR="00050F82">
        <w:rPr>
          <w:rFonts w:ascii="Arial" w:hAnsi="Arial" w:cs="Arial"/>
          <w:color w:val="000000"/>
        </w:rPr>
        <w:t xml:space="preserve"> fornece 5V, enquanto a entrada analógica </w:t>
      </w:r>
      <w:r w:rsidR="008D7A4D">
        <w:rPr>
          <w:rFonts w:ascii="Arial" w:hAnsi="Arial" w:cs="Arial"/>
          <w:color w:val="000000"/>
        </w:rPr>
        <w:t xml:space="preserve">(A0) </w:t>
      </w:r>
      <w:r w:rsidR="00050F82">
        <w:rPr>
          <w:rFonts w:ascii="Arial" w:hAnsi="Arial" w:cs="Arial"/>
          <w:color w:val="000000"/>
        </w:rPr>
        <w:t xml:space="preserve">do </w:t>
      </w:r>
      <w:proofErr w:type="spellStart"/>
      <w:r w:rsidR="00050F82">
        <w:rPr>
          <w:rFonts w:ascii="Arial" w:hAnsi="Arial" w:cs="Arial"/>
          <w:color w:val="000000"/>
        </w:rPr>
        <w:t>NodeMCU</w:t>
      </w:r>
      <w:proofErr w:type="spellEnd"/>
      <w:r w:rsidR="00050F82">
        <w:rPr>
          <w:rFonts w:ascii="Arial" w:hAnsi="Arial" w:cs="Arial"/>
          <w:color w:val="000000"/>
        </w:rPr>
        <w:t xml:space="preserve"> aceita no máximo 3,3V. O diagrama </w:t>
      </w:r>
      <w:r w:rsidR="008D7A4D">
        <w:rPr>
          <w:rFonts w:ascii="Arial" w:hAnsi="Arial" w:cs="Arial"/>
          <w:color w:val="000000"/>
        </w:rPr>
        <w:t xml:space="preserve">original </w:t>
      </w:r>
      <w:r w:rsidR="00050F82">
        <w:rPr>
          <w:rFonts w:ascii="Arial" w:hAnsi="Arial" w:cs="Arial"/>
          <w:color w:val="000000"/>
        </w:rPr>
        <w:t xml:space="preserve">exigia um resistor de 100 ohms e um de 200 ohms, mas como não </w:t>
      </w:r>
      <w:r w:rsidR="008D7A4D">
        <w:rPr>
          <w:rFonts w:ascii="Arial" w:hAnsi="Arial" w:cs="Arial"/>
          <w:color w:val="000000"/>
        </w:rPr>
        <w:t>haviam</w:t>
      </w:r>
      <w:r w:rsidR="00050F82">
        <w:rPr>
          <w:rFonts w:ascii="Arial" w:hAnsi="Arial" w:cs="Arial"/>
          <w:color w:val="000000"/>
        </w:rPr>
        <w:t xml:space="preserve"> esses resistores disponíveis, foi feita uma adaptação. Para substituir o resistor de 100 ohms, foram usados três de 330 ohms arranjados de forma paralela, de forma a obter um valor aproximado. Algo parecido foi feito para substituir o resistor de 200 ohms, mas dessa vez foi necessário dispor dois resistores de 330 ohms de forma serial e um de 330 paralelo a esses dois, obtendo um valor de resistência próximo a 220 ohms, o que foi suficiente nesse circuito.</w:t>
      </w:r>
    </w:p>
    <w:p w14:paraId="13A494FE" w14:textId="47564052" w:rsidR="00C6743E" w:rsidRPr="00C6743E" w:rsidRDefault="00C6743E" w:rsidP="00050F82">
      <w:pPr>
        <w:spacing w:after="240"/>
        <w:ind w:firstLine="426"/>
        <w:jc w:val="both"/>
        <w:rPr>
          <w:rFonts w:ascii="Arial" w:hAnsi="Arial" w:cs="Arial"/>
          <w:color w:val="000000"/>
        </w:rPr>
      </w:pPr>
      <w:r>
        <w:rPr>
          <w:rFonts w:ascii="Arial" w:hAnsi="Arial" w:cs="Arial"/>
          <w:color w:val="000000"/>
        </w:rPr>
        <w:t xml:space="preserve">Vale mencionar que o </w:t>
      </w:r>
      <w:r w:rsidR="000C237B">
        <w:rPr>
          <w:rFonts w:ascii="Arial" w:hAnsi="Arial" w:cs="Arial"/>
          <w:color w:val="000000"/>
        </w:rPr>
        <w:t>sensor higrômetro possui um potenciômetro (pequeno quadrado azul) que permite ajustar a sensibilidade do mesmo.</w:t>
      </w:r>
    </w:p>
    <w:p w14:paraId="0FE4ABE8" w14:textId="77777777" w:rsidR="00050F82" w:rsidRPr="00E36C39" w:rsidRDefault="00050F82" w:rsidP="00315529">
      <w:pPr>
        <w:jc w:val="center"/>
        <w:rPr>
          <w:rFonts w:ascii="Arial" w:hAnsi="Arial" w:cs="Arial"/>
        </w:rPr>
      </w:pPr>
      <w:r>
        <w:rPr>
          <w:noProof/>
        </w:rPr>
        <w:drawing>
          <wp:inline distT="0" distB="0" distL="0" distR="0" wp14:anchorId="0D78136C" wp14:editId="1F8E977D">
            <wp:extent cx="5245200" cy="2660400"/>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l="-58" t="-114" r="-58" b="-114"/>
                    <a:stretch>
                      <a:fillRect/>
                    </a:stretch>
                  </pic:blipFill>
                  <pic:spPr bwMode="auto">
                    <a:xfrm>
                      <a:off x="0" y="0"/>
                      <a:ext cx="5245200" cy="2660400"/>
                    </a:xfrm>
                    <a:prstGeom prst="rect">
                      <a:avLst/>
                    </a:prstGeom>
                    <a:solidFill>
                      <a:srgbClr val="FFFFFF"/>
                    </a:solidFill>
                    <a:ln>
                      <a:noFill/>
                    </a:ln>
                  </pic:spPr>
                </pic:pic>
              </a:graphicData>
            </a:graphic>
          </wp:inline>
        </w:drawing>
      </w:r>
    </w:p>
    <w:p w14:paraId="673BDDB5" w14:textId="77777777" w:rsidR="00315529" w:rsidRDefault="00050F82" w:rsidP="00050F82">
      <w:pPr>
        <w:pStyle w:val="Contedodoquadro"/>
        <w:tabs>
          <w:tab w:val="left" w:pos="120"/>
        </w:tabs>
        <w:contextualSpacing/>
        <w:jc w:val="center"/>
        <w:rPr>
          <w:rFonts w:ascii="Arial" w:hAnsi="Arial" w:cs="Arial"/>
          <w:color w:val="000000"/>
          <w:sz w:val="22"/>
          <w:szCs w:val="22"/>
        </w:rPr>
      </w:pPr>
      <w:r>
        <w:rPr>
          <w:rFonts w:ascii="Arial" w:hAnsi="Arial" w:cs="Arial"/>
          <w:b/>
          <w:color w:val="000000"/>
          <w:sz w:val="22"/>
          <w:szCs w:val="22"/>
        </w:rPr>
        <w:t xml:space="preserve">Figura 12 – </w:t>
      </w:r>
      <w:r>
        <w:rPr>
          <w:rFonts w:ascii="Arial" w:hAnsi="Arial" w:cs="Arial"/>
          <w:color w:val="000000"/>
          <w:sz w:val="22"/>
          <w:szCs w:val="22"/>
        </w:rPr>
        <w:t xml:space="preserve">Diagrama </w:t>
      </w:r>
      <w:r w:rsidR="00315529">
        <w:rPr>
          <w:rFonts w:ascii="Arial" w:hAnsi="Arial" w:cs="Arial"/>
          <w:color w:val="000000"/>
          <w:sz w:val="22"/>
          <w:szCs w:val="22"/>
        </w:rPr>
        <w:t>de Conexão para</w:t>
      </w:r>
    </w:p>
    <w:p w14:paraId="52A38B5E" w14:textId="7EB55F36" w:rsidR="00050F82" w:rsidRDefault="00315529" w:rsidP="00050F82">
      <w:pPr>
        <w:pStyle w:val="Contedodoquadro"/>
        <w:tabs>
          <w:tab w:val="left" w:pos="120"/>
        </w:tabs>
        <w:contextualSpacing/>
        <w:jc w:val="center"/>
      </w:pPr>
      <w:r>
        <w:rPr>
          <w:rFonts w:ascii="Arial" w:hAnsi="Arial" w:cs="Arial"/>
          <w:color w:val="000000"/>
          <w:sz w:val="22"/>
          <w:szCs w:val="22"/>
        </w:rPr>
        <w:t xml:space="preserve">Monitoramento </w:t>
      </w:r>
      <w:r w:rsidR="00050F82">
        <w:rPr>
          <w:rFonts w:ascii="Arial" w:hAnsi="Arial" w:cs="Arial"/>
          <w:color w:val="000000"/>
          <w:sz w:val="22"/>
          <w:szCs w:val="22"/>
        </w:rPr>
        <w:t xml:space="preserve">da Planta </w:t>
      </w:r>
      <w:proofErr w:type="spellStart"/>
      <w:r w:rsidR="00050F82">
        <w:rPr>
          <w:rFonts w:ascii="Arial" w:hAnsi="Arial" w:cs="Arial"/>
          <w:color w:val="000000"/>
          <w:sz w:val="22"/>
          <w:szCs w:val="22"/>
        </w:rPr>
        <w:t>IoT</w:t>
      </w:r>
      <w:proofErr w:type="spellEnd"/>
      <w:r w:rsidR="00050F82">
        <w:rPr>
          <w:rFonts w:ascii="Arial" w:hAnsi="Arial" w:cs="Arial"/>
          <w:color w:val="000000"/>
          <w:sz w:val="22"/>
          <w:szCs w:val="22"/>
        </w:rPr>
        <w:t xml:space="preserve"> – Fonte: A autora</w:t>
      </w:r>
    </w:p>
    <w:p w14:paraId="3EBE6AF7" w14:textId="77777777" w:rsidR="007325FF" w:rsidRDefault="007325FF" w:rsidP="007325FF">
      <w:pPr>
        <w:spacing w:after="120"/>
        <w:ind w:firstLine="284"/>
        <w:jc w:val="both"/>
        <w:rPr>
          <w:rFonts w:ascii="Arial" w:hAnsi="Arial" w:cs="Arial"/>
          <w:color w:val="000000"/>
        </w:rPr>
      </w:pPr>
    </w:p>
    <w:p w14:paraId="672675CE" w14:textId="2A1A602C" w:rsidR="00050F82" w:rsidRDefault="00050F82" w:rsidP="00050F82">
      <w:pPr>
        <w:spacing w:after="240"/>
        <w:ind w:firstLine="284"/>
        <w:jc w:val="both"/>
      </w:pPr>
      <w:r>
        <w:rPr>
          <w:rFonts w:ascii="Arial" w:hAnsi="Arial" w:cs="Arial"/>
          <w:i/>
          <w:iCs/>
          <w:color w:val="000000"/>
          <w:u w:val="single"/>
        </w:rPr>
        <w:t>Código de Controle</w:t>
      </w:r>
    </w:p>
    <w:p w14:paraId="498245D0" w14:textId="6567A7B1" w:rsidR="00DD1E67" w:rsidRDefault="00990C63" w:rsidP="009E17C9">
      <w:pPr>
        <w:pStyle w:val="Contedodoquadro"/>
        <w:spacing w:after="120"/>
        <w:ind w:firstLine="426"/>
        <w:jc w:val="both"/>
        <w:rPr>
          <w:rFonts w:ascii="Arial" w:hAnsi="Arial" w:cs="Arial"/>
          <w:color w:val="000000"/>
        </w:rPr>
      </w:pPr>
      <w:r>
        <w:rPr>
          <w:rFonts w:ascii="Arial" w:hAnsi="Arial" w:cs="Arial"/>
          <w:color w:val="000000"/>
        </w:rPr>
        <w:t xml:space="preserve">Como mencionado anteriormente, o circuito para o monitoramento da umidade do solo </w:t>
      </w:r>
      <w:r w:rsidR="005B696F">
        <w:rPr>
          <w:rFonts w:ascii="Arial" w:hAnsi="Arial" w:cs="Arial"/>
          <w:color w:val="000000"/>
        </w:rPr>
        <w:t xml:space="preserve">é controlado mediante uma placa </w:t>
      </w:r>
      <w:proofErr w:type="spellStart"/>
      <w:r w:rsidR="005B696F">
        <w:rPr>
          <w:rFonts w:ascii="Arial" w:hAnsi="Arial" w:cs="Arial"/>
          <w:color w:val="000000"/>
        </w:rPr>
        <w:t>NodeMCU</w:t>
      </w:r>
      <w:proofErr w:type="spellEnd"/>
      <w:r w:rsidR="005B696F">
        <w:rPr>
          <w:rFonts w:ascii="Arial" w:hAnsi="Arial" w:cs="Arial"/>
          <w:color w:val="000000"/>
        </w:rPr>
        <w:t xml:space="preserve"> que possui um módulo ESP8266 com capacidade de conexão a internet através da tecnologia </w:t>
      </w:r>
      <w:r w:rsidR="005B696F" w:rsidRPr="005B696F">
        <w:rPr>
          <w:rFonts w:ascii="Arial" w:hAnsi="Arial" w:cs="Arial"/>
          <w:i/>
          <w:color w:val="000000"/>
        </w:rPr>
        <w:t>WiFi</w:t>
      </w:r>
      <w:r w:rsidR="005B696F" w:rsidRPr="005B696F">
        <w:rPr>
          <w:rFonts w:ascii="Arial" w:hAnsi="Arial" w:cs="Arial"/>
          <w:color w:val="000000"/>
        </w:rPr>
        <w:t>.</w:t>
      </w:r>
      <w:r w:rsidR="005B696F">
        <w:rPr>
          <w:rFonts w:ascii="Arial" w:hAnsi="Arial" w:cs="Arial"/>
          <w:color w:val="000000"/>
        </w:rPr>
        <w:t xml:space="preserve"> </w:t>
      </w:r>
    </w:p>
    <w:p w14:paraId="25BD1E92" w14:textId="77777777" w:rsidR="009C0DA2" w:rsidRDefault="005B696F" w:rsidP="00050F82">
      <w:pPr>
        <w:pStyle w:val="Contedodoquadro"/>
        <w:spacing w:after="120"/>
        <w:ind w:firstLine="426"/>
        <w:jc w:val="both"/>
        <w:rPr>
          <w:rFonts w:ascii="Arial" w:hAnsi="Arial" w:cs="Arial"/>
          <w:color w:val="000000"/>
        </w:rPr>
      </w:pPr>
      <w:r>
        <w:rPr>
          <w:rFonts w:ascii="Arial" w:hAnsi="Arial" w:cs="Arial"/>
          <w:color w:val="000000"/>
        </w:rPr>
        <w:t>O</w:t>
      </w:r>
      <w:r w:rsidR="00050F82">
        <w:rPr>
          <w:rFonts w:ascii="Arial" w:hAnsi="Arial" w:cs="Arial"/>
          <w:color w:val="000000"/>
        </w:rPr>
        <w:t xml:space="preserve"> código </w:t>
      </w:r>
      <w:r w:rsidR="00990C63">
        <w:rPr>
          <w:rFonts w:ascii="Arial" w:hAnsi="Arial" w:cs="Arial"/>
          <w:color w:val="000000"/>
        </w:rPr>
        <w:t>de</w:t>
      </w:r>
      <w:r w:rsidR="00050F82">
        <w:rPr>
          <w:rFonts w:ascii="Arial" w:hAnsi="Arial" w:cs="Arial"/>
          <w:color w:val="000000"/>
        </w:rPr>
        <w:t xml:space="preserve"> controle </w:t>
      </w:r>
      <w:r w:rsidR="00990C63">
        <w:rPr>
          <w:rFonts w:ascii="Arial" w:hAnsi="Arial" w:cs="Arial"/>
          <w:color w:val="000000"/>
        </w:rPr>
        <w:t xml:space="preserve">para </w:t>
      </w:r>
      <w:r>
        <w:rPr>
          <w:rFonts w:ascii="Arial" w:hAnsi="Arial" w:cs="Arial"/>
          <w:color w:val="000000"/>
        </w:rPr>
        <w:t>este circuito realiza um conjunto de tarefas de configuração e controle</w:t>
      </w:r>
      <w:r w:rsidR="00DD1E67">
        <w:rPr>
          <w:rFonts w:ascii="Arial" w:hAnsi="Arial" w:cs="Arial"/>
          <w:color w:val="000000"/>
        </w:rPr>
        <w:t>.</w:t>
      </w:r>
      <w:r>
        <w:rPr>
          <w:rFonts w:ascii="Arial" w:hAnsi="Arial" w:cs="Arial"/>
          <w:color w:val="000000"/>
        </w:rPr>
        <w:t xml:space="preserve"> </w:t>
      </w:r>
      <w:r w:rsidR="009C0DA2">
        <w:rPr>
          <w:rFonts w:ascii="Arial" w:hAnsi="Arial" w:cs="Arial"/>
          <w:color w:val="000000"/>
        </w:rPr>
        <w:t xml:space="preserve">Na parte de configuração, define-se o nome da rede local que será utilizada assim como o endereço da plataforma de </w:t>
      </w:r>
      <w:proofErr w:type="spellStart"/>
      <w:r w:rsidR="009C0DA2">
        <w:rPr>
          <w:rFonts w:ascii="Arial" w:hAnsi="Arial" w:cs="Arial"/>
          <w:color w:val="000000"/>
        </w:rPr>
        <w:t>IoT</w:t>
      </w:r>
      <w:proofErr w:type="spellEnd"/>
      <w:r w:rsidR="00390264">
        <w:rPr>
          <w:rFonts w:ascii="Arial" w:hAnsi="Arial" w:cs="Arial"/>
          <w:color w:val="000000"/>
        </w:rPr>
        <w:t xml:space="preserve">, que funcionará como um servidor </w:t>
      </w:r>
      <w:r w:rsidR="009C0DA2">
        <w:rPr>
          <w:rFonts w:ascii="Arial" w:hAnsi="Arial" w:cs="Arial"/>
          <w:color w:val="000000"/>
        </w:rPr>
        <w:t xml:space="preserve">que publicará as informações </w:t>
      </w:r>
      <w:r w:rsidR="003D7BA0">
        <w:rPr>
          <w:rFonts w:ascii="Arial" w:hAnsi="Arial" w:cs="Arial"/>
          <w:color w:val="000000"/>
        </w:rPr>
        <w:t xml:space="preserve">sobre a umidade do solo. Na parte de controle, o dispositivo realiza medições periódicas sobre a </w:t>
      </w:r>
      <w:r w:rsidR="003D7BA0">
        <w:rPr>
          <w:rFonts w:ascii="Arial" w:hAnsi="Arial" w:cs="Arial"/>
          <w:color w:val="000000"/>
        </w:rPr>
        <w:lastRenderedPageBreak/>
        <w:t xml:space="preserve">umidade do solo, em intervalos de 30 segundos, e envia essa informação à plataforma de </w:t>
      </w:r>
      <w:proofErr w:type="spellStart"/>
      <w:r w:rsidR="003D7BA0">
        <w:rPr>
          <w:rFonts w:ascii="Arial" w:hAnsi="Arial" w:cs="Arial"/>
          <w:color w:val="000000"/>
        </w:rPr>
        <w:t>IoT</w:t>
      </w:r>
      <w:proofErr w:type="spellEnd"/>
      <w:r w:rsidR="003D7BA0">
        <w:rPr>
          <w:rFonts w:ascii="Arial" w:hAnsi="Arial" w:cs="Arial"/>
          <w:color w:val="000000"/>
        </w:rPr>
        <w:t xml:space="preserve">, para que de acordo com o nível de umidade, caso seja necessário </w:t>
      </w:r>
      <w:r w:rsidR="003F7FDD">
        <w:rPr>
          <w:rFonts w:ascii="Arial" w:hAnsi="Arial" w:cs="Arial"/>
          <w:color w:val="000000"/>
        </w:rPr>
        <w:t xml:space="preserve">se </w:t>
      </w:r>
      <w:r w:rsidR="003D7BA0">
        <w:rPr>
          <w:rFonts w:ascii="Arial" w:hAnsi="Arial" w:cs="Arial"/>
          <w:color w:val="000000"/>
        </w:rPr>
        <w:t>envi</w:t>
      </w:r>
      <w:r w:rsidR="00390264">
        <w:rPr>
          <w:rFonts w:ascii="Arial" w:hAnsi="Arial" w:cs="Arial"/>
          <w:color w:val="000000"/>
        </w:rPr>
        <w:t>e</w:t>
      </w:r>
      <w:r w:rsidR="003D7BA0">
        <w:rPr>
          <w:rFonts w:ascii="Arial" w:hAnsi="Arial" w:cs="Arial"/>
          <w:color w:val="000000"/>
        </w:rPr>
        <w:t xml:space="preserve"> uma mensagem de alerta via </w:t>
      </w:r>
      <w:proofErr w:type="spellStart"/>
      <w:r w:rsidR="003D7BA0" w:rsidRPr="003D7BA0">
        <w:rPr>
          <w:rFonts w:ascii="Arial" w:hAnsi="Arial" w:cs="Arial"/>
          <w:i/>
          <w:color w:val="000000"/>
        </w:rPr>
        <w:t>Twiter</w:t>
      </w:r>
      <w:proofErr w:type="spellEnd"/>
      <w:r w:rsidR="003D7BA0">
        <w:rPr>
          <w:rFonts w:ascii="Arial" w:hAnsi="Arial" w:cs="Arial"/>
          <w:color w:val="000000"/>
        </w:rPr>
        <w:t xml:space="preserve"> informando-se a necessidade de regar a planta.</w:t>
      </w:r>
      <w:r w:rsidR="001367E7">
        <w:rPr>
          <w:rFonts w:ascii="Arial" w:hAnsi="Arial" w:cs="Arial"/>
          <w:color w:val="000000"/>
        </w:rPr>
        <w:t xml:space="preserve"> O código utilizado é uma adaptação do código proposto pelo site da </w:t>
      </w:r>
      <w:proofErr w:type="spellStart"/>
      <w:r w:rsidR="001367E7">
        <w:rPr>
          <w:rFonts w:ascii="Arial" w:hAnsi="Arial" w:cs="Arial"/>
          <w:color w:val="000000"/>
        </w:rPr>
        <w:t>FilipeFlop</w:t>
      </w:r>
      <w:proofErr w:type="spellEnd"/>
      <w:r w:rsidR="00390264">
        <w:rPr>
          <w:rFonts w:ascii="Arial" w:hAnsi="Arial" w:cs="Arial"/>
          <w:color w:val="000000"/>
        </w:rPr>
        <w:t xml:space="preserve"> [12]</w:t>
      </w:r>
      <w:r w:rsidR="001367E7">
        <w:rPr>
          <w:rFonts w:ascii="Arial" w:hAnsi="Arial" w:cs="Arial"/>
          <w:color w:val="000000"/>
        </w:rPr>
        <w:t xml:space="preserve">. Alguns comentários foram </w:t>
      </w:r>
      <w:r w:rsidR="00390264">
        <w:rPr>
          <w:rFonts w:ascii="Arial" w:hAnsi="Arial" w:cs="Arial"/>
          <w:color w:val="000000"/>
        </w:rPr>
        <w:t>introduzido</w:t>
      </w:r>
      <w:r w:rsidR="001367E7">
        <w:rPr>
          <w:rFonts w:ascii="Arial" w:hAnsi="Arial" w:cs="Arial"/>
          <w:color w:val="000000"/>
        </w:rPr>
        <w:t xml:space="preserve">s </w:t>
      </w:r>
      <w:r w:rsidR="00390264">
        <w:rPr>
          <w:rFonts w:ascii="Arial" w:hAnsi="Arial" w:cs="Arial"/>
          <w:color w:val="000000"/>
        </w:rPr>
        <w:t xml:space="preserve">no código </w:t>
      </w:r>
      <w:r w:rsidR="001367E7">
        <w:rPr>
          <w:rFonts w:ascii="Arial" w:hAnsi="Arial" w:cs="Arial"/>
          <w:color w:val="000000"/>
        </w:rPr>
        <w:t>para facilitar a compreensão.</w:t>
      </w:r>
    </w:p>
    <w:p w14:paraId="634A90FE" w14:textId="77777777" w:rsidR="003F7FDD" w:rsidRPr="00390264" w:rsidRDefault="001367E7" w:rsidP="008562F5">
      <w:pPr>
        <w:pStyle w:val="Contedodoquadro"/>
        <w:spacing w:after="240"/>
        <w:ind w:firstLine="425"/>
        <w:jc w:val="both"/>
        <w:rPr>
          <w:rFonts w:ascii="Arial" w:hAnsi="Arial" w:cs="Arial"/>
          <w:color w:val="000000"/>
        </w:rPr>
      </w:pPr>
      <w:r>
        <w:rPr>
          <w:rFonts w:ascii="Arial" w:hAnsi="Arial" w:cs="Arial"/>
          <w:color w:val="000000"/>
        </w:rPr>
        <w:t>Na</w:t>
      </w:r>
      <w:r w:rsidR="00DD1E67">
        <w:rPr>
          <w:rFonts w:ascii="Arial" w:hAnsi="Arial" w:cs="Arial"/>
          <w:color w:val="000000"/>
        </w:rPr>
        <w:t xml:space="preserve"> parte inicial deste código</w:t>
      </w:r>
      <w:r>
        <w:rPr>
          <w:rFonts w:ascii="Arial" w:hAnsi="Arial" w:cs="Arial"/>
          <w:color w:val="000000"/>
        </w:rPr>
        <w:t>,</w:t>
      </w:r>
      <w:r w:rsidR="00DD1E67">
        <w:rPr>
          <w:rFonts w:ascii="Arial" w:hAnsi="Arial" w:cs="Arial"/>
          <w:color w:val="000000"/>
        </w:rPr>
        <w:t xml:space="preserve"> mostrada no Quadro 1</w:t>
      </w:r>
      <w:r>
        <w:rPr>
          <w:rFonts w:ascii="Arial" w:hAnsi="Arial" w:cs="Arial"/>
          <w:color w:val="000000"/>
        </w:rPr>
        <w:t>,</w:t>
      </w:r>
      <w:r w:rsidR="009C0DA2" w:rsidRPr="009C0DA2">
        <w:rPr>
          <w:rFonts w:ascii="Arial" w:hAnsi="Arial" w:cs="Arial"/>
          <w:color w:val="000000"/>
        </w:rPr>
        <w:t xml:space="preserve"> </w:t>
      </w:r>
      <w:r>
        <w:rPr>
          <w:rFonts w:ascii="Arial" w:hAnsi="Arial" w:cs="Arial"/>
          <w:color w:val="000000"/>
        </w:rPr>
        <w:t>p</w:t>
      </w:r>
      <w:r w:rsidR="009C0DA2">
        <w:rPr>
          <w:rFonts w:ascii="Arial" w:hAnsi="Arial" w:cs="Arial"/>
          <w:color w:val="000000"/>
        </w:rPr>
        <w:t xml:space="preserve">rimeiramente inclui-se a biblioteca &lt;ESP8266Wifi.h&gt; que disponibiliza as funções necessárias para a conexão do módulo ESP8266 à rede </w:t>
      </w:r>
      <w:r w:rsidR="009C0DA2" w:rsidRPr="005B696F">
        <w:rPr>
          <w:rFonts w:ascii="Arial" w:hAnsi="Arial" w:cs="Arial"/>
          <w:i/>
          <w:color w:val="000000"/>
        </w:rPr>
        <w:t>WiFi</w:t>
      </w:r>
      <w:r w:rsidR="009C0DA2">
        <w:rPr>
          <w:rFonts w:ascii="Arial" w:hAnsi="Arial" w:cs="Arial"/>
          <w:i/>
          <w:color w:val="000000"/>
        </w:rPr>
        <w:t>.</w:t>
      </w:r>
      <w:r w:rsidR="003D7BA0">
        <w:rPr>
          <w:rFonts w:ascii="Arial" w:hAnsi="Arial" w:cs="Arial"/>
          <w:color w:val="000000"/>
        </w:rPr>
        <w:t xml:space="preserve"> </w:t>
      </w:r>
      <w:r>
        <w:rPr>
          <w:rFonts w:ascii="Arial" w:hAnsi="Arial" w:cs="Arial"/>
          <w:color w:val="000000"/>
        </w:rPr>
        <w:t>D</w:t>
      </w:r>
      <w:r w:rsidR="005B696F">
        <w:rPr>
          <w:rFonts w:ascii="Arial" w:hAnsi="Arial" w:cs="Arial"/>
          <w:color w:val="000000"/>
        </w:rPr>
        <w:t>efine-se o nome da rede local que será utilizada assim como</w:t>
      </w:r>
      <w:r w:rsidR="00DD1E67">
        <w:rPr>
          <w:rFonts w:ascii="Arial" w:hAnsi="Arial" w:cs="Arial"/>
          <w:color w:val="000000"/>
        </w:rPr>
        <w:t xml:space="preserve"> a</w:t>
      </w:r>
      <w:r w:rsidR="005B696F">
        <w:rPr>
          <w:rFonts w:ascii="Arial" w:hAnsi="Arial" w:cs="Arial"/>
          <w:color w:val="000000"/>
        </w:rPr>
        <w:t xml:space="preserve"> </w:t>
      </w:r>
      <w:r w:rsidR="00DD1E67">
        <w:rPr>
          <w:rFonts w:ascii="Arial" w:hAnsi="Arial" w:cs="Arial"/>
          <w:color w:val="000000"/>
        </w:rPr>
        <w:t>respectiva</w:t>
      </w:r>
      <w:r w:rsidR="005B696F">
        <w:rPr>
          <w:rFonts w:ascii="Arial" w:hAnsi="Arial" w:cs="Arial"/>
          <w:color w:val="000000"/>
        </w:rPr>
        <w:t xml:space="preserve"> senha</w:t>
      </w:r>
      <w:r w:rsidR="00DD1E67">
        <w:rPr>
          <w:rFonts w:ascii="Arial" w:hAnsi="Arial" w:cs="Arial"/>
          <w:color w:val="000000"/>
        </w:rPr>
        <w:t xml:space="preserve">. </w:t>
      </w:r>
      <w:r w:rsidR="003F7FDD">
        <w:rPr>
          <w:rFonts w:ascii="Arial" w:hAnsi="Arial" w:cs="Arial"/>
          <w:color w:val="000000"/>
        </w:rPr>
        <w:t xml:space="preserve">Além disso, especifica-se o intervalo de tempo para o envio de dados de umidade do solo à plataforma de </w:t>
      </w:r>
      <w:proofErr w:type="spellStart"/>
      <w:r w:rsidR="003F7FDD">
        <w:rPr>
          <w:rFonts w:ascii="Arial" w:hAnsi="Arial" w:cs="Arial"/>
          <w:color w:val="000000"/>
        </w:rPr>
        <w:t>IoT</w:t>
      </w:r>
      <w:proofErr w:type="spellEnd"/>
      <w:r w:rsidR="0007488E">
        <w:rPr>
          <w:rFonts w:ascii="Arial" w:hAnsi="Arial" w:cs="Arial"/>
          <w:color w:val="000000"/>
        </w:rPr>
        <w:t xml:space="preserve">, definido em 30.000 </w:t>
      </w:r>
      <w:proofErr w:type="spellStart"/>
      <w:r w:rsidR="0007488E">
        <w:rPr>
          <w:rFonts w:ascii="Arial" w:hAnsi="Arial" w:cs="Arial"/>
          <w:color w:val="000000"/>
        </w:rPr>
        <w:t>milisegundos</w:t>
      </w:r>
      <w:proofErr w:type="spellEnd"/>
      <w:r w:rsidR="003F7FDD">
        <w:rPr>
          <w:rFonts w:ascii="Arial" w:hAnsi="Arial" w:cs="Arial"/>
          <w:color w:val="000000"/>
        </w:rPr>
        <w:t>.</w:t>
      </w:r>
      <w:r w:rsidR="0007488E">
        <w:rPr>
          <w:rFonts w:ascii="Arial" w:hAnsi="Arial" w:cs="Arial"/>
          <w:color w:val="000000"/>
        </w:rPr>
        <w:t xml:space="preserve"> Define-se também o endereço da plataforma de </w:t>
      </w:r>
      <w:proofErr w:type="spellStart"/>
      <w:r w:rsidR="0007488E">
        <w:rPr>
          <w:rFonts w:ascii="Arial" w:hAnsi="Arial" w:cs="Arial"/>
          <w:color w:val="000000"/>
        </w:rPr>
        <w:t>IoT</w:t>
      </w:r>
      <w:proofErr w:type="spellEnd"/>
      <w:r w:rsidR="0007488E">
        <w:rPr>
          <w:rFonts w:ascii="Arial" w:hAnsi="Arial" w:cs="Arial"/>
          <w:color w:val="000000"/>
        </w:rPr>
        <w:t xml:space="preserve">, </w:t>
      </w:r>
      <w:r w:rsidR="00390264">
        <w:rPr>
          <w:rFonts w:ascii="Arial" w:hAnsi="Arial" w:cs="Arial"/>
          <w:color w:val="000000"/>
        </w:rPr>
        <w:t xml:space="preserve">que </w:t>
      </w:r>
      <w:r w:rsidR="0007488E">
        <w:rPr>
          <w:rFonts w:ascii="Arial" w:hAnsi="Arial" w:cs="Arial"/>
          <w:color w:val="000000"/>
        </w:rPr>
        <w:t xml:space="preserve">corresponde a plataforma </w:t>
      </w:r>
      <w:proofErr w:type="spellStart"/>
      <w:r w:rsidR="0007488E" w:rsidRPr="00990C63">
        <w:rPr>
          <w:rFonts w:ascii="Arial" w:hAnsi="Arial" w:cs="Arial"/>
          <w:i/>
          <w:color w:val="000000"/>
        </w:rPr>
        <w:t>ThingSpeak</w:t>
      </w:r>
      <w:proofErr w:type="spellEnd"/>
      <w:r w:rsidR="0007488E" w:rsidRPr="0007488E">
        <w:rPr>
          <w:rFonts w:ascii="Arial" w:hAnsi="Arial" w:cs="Arial"/>
          <w:color w:val="000000"/>
        </w:rPr>
        <w:t>,</w:t>
      </w:r>
      <w:r w:rsidR="0007488E">
        <w:rPr>
          <w:rFonts w:ascii="Arial" w:hAnsi="Arial" w:cs="Arial"/>
          <w:color w:val="000000"/>
        </w:rPr>
        <w:t xml:space="preserve"> junto a sua chave de escrita gerada com antecedência.</w:t>
      </w:r>
      <w:r w:rsidR="00390264">
        <w:rPr>
          <w:rFonts w:ascii="Arial" w:hAnsi="Arial" w:cs="Arial"/>
          <w:color w:val="000000"/>
        </w:rPr>
        <w:t xml:space="preserve"> Além disso, define-se variáveis para medição do tempo de conexão e criação do cliente que solicita o serviço a plataforma de </w:t>
      </w:r>
      <w:proofErr w:type="spellStart"/>
      <w:r w:rsidR="00390264">
        <w:rPr>
          <w:rFonts w:ascii="Arial" w:hAnsi="Arial" w:cs="Arial"/>
          <w:color w:val="000000"/>
        </w:rPr>
        <w:t>IoT</w:t>
      </w:r>
      <w:proofErr w:type="spellEnd"/>
      <w:r w:rsidR="00390264">
        <w:rPr>
          <w:rFonts w:ascii="Arial" w:hAnsi="Arial" w:cs="Arial"/>
          <w:color w:val="000000"/>
        </w:rPr>
        <w:t xml:space="preserve">. Finalmente, são declarados os protótipos das funções para envio de informações ao servidor, conexão </w:t>
      </w:r>
      <w:r w:rsidR="00390264" w:rsidRPr="005B696F">
        <w:rPr>
          <w:rFonts w:ascii="Arial" w:hAnsi="Arial" w:cs="Arial"/>
          <w:i/>
          <w:color w:val="000000"/>
        </w:rPr>
        <w:t>WiFi</w:t>
      </w:r>
      <w:r w:rsidR="00390264">
        <w:rPr>
          <w:rFonts w:ascii="Arial" w:hAnsi="Arial" w:cs="Arial"/>
          <w:color w:val="000000"/>
        </w:rPr>
        <w:t xml:space="preserve"> e leitura de umidade do solo.   </w:t>
      </w:r>
      <w:r w:rsidR="0007488E">
        <w:rPr>
          <w:rFonts w:ascii="Arial" w:hAnsi="Arial" w:cs="Arial"/>
          <w:i/>
          <w:color w:val="000000"/>
        </w:rPr>
        <w:t xml:space="preserve"> </w:t>
      </w:r>
    </w:p>
    <w:p w14:paraId="3EA944D4" w14:textId="77777777" w:rsidR="00050F82" w:rsidRDefault="00050F82" w:rsidP="00050F82">
      <w:pPr>
        <w:pStyle w:val="Textoprformatado"/>
        <w:spacing w:after="120"/>
        <w:jc w:val="both"/>
        <w:rPr>
          <w:color w:val="000000"/>
        </w:rPr>
      </w:pPr>
      <w:r>
        <w:rPr>
          <w:noProof/>
          <w:color w:val="000000"/>
        </w:rPr>
        <mc:AlternateContent>
          <mc:Choice Requires="wps">
            <w:drawing>
              <wp:inline distT="0" distB="0" distL="0" distR="0" wp14:anchorId="26772629" wp14:editId="43FFADA3">
                <wp:extent cx="5381625" cy="2965450"/>
                <wp:effectExtent l="13335" t="8255" r="5715" b="7620"/>
                <wp:docPr id="20" name="Caixa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965450"/>
                        </a:xfrm>
                        <a:prstGeom prst="rect">
                          <a:avLst/>
                        </a:prstGeom>
                        <a:solidFill>
                          <a:srgbClr val="FFFFFF"/>
                        </a:solidFill>
                        <a:ln w="9525">
                          <a:solidFill>
                            <a:srgbClr val="000000"/>
                          </a:solidFill>
                          <a:miter lim="800000"/>
                          <a:headEnd/>
                          <a:tailEnd/>
                        </a:ln>
                      </wps:spPr>
                      <wps:txbx>
                        <w:txbxContent>
                          <w:p w14:paraId="4C049B1A" w14:textId="77777777" w:rsidR="008E7D95" w:rsidRDefault="008E7D95" w:rsidP="00050F82">
                            <w:pPr>
                              <w:pStyle w:val="Textoprformatado"/>
                              <w:spacing w:after="120"/>
                              <w:jc w:val="both"/>
                            </w:pPr>
                            <w:r>
                              <w:rPr>
                                <w:rFonts w:ascii="Arial" w:hAnsi="Arial" w:cs="Arial"/>
                                <w:iCs/>
                                <w:color w:val="000000"/>
                                <w:u w:val="single"/>
                              </w:rPr>
                              <w:t>#include &lt;ESP8266WiFi.h&gt;</w:t>
                            </w:r>
                          </w:p>
                          <w:p w14:paraId="67BF08E3" w14:textId="77777777" w:rsidR="008E7D95" w:rsidRDefault="008E7D95" w:rsidP="00050F82">
                            <w:pPr>
                              <w:pStyle w:val="Textoprformatado"/>
                            </w:pPr>
                            <w:r>
                              <w:rPr>
                                <w:color w:val="7E7E7E"/>
                              </w:rPr>
                              <w:t>//defines</w:t>
                            </w:r>
                          </w:p>
                          <w:p w14:paraId="26C4E181" w14:textId="77777777" w:rsidR="008E7D95" w:rsidRDefault="008E7D95" w:rsidP="00050F82">
                            <w:pPr>
                              <w:pStyle w:val="Textoprformatado"/>
                            </w:pPr>
                            <w:r>
                              <w:rPr>
                                <w:color w:val="000000"/>
                              </w:rPr>
                              <w:t xml:space="preserve">#define SSID_REDE </w:t>
                            </w:r>
                            <w:r>
                              <w:rPr>
                                <w:color w:val="006699"/>
                              </w:rPr>
                              <w:t>"Pesquisa CC"</w:t>
                            </w:r>
                            <w:r>
                              <w:rPr>
                                <w:color w:val="000000"/>
                              </w:rPr>
                              <w:t xml:space="preserve">  </w:t>
                            </w:r>
                            <w:r>
                              <w:rPr>
                                <w:color w:val="7E7E7E"/>
                              </w:rPr>
                              <w:t>//coloque aqui o nome da rede que se deseja conectar</w:t>
                            </w:r>
                          </w:p>
                          <w:p w14:paraId="6A0BE10F" w14:textId="77777777" w:rsidR="008E7D95" w:rsidRDefault="008E7D95" w:rsidP="00050F82">
                            <w:pPr>
                              <w:pStyle w:val="Textoprformatado"/>
                            </w:pPr>
                            <w:r>
                              <w:rPr>
                                <w:color w:val="000000"/>
                              </w:rPr>
                              <w:t xml:space="preserve">#define SENHA_REDE </w:t>
                            </w:r>
                            <w:r>
                              <w:rPr>
                                <w:color w:val="006699"/>
                              </w:rPr>
                              <w:t>"qr5dr1jw"</w:t>
                            </w:r>
                            <w:r>
                              <w:rPr>
                                <w:color w:val="000000"/>
                              </w:rPr>
                              <w:t xml:space="preserve">  </w:t>
                            </w:r>
                            <w:r>
                              <w:rPr>
                                <w:color w:val="7E7E7E"/>
                              </w:rPr>
                              <w:t>//coloque aqui a senha da rede que se deseja conectar</w:t>
                            </w:r>
                          </w:p>
                          <w:p w14:paraId="64C5FC6D" w14:textId="77777777" w:rsidR="008E7D95" w:rsidRDefault="008E7D95" w:rsidP="00050F82">
                            <w:pPr>
                              <w:pStyle w:val="Textoprformatado"/>
                              <w:jc w:val="both"/>
                            </w:pPr>
                            <w:r>
                              <w:rPr>
                                <w:color w:val="000000"/>
                              </w:rPr>
                              <w:t>#define INTERVALO_ENVIO_THINGSPEAK 30000</w:t>
                            </w:r>
                            <w:r>
                              <w:rPr>
                                <w:color w:val="7E7E7E"/>
                              </w:rPr>
                              <w:t>//intervalo entre envios de dados ao ThingSpeak (em ms)</w:t>
                            </w:r>
                          </w:p>
                          <w:p w14:paraId="1A71C4BB" w14:textId="77777777" w:rsidR="008E7D95" w:rsidRDefault="008E7D95" w:rsidP="00050F82">
                            <w:pPr>
                              <w:pStyle w:val="Textoprformatado"/>
                              <w:jc w:val="both"/>
                              <w:rPr>
                                <w:color w:val="000000"/>
                              </w:rPr>
                            </w:pPr>
                          </w:p>
                          <w:p w14:paraId="1994F953" w14:textId="77777777" w:rsidR="008E7D95" w:rsidRPr="007B422F" w:rsidRDefault="008E7D95" w:rsidP="00050F82">
                            <w:pPr>
                              <w:pStyle w:val="Textoprformatado"/>
                              <w:rPr>
                                <w:lang w:val="en-US"/>
                              </w:rPr>
                            </w:pPr>
                            <w:r w:rsidRPr="007B422F">
                              <w:rPr>
                                <w:color w:val="7E7E7E"/>
                                <w:lang w:val="en-US"/>
                              </w:rPr>
                              <w:t>//constantes</w:t>
                            </w:r>
                            <w:r>
                              <w:rPr>
                                <w:color w:val="7E7E7E"/>
                                <w:lang w:val="en-US"/>
                              </w:rPr>
                              <w:t xml:space="preserve"> </w:t>
                            </w:r>
                            <w:r w:rsidRPr="007B422F">
                              <w:rPr>
                                <w:color w:val="7E7E7E"/>
                                <w:lang w:val="en-US"/>
                              </w:rPr>
                              <w:t>e variáveis globais</w:t>
                            </w:r>
                          </w:p>
                          <w:p w14:paraId="032DB242" w14:textId="77777777" w:rsidR="008E7D95" w:rsidRPr="007B422F" w:rsidRDefault="008E7D95" w:rsidP="00050F82">
                            <w:pPr>
                              <w:pStyle w:val="Textoprformatado"/>
                              <w:rPr>
                                <w:lang w:val="en-US"/>
                              </w:rPr>
                            </w:pPr>
                            <w:r w:rsidRPr="007B422F">
                              <w:rPr>
                                <w:color w:val="CC6600"/>
                                <w:lang w:val="en-US"/>
                              </w:rPr>
                              <w:t>char</w:t>
                            </w:r>
                            <w:r w:rsidRPr="007B422F">
                              <w:rPr>
                                <w:color w:val="000000"/>
                                <w:lang w:val="en-US"/>
                              </w:rPr>
                              <w:t xml:space="preserve"> EnderecoAPIThingSpeak[] = </w:t>
                            </w:r>
                            <w:r w:rsidRPr="007B422F">
                              <w:rPr>
                                <w:color w:val="006699"/>
                                <w:lang w:val="en-US"/>
                              </w:rPr>
                              <w:t>"api.thingspeak.com"</w:t>
                            </w:r>
                            <w:r w:rsidRPr="007B422F">
                              <w:rPr>
                                <w:color w:val="000000"/>
                                <w:lang w:val="en-US"/>
                              </w:rPr>
                              <w:t>;</w:t>
                            </w:r>
                          </w:p>
                          <w:p w14:paraId="0B1C3DEF" w14:textId="77777777" w:rsidR="008E7D95" w:rsidRPr="007B422F" w:rsidRDefault="008E7D95" w:rsidP="00050F82">
                            <w:pPr>
                              <w:pStyle w:val="Textoprformatado"/>
                              <w:rPr>
                                <w:lang w:val="en-US"/>
                              </w:rPr>
                            </w:pPr>
                            <w:r w:rsidRPr="007B422F">
                              <w:rPr>
                                <w:color w:val="CC6600"/>
                                <w:lang w:val="en-US"/>
                              </w:rPr>
                              <w:t>String</w:t>
                            </w:r>
                            <w:r w:rsidRPr="007B422F">
                              <w:rPr>
                                <w:color w:val="000000"/>
                                <w:lang w:val="en-US"/>
                              </w:rPr>
                              <w:t xml:space="preserve"> ChaveEscritaThingSpeak = </w:t>
                            </w:r>
                            <w:r w:rsidRPr="007B422F">
                              <w:rPr>
                                <w:color w:val="006699"/>
                                <w:lang w:val="en-US"/>
                              </w:rPr>
                              <w:t>"UC5MNQ5X5G3OIYU3"</w:t>
                            </w:r>
                            <w:r w:rsidRPr="007B422F">
                              <w:rPr>
                                <w:color w:val="000000"/>
                                <w:lang w:val="en-US"/>
                              </w:rPr>
                              <w:t>;</w:t>
                            </w:r>
                          </w:p>
                          <w:p w14:paraId="5580B6E4" w14:textId="77777777" w:rsidR="008E7D95" w:rsidRPr="007B422F" w:rsidRDefault="008E7D95" w:rsidP="00050F82">
                            <w:pPr>
                              <w:pStyle w:val="Textoprformatado"/>
                              <w:rPr>
                                <w:lang w:val="en-US"/>
                              </w:rPr>
                            </w:pPr>
                            <w:r w:rsidRPr="007B422F">
                              <w:rPr>
                                <w:color w:val="CC6600"/>
                                <w:lang w:val="en-US"/>
                              </w:rPr>
                              <w:t>long</w:t>
                            </w:r>
                            <w:r w:rsidRPr="007B422F">
                              <w:rPr>
                                <w:color w:val="000000"/>
                                <w:lang w:val="en-US"/>
                              </w:rPr>
                              <w:t xml:space="preserve"> lastConnectionTime; </w:t>
                            </w:r>
                          </w:p>
                          <w:p w14:paraId="45F53B16" w14:textId="77777777" w:rsidR="008E7D95" w:rsidRPr="007B422F" w:rsidRDefault="008E7D95" w:rsidP="00050F82">
                            <w:pPr>
                              <w:pStyle w:val="Textoprformatado"/>
                              <w:rPr>
                                <w:lang w:val="en-US"/>
                              </w:rPr>
                            </w:pPr>
                            <w:r w:rsidRPr="007B422F">
                              <w:rPr>
                                <w:color w:val="CC6600"/>
                                <w:lang w:val="en-US"/>
                              </w:rPr>
                              <w:t>WiFiClient</w:t>
                            </w:r>
                            <w:r w:rsidRPr="007B422F">
                              <w:rPr>
                                <w:color w:val="000000"/>
                                <w:lang w:val="en-US"/>
                              </w:rPr>
                              <w:t xml:space="preserve"> client;</w:t>
                            </w:r>
                          </w:p>
                          <w:p w14:paraId="6BE8859E" w14:textId="77777777" w:rsidR="008E7D95" w:rsidRPr="007B422F" w:rsidRDefault="008E7D95" w:rsidP="00050F82">
                            <w:pPr>
                              <w:pStyle w:val="Textoprformatado"/>
                              <w:rPr>
                                <w:lang w:val="en-US"/>
                              </w:rPr>
                            </w:pPr>
                            <w:r w:rsidRPr="007B422F">
                              <w:rPr>
                                <w:rFonts w:eastAsia="Liberation Mono"/>
                                <w:color w:val="000000"/>
                                <w:lang w:val="en-US"/>
                              </w:rPr>
                              <w:t xml:space="preserve"> </w:t>
                            </w:r>
                          </w:p>
                          <w:p w14:paraId="525AFB4E" w14:textId="77777777" w:rsidR="008E7D95" w:rsidRPr="007B422F" w:rsidRDefault="008E7D95" w:rsidP="00050F82">
                            <w:pPr>
                              <w:pStyle w:val="Textoprformatado"/>
                              <w:rPr>
                                <w:lang w:val="en-US"/>
                              </w:rPr>
                            </w:pPr>
                            <w:r w:rsidRPr="007B422F">
                              <w:rPr>
                                <w:color w:val="7E7E7E"/>
                                <w:lang w:val="en-US"/>
                              </w:rPr>
                              <w:t>//prototypes</w:t>
                            </w:r>
                          </w:p>
                          <w:p w14:paraId="0767B163" w14:textId="77777777" w:rsidR="008E7D95" w:rsidRPr="007B422F" w:rsidRDefault="008E7D95" w:rsidP="00050F82">
                            <w:pPr>
                              <w:pStyle w:val="Textoprformatado"/>
                              <w:rPr>
                                <w:lang w:val="en-US"/>
                              </w:rPr>
                            </w:pPr>
                            <w:r w:rsidRPr="007B422F">
                              <w:rPr>
                                <w:color w:val="CC6600"/>
                                <w:lang w:val="en-US"/>
                              </w:rPr>
                              <w:t>void</w:t>
                            </w:r>
                            <w:r w:rsidRPr="007B422F">
                              <w:rPr>
                                <w:color w:val="000000"/>
                                <w:lang w:val="en-US"/>
                              </w:rPr>
                              <w:t xml:space="preserve"> EnviaInformacoesThingspeak(</w:t>
                            </w:r>
                            <w:r w:rsidRPr="007B422F">
                              <w:rPr>
                                <w:color w:val="CC6600"/>
                                <w:lang w:val="en-US"/>
                              </w:rPr>
                              <w:t>String</w:t>
                            </w:r>
                            <w:r w:rsidRPr="007B422F">
                              <w:rPr>
                                <w:color w:val="000000"/>
                                <w:lang w:val="en-US"/>
                              </w:rPr>
                              <w:t xml:space="preserve"> StringDados);</w:t>
                            </w:r>
                          </w:p>
                          <w:p w14:paraId="300CD278" w14:textId="77777777" w:rsidR="008E7D95" w:rsidRPr="007B422F" w:rsidRDefault="008E7D95" w:rsidP="00050F82">
                            <w:pPr>
                              <w:pStyle w:val="Textoprformatado"/>
                              <w:rPr>
                                <w:lang w:val="en-US"/>
                              </w:rPr>
                            </w:pPr>
                            <w:r w:rsidRPr="007B422F">
                              <w:rPr>
                                <w:color w:val="CC6600"/>
                                <w:lang w:val="en-US"/>
                              </w:rPr>
                              <w:t>void</w:t>
                            </w:r>
                            <w:r w:rsidRPr="007B422F">
                              <w:rPr>
                                <w:color w:val="000000"/>
                                <w:lang w:val="en-US"/>
                              </w:rPr>
                              <w:t xml:space="preserve"> FazConexaoWiFi(</w:t>
                            </w:r>
                            <w:r w:rsidRPr="007B422F">
                              <w:rPr>
                                <w:color w:val="CC6600"/>
                                <w:lang w:val="en-US"/>
                              </w:rPr>
                              <w:t>void</w:t>
                            </w:r>
                            <w:r w:rsidRPr="007B422F">
                              <w:rPr>
                                <w:color w:val="000000"/>
                                <w:lang w:val="en-US"/>
                              </w:rPr>
                              <w:t>);</w:t>
                            </w:r>
                          </w:p>
                          <w:p w14:paraId="76F32593" w14:textId="77777777" w:rsidR="008E7D95" w:rsidRPr="007B422F" w:rsidRDefault="008E7D95" w:rsidP="00050F82">
                            <w:pPr>
                              <w:pStyle w:val="Textoprformatado"/>
                              <w:jc w:val="both"/>
                              <w:rPr>
                                <w:lang w:val="en-US"/>
                              </w:rPr>
                            </w:pPr>
                            <w:r w:rsidRPr="007B422F">
                              <w:rPr>
                                <w:color w:val="CC6600"/>
                                <w:lang w:val="en-US"/>
                              </w:rPr>
                              <w:t>float</w:t>
                            </w:r>
                            <w:r w:rsidRPr="007B422F">
                              <w:rPr>
                                <w:color w:val="7E7E7E"/>
                                <w:lang w:val="en-US"/>
                              </w:rPr>
                              <w:t xml:space="preserve"> FazLeituraUmidade(</w:t>
                            </w:r>
                            <w:r w:rsidRPr="007B422F">
                              <w:rPr>
                                <w:color w:val="CC6600"/>
                                <w:lang w:val="en-US"/>
                              </w:rPr>
                              <w:t>void</w:t>
                            </w:r>
                            <w:r w:rsidRPr="007B422F">
                              <w:rPr>
                                <w:color w:val="7E7E7E"/>
                                <w:lang w:val="en-US"/>
                              </w:rPr>
                              <w:t>);</w:t>
                            </w:r>
                          </w:p>
                        </w:txbxContent>
                      </wps:txbx>
                      <wps:bodyPr rot="0" vert="horz" wrap="square" lIns="91440" tIns="45720" rIns="91440" bIns="45720" anchor="t" anchorCtr="0" upright="1">
                        <a:noAutofit/>
                      </wps:bodyPr>
                    </wps:wsp>
                  </a:graphicData>
                </a:graphic>
              </wp:inline>
            </w:drawing>
          </mc:Choice>
          <mc:Fallback>
            <w:pict>
              <v:shapetype w14:anchorId="26772629" id="_x0000_t202" coordsize="21600,21600" o:spt="202" path="m,l,21600r21600,l21600,xe">
                <v:stroke joinstyle="miter"/>
                <v:path gradientshapeok="t" o:connecttype="rect"/>
              </v:shapetype>
              <v:shape id="Caixa de Texto 20" o:spid="_x0000_s1026" type="#_x0000_t202" style="width:423.75pt;height:2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">
                <v:textbox>
                  <w:txbxContent>
                    <w:p w14:paraId="4C049B1A" w14:textId="77777777" w:rsidR="008E7D95" w:rsidRDefault="008E7D95" w:rsidP="00050F82">
                      <w:pPr>
                        <w:pStyle w:val="Textoprformatado"/>
                        <w:spacing w:after="120"/>
                        <w:jc w:val="both"/>
                      </w:pPr>
                      <w:r>
                        <w:rPr>
                          <w:rFonts w:ascii="Arial" w:hAnsi="Arial" w:cs="Arial"/>
                          <w:iCs/>
                          <w:color w:val="000000"/>
                          <w:u w:val="single"/>
                        </w:rPr>
                        <w:t>#include &lt;ESP8266WiFi.h&gt;</w:t>
                      </w:r>
                    </w:p>
                    <w:p w14:paraId="67BF08E3" w14:textId="77777777" w:rsidR="008E7D95" w:rsidRDefault="008E7D95" w:rsidP="00050F82">
                      <w:pPr>
                        <w:pStyle w:val="Textoprformatado"/>
                      </w:pPr>
                      <w:r>
                        <w:rPr>
                          <w:color w:val="7E7E7E"/>
                        </w:rPr>
                        <w:t>//defines</w:t>
                      </w:r>
                    </w:p>
                    <w:p w14:paraId="26C4E181" w14:textId="77777777" w:rsidR="008E7D95" w:rsidRDefault="008E7D95" w:rsidP="00050F82">
                      <w:pPr>
                        <w:pStyle w:val="Textoprformatado"/>
                      </w:pPr>
                      <w:r>
                        <w:rPr>
                          <w:color w:val="000000"/>
                        </w:rPr>
                        <w:t xml:space="preserve">#define SSID_REDE </w:t>
                      </w:r>
                      <w:r>
                        <w:rPr>
                          <w:color w:val="006699"/>
                        </w:rPr>
                        <w:t>"Pesquisa CC"</w:t>
                      </w:r>
                      <w:r>
                        <w:rPr>
                          <w:color w:val="000000"/>
                        </w:rPr>
                        <w:t xml:space="preserve">  </w:t>
                      </w:r>
                      <w:r>
                        <w:rPr>
                          <w:color w:val="7E7E7E"/>
                        </w:rPr>
                        <w:t>//coloque aqui o nome da rede que se deseja conectar</w:t>
                      </w:r>
                    </w:p>
                    <w:p w14:paraId="6A0BE10F" w14:textId="77777777" w:rsidR="008E7D95" w:rsidRDefault="008E7D95" w:rsidP="00050F82">
                      <w:pPr>
                        <w:pStyle w:val="Textoprformatado"/>
                      </w:pPr>
                      <w:r>
                        <w:rPr>
                          <w:color w:val="000000"/>
                        </w:rPr>
                        <w:t xml:space="preserve">#define SENHA_REDE </w:t>
                      </w:r>
                      <w:r>
                        <w:rPr>
                          <w:color w:val="006699"/>
                        </w:rPr>
                        <w:t>"qr5dr1jw"</w:t>
                      </w:r>
                      <w:r>
                        <w:rPr>
                          <w:color w:val="000000"/>
                        </w:rPr>
                        <w:t xml:space="preserve">  </w:t>
                      </w:r>
                      <w:r>
                        <w:rPr>
                          <w:color w:val="7E7E7E"/>
                        </w:rPr>
                        <w:t>//coloque aqui a senha da rede que se deseja conectar</w:t>
                      </w:r>
                    </w:p>
                    <w:p w14:paraId="64C5FC6D" w14:textId="77777777" w:rsidR="008E7D95" w:rsidRDefault="008E7D95" w:rsidP="00050F82">
                      <w:pPr>
                        <w:pStyle w:val="Textoprformatado"/>
                        <w:jc w:val="both"/>
                      </w:pPr>
                      <w:r>
                        <w:rPr>
                          <w:color w:val="000000"/>
                        </w:rPr>
                        <w:t>#define INTERVALO_ENVIO_THINGSPEAK 30000</w:t>
                      </w:r>
                      <w:r>
                        <w:rPr>
                          <w:color w:val="7E7E7E"/>
                        </w:rPr>
                        <w:t>//intervalo entre envios de dados ao ThingSpeak (em ms)</w:t>
                      </w:r>
                    </w:p>
                    <w:p w14:paraId="1A71C4BB" w14:textId="77777777" w:rsidR="008E7D95" w:rsidRDefault="008E7D95" w:rsidP="00050F82">
                      <w:pPr>
                        <w:pStyle w:val="Textoprformatado"/>
                        <w:jc w:val="both"/>
                        <w:rPr>
                          <w:color w:val="000000"/>
                        </w:rPr>
                      </w:pPr>
                    </w:p>
                    <w:p w14:paraId="1994F953" w14:textId="77777777" w:rsidR="008E7D95" w:rsidRPr="007B422F" w:rsidRDefault="008E7D95" w:rsidP="00050F82">
                      <w:pPr>
                        <w:pStyle w:val="Textoprformatado"/>
                        <w:rPr>
                          <w:lang w:val="en-US"/>
                        </w:rPr>
                      </w:pPr>
                      <w:r w:rsidRPr="007B422F">
                        <w:rPr>
                          <w:color w:val="7E7E7E"/>
                          <w:lang w:val="en-US"/>
                        </w:rPr>
                        <w:t>//constantes</w:t>
                      </w:r>
                      <w:r>
                        <w:rPr>
                          <w:color w:val="7E7E7E"/>
                          <w:lang w:val="en-US"/>
                        </w:rPr>
                        <w:t xml:space="preserve"> </w:t>
                      </w:r>
                      <w:r w:rsidRPr="007B422F">
                        <w:rPr>
                          <w:color w:val="7E7E7E"/>
                          <w:lang w:val="en-US"/>
                        </w:rPr>
                        <w:t>e variáveis globais</w:t>
                      </w:r>
                    </w:p>
                    <w:p w14:paraId="032DB242" w14:textId="77777777" w:rsidR="008E7D95" w:rsidRPr="007B422F" w:rsidRDefault="008E7D95" w:rsidP="00050F82">
                      <w:pPr>
                        <w:pStyle w:val="Textoprformatado"/>
                        <w:rPr>
                          <w:lang w:val="en-US"/>
                        </w:rPr>
                      </w:pPr>
                      <w:r w:rsidRPr="007B422F">
                        <w:rPr>
                          <w:color w:val="CC6600"/>
                          <w:lang w:val="en-US"/>
                        </w:rPr>
                        <w:t>char</w:t>
                      </w:r>
                      <w:r w:rsidRPr="007B422F">
                        <w:rPr>
                          <w:color w:val="000000"/>
                          <w:lang w:val="en-US"/>
                        </w:rPr>
                        <w:t xml:space="preserve"> EnderecoAPIThingSpeak[] = </w:t>
                      </w:r>
                      <w:r w:rsidRPr="007B422F">
                        <w:rPr>
                          <w:color w:val="006699"/>
                          <w:lang w:val="en-US"/>
                        </w:rPr>
                        <w:t>"api.thingspeak.com"</w:t>
                      </w:r>
                      <w:r w:rsidRPr="007B422F">
                        <w:rPr>
                          <w:color w:val="000000"/>
                          <w:lang w:val="en-US"/>
                        </w:rPr>
                        <w:t>;</w:t>
                      </w:r>
                    </w:p>
                    <w:p w14:paraId="0B1C3DEF" w14:textId="77777777" w:rsidR="008E7D95" w:rsidRPr="007B422F" w:rsidRDefault="008E7D95" w:rsidP="00050F82">
                      <w:pPr>
                        <w:pStyle w:val="Textoprformatado"/>
                        <w:rPr>
                          <w:lang w:val="en-US"/>
                        </w:rPr>
                      </w:pPr>
                      <w:r w:rsidRPr="007B422F">
                        <w:rPr>
                          <w:color w:val="CC6600"/>
                          <w:lang w:val="en-US"/>
                        </w:rPr>
                        <w:t>String</w:t>
                      </w:r>
                      <w:r w:rsidRPr="007B422F">
                        <w:rPr>
                          <w:color w:val="000000"/>
                          <w:lang w:val="en-US"/>
                        </w:rPr>
                        <w:t xml:space="preserve"> ChaveEscritaThingSpeak = </w:t>
                      </w:r>
                      <w:r w:rsidRPr="007B422F">
                        <w:rPr>
                          <w:color w:val="006699"/>
                          <w:lang w:val="en-US"/>
                        </w:rPr>
                        <w:t>"UC5MNQ5X5G3OIYU3"</w:t>
                      </w:r>
                      <w:r w:rsidRPr="007B422F">
                        <w:rPr>
                          <w:color w:val="000000"/>
                          <w:lang w:val="en-US"/>
                        </w:rPr>
                        <w:t>;</w:t>
                      </w:r>
                    </w:p>
                    <w:p w14:paraId="5580B6E4" w14:textId="77777777" w:rsidR="008E7D95" w:rsidRPr="007B422F" w:rsidRDefault="008E7D95" w:rsidP="00050F82">
                      <w:pPr>
                        <w:pStyle w:val="Textoprformatado"/>
                        <w:rPr>
                          <w:lang w:val="en-US"/>
                        </w:rPr>
                      </w:pPr>
                      <w:r w:rsidRPr="007B422F">
                        <w:rPr>
                          <w:color w:val="CC6600"/>
                          <w:lang w:val="en-US"/>
                        </w:rPr>
                        <w:t>long</w:t>
                      </w:r>
                      <w:r w:rsidRPr="007B422F">
                        <w:rPr>
                          <w:color w:val="000000"/>
                          <w:lang w:val="en-US"/>
                        </w:rPr>
                        <w:t xml:space="preserve"> lastConnectionTime; </w:t>
                      </w:r>
                    </w:p>
                    <w:p w14:paraId="45F53B16" w14:textId="77777777" w:rsidR="008E7D95" w:rsidRPr="007B422F" w:rsidRDefault="008E7D95" w:rsidP="00050F82">
                      <w:pPr>
                        <w:pStyle w:val="Textoprformatado"/>
                        <w:rPr>
                          <w:lang w:val="en-US"/>
                        </w:rPr>
                      </w:pPr>
                      <w:r w:rsidRPr="007B422F">
                        <w:rPr>
                          <w:color w:val="CC6600"/>
                          <w:lang w:val="en-US"/>
                        </w:rPr>
                        <w:t>WiFiClient</w:t>
                      </w:r>
                      <w:r w:rsidRPr="007B422F">
                        <w:rPr>
                          <w:color w:val="000000"/>
                          <w:lang w:val="en-US"/>
                        </w:rPr>
                        <w:t xml:space="preserve"> client;</w:t>
                      </w:r>
                    </w:p>
                    <w:p w14:paraId="6BE8859E" w14:textId="77777777" w:rsidR="008E7D95" w:rsidRPr="007B422F" w:rsidRDefault="008E7D95" w:rsidP="00050F82">
                      <w:pPr>
                        <w:pStyle w:val="Textoprformatado"/>
                        <w:rPr>
                          <w:lang w:val="en-US"/>
                        </w:rPr>
                      </w:pPr>
                      <w:r w:rsidRPr="007B422F">
                        <w:rPr>
                          <w:rFonts w:eastAsia="Liberation Mono"/>
                          <w:color w:val="000000"/>
                          <w:lang w:val="en-US"/>
                        </w:rPr>
                        <w:t xml:space="preserve"> </w:t>
                      </w:r>
                    </w:p>
                    <w:p w14:paraId="525AFB4E" w14:textId="77777777" w:rsidR="008E7D95" w:rsidRPr="007B422F" w:rsidRDefault="008E7D95" w:rsidP="00050F82">
                      <w:pPr>
                        <w:pStyle w:val="Textoprformatado"/>
                        <w:rPr>
                          <w:lang w:val="en-US"/>
                        </w:rPr>
                      </w:pPr>
                      <w:r w:rsidRPr="007B422F">
                        <w:rPr>
                          <w:color w:val="7E7E7E"/>
                          <w:lang w:val="en-US"/>
                        </w:rPr>
                        <w:t>//prototypes</w:t>
                      </w:r>
                    </w:p>
                    <w:p w14:paraId="0767B163" w14:textId="77777777" w:rsidR="008E7D95" w:rsidRPr="007B422F" w:rsidRDefault="008E7D95" w:rsidP="00050F82">
                      <w:pPr>
                        <w:pStyle w:val="Textoprformatado"/>
                        <w:rPr>
                          <w:lang w:val="en-US"/>
                        </w:rPr>
                      </w:pPr>
                      <w:r w:rsidRPr="007B422F">
                        <w:rPr>
                          <w:color w:val="CC6600"/>
                          <w:lang w:val="en-US"/>
                        </w:rPr>
                        <w:t>void</w:t>
                      </w:r>
                      <w:r w:rsidRPr="007B422F">
                        <w:rPr>
                          <w:color w:val="000000"/>
                          <w:lang w:val="en-US"/>
                        </w:rPr>
                        <w:t xml:space="preserve"> EnviaInformacoesThingspeak(</w:t>
                      </w:r>
                      <w:r w:rsidRPr="007B422F">
                        <w:rPr>
                          <w:color w:val="CC6600"/>
                          <w:lang w:val="en-US"/>
                        </w:rPr>
                        <w:t>String</w:t>
                      </w:r>
                      <w:r w:rsidRPr="007B422F">
                        <w:rPr>
                          <w:color w:val="000000"/>
                          <w:lang w:val="en-US"/>
                        </w:rPr>
                        <w:t xml:space="preserve"> StringDados);</w:t>
                      </w:r>
                    </w:p>
                    <w:p w14:paraId="300CD278" w14:textId="77777777" w:rsidR="008E7D95" w:rsidRPr="007B422F" w:rsidRDefault="008E7D95" w:rsidP="00050F82">
                      <w:pPr>
                        <w:pStyle w:val="Textoprformatado"/>
                        <w:rPr>
                          <w:lang w:val="en-US"/>
                        </w:rPr>
                      </w:pPr>
                      <w:r w:rsidRPr="007B422F">
                        <w:rPr>
                          <w:color w:val="CC6600"/>
                          <w:lang w:val="en-US"/>
                        </w:rPr>
                        <w:t>void</w:t>
                      </w:r>
                      <w:r w:rsidRPr="007B422F">
                        <w:rPr>
                          <w:color w:val="000000"/>
                          <w:lang w:val="en-US"/>
                        </w:rPr>
                        <w:t xml:space="preserve"> FazConexaoWiFi(</w:t>
                      </w:r>
                      <w:r w:rsidRPr="007B422F">
                        <w:rPr>
                          <w:color w:val="CC6600"/>
                          <w:lang w:val="en-US"/>
                        </w:rPr>
                        <w:t>void</w:t>
                      </w:r>
                      <w:r w:rsidRPr="007B422F">
                        <w:rPr>
                          <w:color w:val="000000"/>
                          <w:lang w:val="en-US"/>
                        </w:rPr>
                        <w:t>);</w:t>
                      </w:r>
                    </w:p>
                    <w:p w14:paraId="76F32593" w14:textId="77777777" w:rsidR="008E7D95" w:rsidRPr="007B422F" w:rsidRDefault="008E7D95" w:rsidP="00050F82">
                      <w:pPr>
                        <w:pStyle w:val="Textoprformatado"/>
                        <w:jc w:val="both"/>
                        <w:rPr>
                          <w:lang w:val="en-US"/>
                        </w:rPr>
                      </w:pPr>
                      <w:r w:rsidRPr="007B422F">
                        <w:rPr>
                          <w:color w:val="CC6600"/>
                          <w:lang w:val="en-US"/>
                        </w:rPr>
                        <w:t>float</w:t>
                      </w:r>
                      <w:r w:rsidRPr="007B422F">
                        <w:rPr>
                          <w:color w:val="7E7E7E"/>
                          <w:lang w:val="en-US"/>
                        </w:rPr>
                        <w:t xml:space="preserve"> FazLeituraUmidade(</w:t>
                      </w:r>
                      <w:r w:rsidRPr="007B422F">
                        <w:rPr>
                          <w:color w:val="CC6600"/>
                          <w:lang w:val="en-US"/>
                        </w:rPr>
                        <w:t>void</w:t>
                      </w:r>
                      <w:r w:rsidRPr="007B422F">
                        <w:rPr>
                          <w:color w:val="7E7E7E"/>
                          <w:lang w:val="en-US"/>
                        </w:rPr>
                        <w:t>);</w:t>
                      </w:r>
                    </w:p>
                  </w:txbxContent>
                </v:textbox>
                <w10:anchorlock/>
              </v:shape>
            </w:pict>
          </mc:Fallback>
        </mc:AlternateContent>
      </w:r>
    </w:p>
    <w:p w14:paraId="7EC249B6" w14:textId="77777777" w:rsidR="00050F82" w:rsidRPr="004E48EC" w:rsidRDefault="00050F82" w:rsidP="00050F82">
      <w:pPr>
        <w:pStyle w:val="Textoprformatado"/>
        <w:spacing w:after="120"/>
        <w:jc w:val="center"/>
        <w:rPr>
          <w:rFonts w:ascii="Arial" w:hAnsi="Arial" w:cs="Arial"/>
          <w:color w:val="000000"/>
          <w:sz w:val="24"/>
          <w:szCs w:val="24"/>
        </w:rPr>
      </w:pPr>
      <w:r w:rsidRPr="008E4317">
        <w:rPr>
          <w:rFonts w:ascii="Arial" w:hAnsi="Arial" w:cs="Arial"/>
          <w:b/>
          <w:color w:val="000000"/>
          <w:sz w:val="24"/>
          <w:szCs w:val="24"/>
        </w:rPr>
        <w:t xml:space="preserve">Quadro </w:t>
      </w:r>
      <w:proofErr w:type="gramStart"/>
      <w:r w:rsidRPr="008E4317">
        <w:rPr>
          <w:rFonts w:ascii="Arial" w:hAnsi="Arial" w:cs="Arial"/>
          <w:b/>
          <w:color w:val="000000"/>
          <w:sz w:val="24"/>
          <w:szCs w:val="24"/>
        </w:rPr>
        <w:t>1.-</w:t>
      </w:r>
      <w:proofErr w:type="gramEnd"/>
      <w:r w:rsidRPr="008E4317">
        <w:rPr>
          <w:rFonts w:ascii="Arial" w:hAnsi="Arial" w:cs="Arial"/>
          <w:b/>
          <w:color w:val="000000"/>
          <w:sz w:val="24"/>
          <w:szCs w:val="24"/>
        </w:rPr>
        <w:t xml:space="preserve"> </w:t>
      </w:r>
      <w:r w:rsidRPr="006032D5">
        <w:rPr>
          <w:rFonts w:ascii="Arial" w:hAnsi="Arial" w:cs="Arial"/>
          <w:color w:val="000000"/>
          <w:sz w:val="24"/>
          <w:szCs w:val="24"/>
        </w:rPr>
        <w:t>Código de Controle:</w:t>
      </w:r>
      <w:r>
        <w:rPr>
          <w:rFonts w:ascii="Arial" w:hAnsi="Arial" w:cs="Arial"/>
          <w:b/>
          <w:color w:val="000000"/>
          <w:sz w:val="24"/>
          <w:szCs w:val="24"/>
        </w:rPr>
        <w:t xml:space="preserve"> </w:t>
      </w:r>
      <w:r w:rsidRPr="006032D5">
        <w:rPr>
          <w:rFonts w:ascii="Arial" w:hAnsi="Arial" w:cs="Arial"/>
          <w:color w:val="000000"/>
          <w:sz w:val="24"/>
          <w:szCs w:val="24"/>
        </w:rPr>
        <w:t>Definição da Rede e Plataforma IOT</w:t>
      </w:r>
    </w:p>
    <w:p w14:paraId="7E92BD01" w14:textId="77777777" w:rsidR="00050F82" w:rsidRPr="00573B78" w:rsidRDefault="00050F82" w:rsidP="00050F82">
      <w:pPr>
        <w:pStyle w:val="Textoprformatado"/>
        <w:ind w:left="284"/>
        <w:jc w:val="both"/>
        <w:rPr>
          <w:rFonts w:ascii="Arial" w:hAnsi="Arial" w:cs="Arial"/>
          <w:color w:val="000000"/>
          <w:sz w:val="24"/>
          <w:szCs w:val="24"/>
        </w:rPr>
      </w:pPr>
    </w:p>
    <w:p w14:paraId="1CD6B938" w14:textId="77777777" w:rsidR="00050F82" w:rsidRDefault="005F7CE5" w:rsidP="009710B9">
      <w:pPr>
        <w:pStyle w:val="Textoprformatado"/>
        <w:spacing w:after="240"/>
        <w:ind w:firstLine="425"/>
        <w:jc w:val="both"/>
        <w:rPr>
          <w:rFonts w:ascii="Arial" w:hAnsi="Arial" w:cs="Arial"/>
          <w:iCs/>
          <w:color w:val="000000"/>
          <w:sz w:val="24"/>
          <w:szCs w:val="24"/>
        </w:rPr>
      </w:pPr>
      <w:r>
        <w:rPr>
          <w:rFonts w:ascii="Arial" w:hAnsi="Arial" w:cs="Arial"/>
          <w:iCs/>
          <w:color w:val="000000"/>
          <w:sz w:val="24"/>
          <w:szCs w:val="24"/>
        </w:rPr>
        <w:t xml:space="preserve">No Quadro 2, apresenta-se a função </w:t>
      </w:r>
      <w:proofErr w:type="spellStart"/>
      <w:r w:rsidRPr="005F7CE5">
        <w:rPr>
          <w:rFonts w:ascii="Arial" w:hAnsi="Arial" w:cs="Arial"/>
          <w:b/>
          <w:iCs/>
          <w:color w:val="000000"/>
          <w:sz w:val="24"/>
          <w:szCs w:val="24"/>
        </w:rPr>
        <w:t>EnviaInformacoesThingspeak</w:t>
      </w:r>
      <w:proofErr w:type="spellEnd"/>
      <w:r w:rsidRPr="005F7CE5">
        <w:rPr>
          <w:rFonts w:ascii="Arial" w:hAnsi="Arial" w:cs="Arial"/>
          <w:b/>
          <w:iCs/>
          <w:color w:val="000000"/>
          <w:sz w:val="24"/>
          <w:szCs w:val="24"/>
        </w:rPr>
        <w:t>()</w:t>
      </w:r>
      <w:r>
        <w:rPr>
          <w:rFonts w:ascii="Arial" w:hAnsi="Arial" w:cs="Arial"/>
          <w:iCs/>
          <w:color w:val="000000"/>
          <w:sz w:val="24"/>
          <w:szCs w:val="24"/>
        </w:rPr>
        <w:t xml:space="preserve">  que </w:t>
      </w:r>
      <w:r w:rsidR="0045051B">
        <w:rPr>
          <w:rFonts w:ascii="Arial" w:hAnsi="Arial" w:cs="Arial"/>
          <w:iCs/>
          <w:color w:val="000000"/>
          <w:sz w:val="24"/>
          <w:szCs w:val="24"/>
        </w:rPr>
        <w:t xml:space="preserve">inicia uma nova conexão </w:t>
      </w:r>
      <w:r w:rsidR="006A6CE8">
        <w:rPr>
          <w:rFonts w:ascii="Arial" w:hAnsi="Arial" w:cs="Arial"/>
          <w:iCs/>
          <w:color w:val="000000"/>
          <w:sz w:val="24"/>
          <w:szCs w:val="24"/>
        </w:rPr>
        <w:t xml:space="preserve">do cliente ao servidor, </w:t>
      </w:r>
      <w:r w:rsidR="0045051B">
        <w:rPr>
          <w:rFonts w:ascii="Arial" w:hAnsi="Arial" w:cs="Arial"/>
          <w:iCs/>
          <w:color w:val="000000"/>
          <w:sz w:val="24"/>
          <w:szCs w:val="24"/>
        </w:rPr>
        <w:t xml:space="preserve">mediante </w:t>
      </w:r>
      <w:r w:rsidR="006A6CE8">
        <w:rPr>
          <w:rFonts w:ascii="Arial" w:hAnsi="Arial" w:cs="Arial"/>
          <w:iCs/>
          <w:color w:val="000000"/>
          <w:sz w:val="24"/>
          <w:szCs w:val="24"/>
        </w:rPr>
        <w:t xml:space="preserve">o comando </w:t>
      </w:r>
      <w:proofErr w:type="spellStart"/>
      <w:r w:rsidR="006A6CE8" w:rsidRPr="006A6CE8">
        <w:rPr>
          <w:rFonts w:ascii="Arial" w:hAnsi="Arial" w:cs="Arial"/>
          <w:i/>
          <w:iCs/>
          <w:color w:val="000000"/>
          <w:sz w:val="24"/>
          <w:szCs w:val="24"/>
        </w:rPr>
        <w:t>client.connect</w:t>
      </w:r>
      <w:proofErr w:type="spellEnd"/>
      <w:r w:rsidR="006A6CE8" w:rsidRPr="006A6CE8">
        <w:rPr>
          <w:rFonts w:ascii="Arial" w:hAnsi="Arial" w:cs="Arial"/>
          <w:i/>
          <w:iCs/>
          <w:color w:val="000000"/>
          <w:sz w:val="24"/>
          <w:szCs w:val="24"/>
        </w:rPr>
        <w:t>()</w:t>
      </w:r>
      <w:r w:rsidR="006A6CE8">
        <w:rPr>
          <w:rFonts w:ascii="Arial" w:hAnsi="Arial" w:cs="Arial"/>
          <w:iCs/>
          <w:color w:val="000000"/>
          <w:sz w:val="24"/>
          <w:szCs w:val="24"/>
        </w:rPr>
        <w:t xml:space="preserve"> e</w:t>
      </w:r>
      <w:r w:rsidR="0045051B">
        <w:rPr>
          <w:rFonts w:ascii="Arial" w:hAnsi="Arial" w:cs="Arial"/>
          <w:iCs/>
          <w:color w:val="000000"/>
          <w:sz w:val="24"/>
          <w:szCs w:val="24"/>
        </w:rPr>
        <w:t xml:space="preserve"> </w:t>
      </w:r>
      <w:r>
        <w:rPr>
          <w:rFonts w:ascii="Arial" w:hAnsi="Arial" w:cs="Arial"/>
          <w:iCs/>
          <w:color w:val="000000"/>
          <w:sz w:val="24"/>
          <w:szCs w:val="24"/>
        </w:rPr>
        <w:t>verifica o estado d</w:t>
      </w:r>
      <w:r w:rsidR="006A6CE8">
        <w:rPr>
          <w:rFonts w:ascii="Arial" w:hAnsi="Arial" w:cs="Arial"/>
          <w:iCs/>
          <w:color w:val="000000"/>
          <w:sz w:val="24"/>
          <w:szCs w:val="24"/>
        </w:rPr>
        <w:t>ess</w:t>
      </w:r>
      <w:r>
        <w:rPr>
          <w:rFonts w:ascii="Arial" w:hAnsi="Arial" w:cs="Arial"/>
          <w:iCs/>
          <w:color w:val="000000"/>
          <w:sz w:val="24"/>
          <w:szCs w:val="24"/>
        </w:rPr>
        <w:t xml:space="preserve">a conexão, e em caso de verificação positiva, </w:t>
      </w:r>
      <w:r w:rsidR="00050F82">
        <w:rPr>
          <w:rFonts w:ascii="Arial" w:hAnsi="Arial" w:cs="Arial"/>
          <w:iCs/>
          <w:color w:val="000000"/>
          <w:sz w:val="24"/>
          <w:szCs w:val="24"/>
        </w:rPr>
        <w:t xml:space="preserve">envia </w:t>
      </w:r>
      <w:r>
        <w:rPr>
          <w:rFonts w:ascii="Arial" w:hAnsi="Arial" w:cs="Arial"/>
          <w:iCs/>
          <w:color w:val="000000"/>
          <w:sz w:val="24"/>
          <w:szCs w:val="24"/>
        </w:rPr>
        <w:t xml:space="preserve">à plataforma </w:t>
      </w:r>
      <w:proofErr w:type="spellStart"/>
      <w:r w:rsidR="00050F82" w:rsidRPr="006032D5">
        <w:rPr>
          <w:rFonts w:ascii="Arial" w:hAnsi="Arial" w:cs="Arial"/>
          <w:i/>
          <w:iCs/>
          <w:color w:val="000000"/>
          <w:sz w:val="24"/>
          <w:szCs w:val="24"/>
        </w:rPr>
        <w:t>ThingSpeak</w:t>
      </w:r>
      <w:proofErr w:type="spellEnd"/>
      <w:r w:rsidR="00050F82">
        <w:rPr>
          <w:rFonts w:ascii="Arial" w:hAnsi="Arial" w:cs="Arial"/>
          <w:iCs/>
          <w:color w:val="000000"/>
          <w:sz w:val="24"/>
          <w:szCs w:val="24"/>
        </w:rPr>
        <w:t xml:space="preserve"> </w:t>
      </w:r>
      <w:r>
        <w:rPr>
          <w:rFonts w:ascii="Arial" w:hAnsi="Arial" w:cs="Arial"/>
          <w:iCs/>
          <w:color w:val="000000"/>
          <w:sz w:val="24"/>
          <w:szCs w:val="24"/>
        </w:rPr>
        <w:t xml:space="preserve">a informação sobre umidade de solo, recebida na forma de uma </w:t>
      </w:r>
      <w:proofErr w:type="spellStart"/>
      <w:r w:rsidRPr="005F7CE5">
        <w:rPr>
          <w:rFonts w:ascii="Arial" w:hAnsi="Arial" w:cs="Arial"/>
          <w:i/>
          <w:iCs/>
          <w:color w:val="000000"/>
          <w:sz w:val="24"/>
          <w:szCs w:val="24"/>
        </w:rPr>
        <w:t>string</w:t>
      </w:r>
      <w:proofErr w:type="spellEnd"/>
      <w:r>
        <w:rPr>
          <w:rFonts w:ascii="Arial" w:hAnsi="Arial" w:cs="Arial"/>
          <w:iCs/>
          <w:color w:val="000000"/>
          <w:sz w:val="24"/>
          <w:szCs w:val="24"/>
        </w:rPr>
        <w:t>, como uma</w:t>
      </w:r>
      <w:r w:rsidR="00050F82">
        <w:rPr>
          <w:rFonts w:ascii="Arial" w:hAnsi="Arial" w:cs="Arial"/>
          <w:iCs/>
          <w:color w:val="000000"/>
          <w:sz w:val="24"/>
          <w:szCs w:val="24"/>
        </w:rPr>
        <w:t xml:space="preserve"> requisiç</w:t>
      </w:r>
      <w:r>
        <w:rPr>
          <w:rFonts w:ascii="Arial" w:hAnsi="Arial" w:cs="Arial"/>
          <w:iCs/>
          <w:color w:val="000000"/>
          <w:sz w:val="24"/>
          <w:szCs w:val="24"/>
        </w:rPr>
        <w:t>ão</w:t>
      </w:r>
      <w:r w:rsidR="00050F82">
        <w:rPr>
          <w:rFonts w:ascii="Arial" w:hAnsi="Arial" w:cs="Arial"/>
          <w:iCs/>
          <w:color w:val="000000"/>
          <w:sz w:val="24"/>
          <w:szCs w:val="24"/>
        </w:rPr>
        <w:t xml:space="preserve"> HTTP.</w:t>
      </w:r>
      <w:r w:rsidR="007B2853">
        <w:rPr>
          <w:rFonts w:ascii="Arial" w:hAnsi="Arial" w:cs="Arial"/>
          <w:iCs/>
          <w:color w:val="000000"/>
          <w:sz w:val="24"/>
          <w:szCs w:val="24"/>
        </w:rPr>
        <w:t xml:space="preserve"> Além disso, a função registra </w:t>
      </w:r>
      <w:r w:rsidR="009710B9">
        <w:rPr>
          <w:rFonts w:ascii="Arial" w:hAnsi="Arial" w:cs="Arial"/>
          <w:iCs/>
          <w:color w:val="000000"/>
          <w:sz w:val="24"/>
          <w:szCs w:val="24"/>
        </w:rPr>
        <w:t>o tempo transcorrido</w:t>
      </w:r>
      <w:r w:rsidR="00595BA8" w:rsidRPr="00595BA8">
        <w:rPr>
          <w:rFonts w:ascii="Arial" w:hAnsi="Arial" w:cs="Arial"/>
          <w:iCs/>
          <w:color w:val="000000"/>
          <w:sz w:val="24"/>
          <w:szCs w:val="24"/>
        </w:rPr>
        <w:t xml:space="preserve"> </w:t>
      </w:r>
      <w:r w:rsidR="00595BA8">
        <w:rPr>
          <w:rFonts w:ascii="Arial" w:hAnsi="Arial" w:cs="Arial"/>
          <w:iCs/>
          <w:color w:val="000000"/>
          <w:sz w:val="24"/>
          <w:szCs w:val="24"/>
        </w:rPr>
        <w:t xml:space="preserve">até o momento, desde o </w:t>
      </w:r>
      <w:proofErr w:type="spellStart"/>
      <w:r w:rsidR="00595BA8">
        <w:rPr>
          <w:rFonts w:ascii="Arial" w:hAnsi="Arial" w:cs="Arial"/>
          <w:iCs/>
          <w:color w:val="000000"/>
          <w:sz w:val="24"/>
          <w:szCs w:val="24"/>
        </w:rPr>
        <w:t>inicio</w:t>
      </w:r>
      <w:proofErr w:type="spellEnd"/>
      <w:r w:rsidR="00595BA8">
        <w:rPr>
          <w:rFonts w:ascii="Arial" w:hAnsi="Arial" w:cs="Arial"/>
          <w:iCs/>
          <w:color w:val="000000"/>
          <w:sz w:val="24"/>
          <w:szCs w:val="24"/>
        </w:rPr>
        <w:t xml:space="preserve"> da execução</w:t>
      </w:r>
      <w:r w:rsidR="006A6CE8">
        <w:rPr>
          <w:rFonts w:ascii="Arial" w:hAnsi="Arial" w:cs="Arial"/>
          <w:iCs/>
          <w:color w:val="000000"/>
          <w:sz w:val="24"/>
          <w:szCs w:val="24"/>
        </w:rPr>
        <w:t xml:space="preserve">, mediante o comando </w:t>
      </w:r>
      <w:proofErr w:type="spellStart"/>
      <w:proofErr w:type="gramStart"/>
      <w:r w:rsidR="00595BA8" w:rsidRPr="00595BA8">
        <w:rPr>
          <w:rFonts w:ascii="Arial" w:hAnsi="Arial" w:cs="Arial"/>
          <w:i/>
          <w:iCs/>
          <w:color w:val="000000"/>
          <w:sz w:val="24"/>
          <w:szCs w:val="24"/>
        </w:rPr>
        <w:t>millis</w:t>
      </w:r>
      <w:proofErr w:type="spellEnd"/>
      <w:r w:rsidR="00595BA8" w:rsidRPr="00595BA8">
        <w:rPr>
          <w:rFonts w:ascii="Arial" w:hAnsi="Arial" w:cs="Arial"/>
          <w:i/>
          <w:iCs/>
          <w:color w:val="000000"/>
          <w:sz w:val="24"/>
          <w:szCs w:val="24"/>
        </w:rPr>
        <w:t>(</w:t>
      </w:r>
      <w:proofErr w:type="gramEnd"/>
      <w:r w:rsidR="00595BA8" w:rsidRPr="00595BA8">
        <w:rPr>
          <w:rFonts w:ascii="Arial" w:hAnsi="Arial" w:cs="Arial"/>
          <w:i/>
          <w:iCs/>
          <w:color w:val="000000"/>
          <w:sz w:val="24"/>
          <w:szCs w:val="24"/>
        </w:rPr>
        <w:t>)</w:t>
      </w:r>
      <w:r w:rsidR="00595BA8">
        <w:rPr>
          <w:rFonts w:ascii="Arial" w:hAnsi="Arial" w:cs="Arial"/>
          <w:iCs/>
          <w:color w:val="000000"/>
          <w:sz w:val="24"/>
          <w:szCs w:val="24"/>
        </w:rPr>
        <w:t xml:space="preserve"> como forma de registrar o tempo da nova conexão</w:t>
      </w:r>
      <w:r w:rsidR="009710B9">
        <w:rPr>
          <w:rFonts w:ascii="Arial" w:hAnsi="Arial" w:cs="Arial"/>
          <w:iCs/>
          <w:color w:val="000000"/>
          <w:sz w:val="24"/>
          <w:szCs w:val="24"/>
        </w:rPr>
        <w:t>.</w:t>
      </w:r>
    </w:p>
    <w:p w14:paraId="748C4D57" w14:textId="77777777" w:rsidR="00050F82" w:rsidRPr="006032D5" w:rsidRDefault="00050F82" w:rsidP="00050F82">
      <w:pPr>
        <w:pStyle w:val="Textoprformatado"/>
        <w:spacing w:after="120"/>
        <w:jc w:val="both"/>
        <w:rPr>
          <w:rFonts w:ascii="Arial" w:hAnsi="Arial" w:cs="Arial"/>
          <w:color w:val="000000"/>
          <w:sz w:val="24"/>
          <w:szCs w:val="24"/>
        </w:rPr>
      </w:pPr>
      <w:r>
        <w:rPr>
          <w:noProof/>
          <w:color w:val="000000"/>
        </w:rPr>
        <w:lastRenderedPageBreak/>
        <mc:AlternateContent>
          <mc:Choice Requires="wps">
            <w:drawing>
              <wp:inline distT="0" distB="0" distL="0" distR="0" wp14:anchorId="42B52FA4" wp14:editId="3BF16FDC">
                <wp:extent cx="5381625" cy="3165475"/>
                <wp:effectExtent l="13335" t="13970" r="5715" b="11430"/>
                <wp:docPr id="19" name="Caixa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165475"/>
                        </a:xfrm>
                        <a:prstGeom prst="rect">
                          <a:avLst/>
                        </a:prstGeom>
                        <a:solidFill>
                          <a:srgbClr val="FFFFFF"/>
                        </a:solidFill>
                        <a:ln w="9525">
                          <a:solidFill>
                            <a:srgbClr val="000000"/>
                          </a:solidFill>
                          <a:miter lim="800000"/>
                          <a:headEnd/>
                          <a:tailEnd/>
                        </a:ln>
                      </wps:spPr>
                      <wps:txbx>
                        <w:txbxContent>
                          <w:p w14:paraId="2A4C1910" w14:textId="77777777" w:rsidR="008E7D95" w:rsidRPr="007B422F" w:rsidRDefault="008E7D95" w:rsidP="00050F82">
                            <w:pPr>
                              <w:pStyle w:val="Textoprformatado"/>
                              <w:rPr>
                                <w:lang w:val="en-US"/>
                              </w:rPr>
                            </w:pPr>
                            <w:r w:rsidRPr="007B422F">
                              <w:rPr>
                                <w:color w:val="CC6600"/>
                                <w:lang w:val="en-US"/>
                              </w:rPr>
                              <w:t>void</w:t>
                            </w:r>
                            <w:r w:rsidRPr="007B422F">
                              <w:rPr>
                                <w:color w:val="000000"/>
                                <w:lang w:val="en-US"/>
                              </w:rPr>
                              <w:t xml:space="preserve"> EnviaInformacoesThingspeak(</w:t>
                            </w:r>
                            <w:r w:rsidRPr="007B422F">
                              <w:rPr>
                                <w:color w:val="CC6600"/>
                                <w:lang w:val="en-US"/>
                              </w:rPr>
                              <w:t>String</w:t>
                            </w:r>
                            <w:r w:rsidRPr="007B422F">
                              <w:rPr>
                                <w:color w:val="000000"/>
                                <w:lang w:val="en-US"/>
                              </w:rPr>
                              <w:t xml:space="preserve"> StringDados)</w:t>
                            </w:r>
                          </w:p>
                          <w:p w14:paraId="446A4165" w14:textId="77777777" w:rsidR="008E7D95" w:rsidRPr="007B422F" w:rsidRDefault="008E7D95" w:rsidP="00050F82">
                            <w:pPr>
                              <w:pStyle w:val="Textoprformatado"/>
                              <w:rPr>
                                <w:lang w:val="en-US"/>
                              </w:rPr>
                            </w:pPr>
                            <w:r w:rsidRPr="007B422F">
                              <w:rPr>
                                <w:color w:val="000000"/>
                                <w:lang w:val="en-US"/>
                              </w:rPr>
                              <w:t>{</w:t>
                            </w:r>
                          </w:p>
                          <w:p w14:paraId="3B5B9D94"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CC6600"/>
                                <w:lang w:val="en-US"/>
                              </w:rPr>
                              <w:t>if</w:t>
                            </w:r>
                            <w:r w:rsidRPr="007B422F">
                              <w:rPr>
                                <w:color w:val="000000"/>
                                <w:lang w:val="en-US"/>
                              </w:rPr>
                              <w:t xml:space="preserve"> (client.</w:t>
                            </w:r>
                            <w:r w:rsidRPr="007B422F">
                              <w:rPr>
                                <w:color w:val="CC6600"/>
                                <w:lang w:val="en-US"/>
                              </w:rPr>
                              <w:t>connect</w:t>
                            </w:r>
                            <w:r w:rsidRPr="007B422F">
                              <w:rPr>
                                <w:color w:val="000000"/>
                                <w:lang w:val="en-US"/>
                              </w:rPr>
                              <w:t>(EnderecoAPIThingSpeak, 80))</w:t>
                            </w:r>
                          </w:p>
                          <w:p w14:paraId="44B90118" w14:textId="77777777" w:rsidR="008E7D95" w:rsidRPr="00925B56" w:rsidRDefault="008E7D95" w:rsidP="00050F82">
                            <w:pPr>
                              <w:pStyle w:val="Textoprformatado"/>
                            </w:pPr>
                            <w:r w:rsidRPr="007B422F">
                              <w:rPr>
                                <w:rFonts w:eastAsia="Liberation Mono"/>
                                <w:color w:val="000000"/>
                                <w:lang w:val="en-US"/>
                              </w:rPr>
                              <w:t xml:space="preserve">    </w:t>
                            </w:r>
                            <w:r w:rsidRPr="00925B56">
                              <w:rPr>
                                <w:color w:val="000000"/>
                              </w:rPr>
                              <w:t xml:space="preserve">{         </w:t>
                            </w:r>
                          </w:p>
                          <w:p w14:paraId="086BD6C1" w14:textId="77777777" w:rsidR="008E7D95" w:rsidRDefault="008E7D95" w:rsidP="00050F82">
                            <w:pPr>
                              <w:pStyle w:val="Textoprformatado"/>
                            </w:pPr>
                            <w:r w:rsidRPr="00925B56">
                              <w:rPr>
                                <w:rFonts w:eastAsia="Liberation Mono"/>
                                <w:color w:val="000000"/>
                              </w:rPr>
                              <w:t xml:space="preserve">        </w:t>
                            </w:r>
                            <w:r>
                              <w:rPr>
                                <w:color w:val="7E7E7E"/>
                              </w:rPr>
                              <w:t>//faz a requisição HTTP ao ThingSpeak</w:t>
                            </w:r>
                          </w:p>
                          <w:p w14:paraId="2C1A6635" w14:textId="77777777" w:rsidR="008E7D95" w:rsidRPr="007B422F" w:rsidRDefault="008E7D95" w:rsidP="00050F82">
                            <w:pPr>
                              <w:pStyle w:val="Textoprformatado"/>
                              <w:rPr>
                                <w:lang w:val="en-US"/>
                              </w:rPr>
                            </w:pPr>
                            <w:r>
                              <w:rPr>
                                <w:rFonts w:eastAsia="Liberation Mono"/>
                                <w:color w:val="000000"/>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"POST /update HTTP/1.1\n"</w:t>
                            </w:r>
                            <w:r w:rsidRPr="007B422F">
                              <w:rPr>
                                <w:color w:val="000000"/>
                                <w:lang w:val="en-US"/>
                              </w:rPr>
                              <w:t>);</w:t>
                            </w:r>
                          </w:p>
                          <w:p w14:paraId="0BCFCCA9"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"Host: api.thingspeak.com\n"</w:t>
                            </w:r>
                            <w:r w:rsidRPr="007B422F">
                              <w:rPr>
                                <w:color w:val="000000"/>
                                <w:lang w:val="en-US"/>
                              </w:rPr>
                              <w:t>);</w:t>
                            </w:r>
                          </w:p>
                          <w:p w14:paraId="3DEB14DC"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"Connection: close\n"</w:t>
                            </w:r>
                            <w:r w:rsidRPr="007B422F">
                              <w:rPr>
                                <w:color w:val="000000"/>
                                <w:lang w:val="en-US"/>
                              </w:rPr>
                              <w:t>);</w:t>
                            </w:r>
                          </w:p>
                          <w:p w14:paraId="7E8C0EDD"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"X-THINGSPEAKAPIKEY: "</w:t>
                            </w:r>
                            <w:r w:rsidRPr="007B422F">
                              <w:rPr>
                                <w:color w:val="000000"/>
                                <w:lang w:val="en-US"/>
                              </w:rPr>
                              <w:t>+ChaveEscritaThingSpeak+</w:t>
                            </w:r>
                            <w:r w:rsidRPr="007B422F">
                              <w:rPr>
                                <w:color w:val="006699"/>
                                <w:lang w:val="en-US"/>
                              </w:rPr>
                              <w:t>"\n"</w:t>
                            </w:r>
                            <w:r w:rsidRPr="007B422F">
                              <w:rPr>
                                <w:color w:val="000000"/>
                                <w:lang w:val="en-US"/>
                              </w:rPr>
                              <w:t>);</w:t>
                            </w:r>
                          </w:p>
                          <w:p w14:paraId="5E233768"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"Content-Type: application/x-www-form-urlencoded\n"</w:t>
                            </w:r>
                            <w:r w:rsidRPr="007B422F">
                              <w:rPr>
                                <w:color w:val="000000"/>
                                <w:lang w:val="en-US"/>
                              </w:rPr>
                              <w:t>);</w:t>
                            </w:r>
                          </w:p>
                          <w:p w14:paraId="08118C31"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"Content-Length: "</w:t>
                            </w:r>
                            <w:r w:rsidRPr="007B422F">
                              <w:rPr>
                                <w:color w:val="000000"/>
                                <w:lang w:val="en-US"/>
                              </w:rPr>
                              <w:t>);</w:t>
                            </w:r>
                          </w:p>
                          <w:p w14:paraId="243BED7F"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(StringDados.length());</w:t>
                            </w:r>
                          </w:p>
                          <w:p w14:paraId="2A12F5BC"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"\n\n"</w:t>
                            </w:r>
                            <w:r w:rsidRPr="007B422F">
                              <w:rPr>
                                <w:color w:val="000000"/>
                                <w:lang w:val="en-US"/>
                              </w:rPr>
                              <w:t>);</w:t>
                            </w:r>
                          </w:p>
                          <w:p w14:paraId="3469E38C"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(StringDados);</w:t>
                            </w:r>
                          </w:p>
                          <w:p w14:paraId="5D4B38D1" w14:textId="77777777" w:rsidR="008E7D95" w:rsidRPr="007B422F" w:rsidRDefault="008E7D95" w:rsidP="00050F82">
                            <w:pPr>
                              <w:pStyle w:val="Textoprformatado"/>
                              <w:rPr>
                                <w:lang w:val="en-US"/>
                              </w:rPr>
                            </w:pPr>
                            <w:r w:rsidRPr="007B422F">
                              <w:rPr>
                                <w:rFonts w:eastAsia="Liberation Mono"/>
                                <w:color w:val="000000"/>
                                <w:lang w:val="en-US"/>
                              </w:rPr>
                              <w:t xml:space="preserve">   </w:t>
                            </w:r>
                          </w:p>
                          <w:p w14:paraId="29CF844A"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 xml:space="preserve">lastConnectionTime = </w:t>
                            </w:r>
                            <w:r w:rsidRPr="007B422F">
                              <w:rPr>
                                <w:color w:val="CC6600"/>
                                <w:lang w:val="en-US"/>
                              </w:rPr>
                              <w:t>millis</w:t>
                            </w:r>
                            <w:r w:rsidRPr="007B422F">
                              <w:rPr>
                                <w:color w:val="000000"/>
                                <w:lang w:val="en-US"/>
                              </w:rPr>
                              <w:t>();</w:t>
                            </w:r>
                          </w:p>
                          <w:p w14:paraId="1912E6F9" w14:textId="77777777" w:rsidR="008E7D95" w:rsidRDefault="008E7D95" w:rsidP="00050F82">
                            <w:pPr>
                              <w:pStyle w:val="Textoprformatado"/>
                            </w:pPr>
                            <w:r w:rsidRPr="007B422F">
                              <w:rPr>
                                <w:rFonts w:eastAsia="Liberation Mono"/>
                                <w:color w:val="000000"/>
                                <w:lang w:val="en-US"/>
                              </w:rPr>
                              <w:t xml:space="preserve">        </w:t>
                            </w:r>
                            <w:r>
                              <w:rPr>
                                <w:b/>
                                <w:color w:val="CC6600"/>
                              </w:rPr>
                              <w:t>Serial</w:t>
                            </w:r>
                            <w:r>
                              <w:rPr>
                                <w:color w:val="000000"/>
                              </w:rPr>
                              <w:t>.</w:t>
                            </w:r>
                            <w:r>
                              <w:rPr>
                                <w:color w:val="CC6600"/>
                              </w:rPr>
                              <w:t>println</w:t>
                            </w:r>
                            <w:r>
                              <w:rPr>
                                <w:color w:val="000000"/>
                              </w:rPr>
                              <w:t>(</w:t>
                            </w:r>
                            <w:r>
                              <w:rPr>
                                <w:color w:val="006699"/>
                              </w:rPr>
                              <w:t>"- Informações enviadas ao ThingSpeak!"</w:t>
                            </w:r>
                            <w:r>
                              <w:rPr>
                                <w:color w:val="000000"/>
                              </w:rPr>
                              <w:t>);</w:t>
                            </w:r>
                          </w:p>
                          <w:p w14:paraId="05339B01" w14:textId="77777777" w:rsidR="008E7D95" w:rsidRDefault="008E7D95" w:rsidP="00050F82">
                            <w:pPr>
                              <w:pStyle w:val="Textoprformatado"/>
                            </w:pPr>
                            <w:r>
                              <w:rPr>
                                <w:rFonts w:eastAsia="Liberation Mono"/>
                                <w:color w:val="000000"/>
                              </w:rPr>
                              <w:t xml:space="preserve">     </w:t>
                            </w:r>
                            <w:r>
                              <w:rPr>
                                <w:color w:val="000000"/>
                              </w:rPr>
                              <w:t xml:space="preserve">}   </w:t>
                            </w:r>
                          </w:p>
                          <w:p w14:paraId="27CE1FD9" w14:textId="77777777" w:rsidR="008E7D95" w:rsidRDefault="008E7D95" w:rsidP="00050F82">
                            <w:pPr>
                              <w:pStyle w:val="Textoprformatado"/>
                              <w:spacing w:after="120"/>
                              <w:jc w:val="both"/>
                            </w:pPr>
                            <w:r>
                              <w:rPr>
                                <w:rFonts w:ascii="Arial" w:hAnsi="Arial" w:cs="Arial"/>
                                <w:iCs/>
                                <w:color w:val="7E7E7E"/>
                                <w:u w:val="single"/>
                              </w:rPr>
                              <w:t>}</w:t>
                            </w:r>
                          </w:p>
                        </w:txbxContent>
                      </wps:txbx>
                      <wps:bodyPr rot="0" vert="horz" wrap="square" lIns="91440" tIns="45720" rIns="91440" bIns="45720" anchor="t" anchorCtr="0" upright="1">
                        <a:noAutofit/>
                      </wps:bodyPr>
                    </wps:wsp>
                  </a:graphicData>
                </a:graphic>
              </wp:inline>
            </w:drawing>
          </mc:Choice>
          <mc:Fallback>
            <w:pict>
              <v:shape w14:anchorId="42B52FA4" id="Caixa de Texto 19" o:spid="_x0000_s1027" type="#_x0000_t202" style="width:423.75pt;height:2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">
                <v:textbox>
                  <w:txbxContent>
                    <w:p w14:paraId="2A4C1910" w14:textId="77777777" w:rsidR="008E7D95" w:rsidRPr="007B422F" w:rsidRDefault="008E7D95" w:rsidP="00050F82">
                      <w:pPr>
                        <w:pStyle w:val="Textoprformatado"/>
                        <w:rPr>
                          <w:lang w:val="en-US"/>
                        </w:rPr>
                      </w:pPr>
                      <w:r w:rsidRPr="007B422F">
                        <w:rPr>
                          <w:color w:val="CC6600"/>
                          <w:lang w:val="en-US"/>
                        </w:rPr>
                        <w:t>void</w:t>
                      </w:r>
                      <w:r w:rsidRPr="007B422F">
                        <w:rPr>
                          <w:color w:val="000000"/>
                          <w:lang w:val="en-US"/>
                        </w:rPr>
                        <w:t xml:space="preserve"> EnviaInformacoesThingspeak(</w:t>
                      </w:r>
                      <w:r w:rsidRPr="007B422F">
                        <w:rPr>
                          <w:color w:val="CC6600"/>
                          <w:lang w:val="en-US"/>
                        </w:rPr>
                        <w:t>String</w:t>
                      </w:r>
                      <w:r w:rsidRPr="007B422F">
                        <w:rPr>
                          <w:color w:val="000000"/>
                          <w:lang w:val="en-US"/>
                        </w:rPr>
                        <w:t xml:space="preserve"> StringDados)</w:t>
                      </w:r>
                    </w:p>
                    <w:p w14:paraId="446A4165" w14:textId="77777777" w:rsidR="008E7D95" w:rsidRPr="007B422F" w:rsidRDefault="008E7D95" w:rsidP="00050F82">
                      <w:pPr>
                        <w:pStyle w:val="Textoprformatado"/>
                        <w:rPr>
                          <w:lang w:val="en-US"/>
                        </w:rPr>
                      </w:pPr>
                      <w:r w:rsidRPr="007B422F">
                        <w:rPr>
                          <w:color w:val="000000"/>
                          <w:lang w:val="en-US"/>
                        </w:rPr>
                        <w:t>{</w:t>
                      </w:r>
                    </w:p>
                    <w:p w14:paraId="3B5B9D94"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CC6600"/>
                          <w:lang w:val="en-US"/>
                        </w:rPr>
                        <w:t>if</w:t>
                      </w:r>
                      <w:r w:rsidRPr="007B422F">
                        <w:rPr>
                          <w:color w:val="000000"/>
                          <w:lang w:val="en-US"/>
                        </w:rPr>
                        <w:t xml:space="preserve"> (client.</w:t>
                      </w:r>
                      <w:r w:rsidRPr="007B422F">
                        <w:rPr>
                          <w:color w:val="CC6600"/>
                          <w:lang w:val="en-US"/>
                        </w:rPr>
                        <w:t>connect</w:t>
                      </w:r>
                      <w:r w:rsidRPr="007B422F">
                        <w:rPr>
                          <w:color w:val="000000"/>
                          <w:lang w:val="en-US"/>
                        </w:rPr>
                        <w:t>(EnderecoAPIThingSpeak, 80))</w:t>
                      </w:r>
                    </w:p>
                    <w:p w14:paraId="44B90118" w14:textId="77777777" w:rsidR="008E7D95" w:rsidRPr="00925B56" w:rsidRDefault="008E7D95" w:rsidP="00050F82">
                      <w:pPr>
                        <w:pStyle w:val="Textoprformatado"/>
                      </w:pPr>
                      <w:r w:rsidRPr="007B422F">
                        <w:rPr>
                          <w:rFonts w:eastAsia="Liberation Mono"/>
                          <w:color w:val="000000"/>
                          <w:lang w:val="en-US"/>
                        </w:rPr>
                        <w:t xml:space="preserve">    </w:t>
                      </w:r>
                      <w:r w:rsidRPr="00925B56">
                        <w:rPr>
                          <w:color w:val="000000"/>
                        </w:rPr>
                        <w:t xml:space="preserve">{         </w:t>
                      </w:r>
                    </w:p>
                    <w:p w14:paraId="086BD6C1" w14:textId="77777777" w:rsidR="008E7D95" w:rsidRDefault="008E7D95" w:rsidP="00050F82">
                      <w:pPr>
                        <w:pStyle w:val="Textoprformatado"/>
                      </w:pPr>
                      <w:r w:rsidRPr="00925B56">
                        <w:rPr>
                          <w:rFonts w:eastAsia="Liberation Mono"/>
                          <w:color w:val="000000"/>
                        </w:rPr>
                        <w:t xml:space="preserve">        </w:t>
                      </w:r>
                      <w:r>
                        <w:rPr>
                          <w:color w:val="7E7E7E"/>
                        </w:rPr>
                        <w:t>//faz a requisição HTTP ao ThingSpeak</w:t>
                      </w:r>
                    </w:p>
                    <w:p w14:paraId="2C1A6635" w14:textId="77777777" w:rsidR="008E7D95" w:rsidRPr="007B422F" w:rsidRDefault="008E7D95" w:rsidP="00050F82">
                      <w:pPr>
                        <w:pStyle w:val="Textoprformatado"/>
                        <w:rPr>
                          <w:lang w:val="en-US"/>
                        </w:rPr>
                      </w:pPr>
                      <w:r>
                        <w:rPr>
                          <w:rFonts w:eastAsia="Liberation Mono"/>
                          <w:color w:val="000000"/>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"POST /update HTTP/1.1\n"</w:t>
                      </w:r>
                      <w:r w:rsidRPr="007B422F">
                        <w:rPr>
                          <w:color w:val="000000"/>
                          <w:lang w:val="en-US"/>
                        </w:rPr>
                        <w:t>);</w:t>
                      </w:r>
                    </w:p>
                    <w:p w14:paraId="0BCFCCA9"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"Host: api.thingspeak.com\n"</w:t>
                      </w:r>
                      <w:r w:rsidRPr="007B422F">
                        <w:rPr>
                          <w:color w:val="000000"/>
                          <w:lang w:val="en-US"/>
                        </w:rPr>
                        <w:t>);</w:t>
                      </w:r>
                    </w:p>
                    <w:p w14:paraId="3DEB14DC"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"Connection: close\n"</w:t>
                      </w:r>
                      <w:r w:rsidRPr="007B422F">
                        <w:rPr>
                          <w:color w:val="000000"/>
                          <w:lang w:val="en-US"/>
                        </w:rPr>
                        <w:t>);</w:t>
                      </w:r>
                    </w:p>
                    <w:p w14:paraId="7E8C0EDD"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"X-THINGSPEAKAPIKEY: "</w:t>
                      </w:r>
                      <w:r w:rsidRPr="007B422F">
                        <w:rPr>
                          <w:color w:val="000000"/>
                          <w:lang w:val="en-US"/>
                        </w:rPr>
                        <w:t>+ChaveEscritaThingSpeak+</w:t>
                      </w:r>
                      <w:r w:rsidRPr="007B422F">
                        <w:rPr>
                          <w:color w:val="006699"/>
                          <w:lang w:val="en-US"/>
                        </w:rPr>
                        <w:t>"\n"</w:t>
                      </w:r>
                      <w:r w:rsidRPr="007B422F">
                        <w:rPr>
                          <w:color w:val="000000"/>
                          <w:lang w:val="en-US"/>
                        </w:rPr>
                        <w:t>);</w:t>
                      </w:r>
                    </w:p>
                    <w:p w14:paraId="5E233768"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"Content-Type: application/x-www-form-urlencoded\n"</w:t>
                      </w:r>
                      <w:r w:rsidRPr="007B422F">
                        <w:rPr>
                          <w:color w:val="000000"/>
                          <w:lang w:val="en-US"/>
                        </w:rPr>
                        <w:t>);</w:t>
                      </w:r>
                    </w:p>
                    <w:p w14:paraId="08118C31"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"Content-Length: "</w:t>
                      </w:r>
                      <w:r w:rsidRPr="007B422F">
                        <w:rPr>
                          <w:color w:val="000000"/>
                          <w:lang w:val="en-US"/>
                        </w:rPr>
                        <w:t>);</w:t>
                      </w:r>
                    </w:p>
                    <w:p w14:paraId="243BED7F"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(StringDados.length());</w:t>
                      </w:r>
                    </w:p>
                    <w:p w14:paraId="2A12F5BC"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"\n\n"</w:t>
                      </w:r>
                      <w:r w:rsidRPr="007B422F">
                        <w:rPr>
                          <w:color w:val="000000"/>
                          <w:lang w:val="en-US"/>
                        </w:rPr>
                        <w:t>);</w:t>
                      </w:r>
                    </w:p>
                    <w:p w14:paraId="3469E38C"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(StringDados);</w:t>
                      </w:r>
                    </w:p>
                    <w:p w14:paraId="5D4B38D1" w14:textId="77777777" w:rsidR="008E7D95" w:rsidRPr="007B422F" w:rsidRDefault="008E7D95" w:rsidP="00050F82">
                      <w:pPr>
                        <w:pStyle w:val="Textoprformatado"/>
                        <w:rPr>
                          <w:lang w:val="en-US"/>
                        </w:rPr>
                      </w:pPr>
                      <w:r w:rsidRPr="007B422F">
                        <w:rPr>
                          <w:rFonts w:eastAsia="Liberation Mono"/>
                          <w:color w:val="000000"/>
                          <w:lang w:val="en-US"/>
                        </w:rPr>
                        <w:t xml:space="preserve">   </w:t>
                      </w:r>
                    </w:p>
                    <w:p w14:paraId="29CF844A"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 xml:space="preserve">lastConnectionTime = </w:t>
                      </w:r>
                      <w:r w:rsidRPr="007B422F">
                        <w:rPr>
                          <w:color w:val="CC6600"/>
                          <w:lang w:val="en-US"/>
                        </w:rPr>
                        <w:t>millis</w:t>
                      </w:r>
                      <w:r w:rsidRPr="007B422F">
                        <w:rPr>
                          <w:color w:val="000000"/>
                          <w:lang w:val="en-US"/>
                        </w:rPr>
                        <w:t>();</w:t>
                      </w:r>
                    </w:p>
                    <w:p w14:paraId="1912E6F9" w14:textId="77777777" w:rsidR="008E7D95" w:rsidRDefault="008E7D95" w:rsidP="00050F82">
                      <w:pPr>
                        <w:pStyle w:val="Textoprformatado"/>
                      </w:pPr>
                      <w:r w:rsidRPr="007B422F">
                        <w:rPr>
                          <w:rFonts w:eastAsia="Liberation Mono"/>
                          <w:color w:val="000000"/>
                          <w:lang w:val="en-US"/>
                        </w:rPr>
                        <w:t xml:space="preserve">        </w:t>
                      </w:r>
                      <w:r>
                        <w:rPr>
                          <w:b/>
                          <w:color w:val="CC6600"/>
                        </w:rPr>
                        <w:t>Serial</w:t>
                      </w:r>
                      <w:r>
                        <w:rPr>
                          <w:color w:val="000000"/>
                        </w:rPr>
                        <w:t>.</w:t>
                      </w:r>
                      <w:r>
                        <w:rPr>
                          <w:color w:val="CC6600"/>
                        </w:rPr>
                        <w:t>println</w:t>
                      </w:r>
                      <w:r>
                        <w:rPr>
                          <w:color w:val="000000"/>
                        </w:rPr>
                        <w:t>(</w:t>
                      </w:r>
                      <w:r>
                        <w:rPr>
                          <w:color w:val="006699"/>
                        </w:rPr>
                        <w:t>"- Informações enviadas ao ThingSpeak!"</w:t>
                      </w:r>
                      <w:r>
                        <w:rPr>
                          <w:color w:val="000000"/>
                        </w:rPr>
                        <w:t>);</w:t>
                      </w:r>
                    </w:p>
                    <w:p w14:paraId="05339B01" w14:textId="77777777" w:rsidR="008E7D95" w:rsidRDefault="008E7D95" w:rsidP="00050F82">
                      <w:pPr>
                        <w:pStyle w:val="Textoprformatado"/>
                      </w:pPr>
                      <w:r>
                        <w:rPr>
                          <w:rFonts w:eastAsia="Liberation Mono"/>
                          <w:color w:val="000000"/>
                        </w:rPr>
                        <w:t xml:space="preserve">     </w:t>
                      </w:r>
                      <w:r>
                        <w:rPr>
                          <w:color w:val="000000"/>
                        </w:rPr>
                        <w:t xml:space="preserve">}   </w:t>
                      </w:r>
                    </w:p>
                    <w:p w14:paraId="27CE1FD9" w14:textId="77777777" w:rsidR="008E7D95" w:rsidRDefault="008E7D95" w:rsidP="00050F82">
                      <w:pPr>
                        <w:pStyle w:val="Textoprformatado"/>
                        <w:spacing w:after="120"/>
                        <w:jc w:val="both"/>
                      </w:pPr>
                      <w:r>
                        <w:rPr>
                          <w:rFonts w:ascii="Arial" w:hAnsi="Arial" w:cs="Arial"/>
                          <w:iCs/>
                          <w:color w:val="7E7E7E"/>
                          <w:u w:val="single"/>
                        </w:rPr>
                        <w:t>}</w:t>
                      </w:r>
                    </w:p>
                  </w:txbxContent>
                </v:textbox>
                <w10:anchorlock/>
              </v:shape>
            </w:pict>
          </mc:Fallback>
        </mc:AlternateContent>
      </w:r>
    </w:p>
    <w:p w14:paraId="4580050E" w14:textId="77777777" w:rsidR="00050F82" w:rsidRDefault="00050F82" w:rsidP="009710B9">
      <w:pPr>
        <w:pStyle w:val="Textoprformatado"/>
        <w:spacing w:after="240"/>
        <w:jc w:val="center"/>
        <w:rPr>
          <w:rFonts w:ascii="Arial" w:hAnsi="Arial" w:cs="Arial"/>
          <w:i/>
          <w:iCs/>
          <w:color w:val="000000"/>
          <w:sz w:val="24"/>
          <w:szCs w:val="24"/>
        </w:rPr>
      </w:pPr>
      <w:r w:rsidRPr="008E4317">
        <w:rPr>
          <w:rFonts w:ascii="Arial" w:hAnsi="Arial" w:cs="Arial"/>
          <w:b/>
          <w:color w:val="000000"/>
          <w:sz w:val="24"/>
          <w:szCs w:val="24"/>
        </w:rPr>
        <w:t xml:space="preserve">Quadro </w:t>
      </w:r>
      <w:proofErr w:type="gramStart"/>
      <w:r>
        <w:rPr>
          <w:rFonts w:ascii="Arial" w:hAnsi="Arial" w:cs="Arial"/>
          <w:b/>
          <w:color w:val="000000"/>
          <w:sz w:val="24"/>
          <w:szCs w:val="24"/>
        </w:rPr>
        <w:t>2</w:t>
      </w:r>
      <w:r w:rsidRPr="008E4317">
        <w:rPr>
          <w:rFonts w:ascii="Arial" w:hAnsi="Arial" w:cs="Arial"/>
          <w:b/>
          <w:color w:val="000000"/>
          <w:sz w:val="24"/>
          <w:szCs w:val="24"/>
        </w:rPr>
        <w:t>.-</w:t>
      </w:r>
      <w:proofErr w:type="gramEnd"/>
      <w:r w:rsidRPr="008E4317">
        <w:rPr>
          <w:rFonts w:ascii="Arial" w:hAnsi="Arial" w:cs="Arial"/>
          <w:b/>
          <w:color w:val="000000"/>
          <w:sz w:val="24"/>
          <w:szCs w:val="24"/>
        </w:rPr>
        <w:t xml:space="preserve"> </w:t>
      </w:r>
      <w:r w:rsidRPr="006032D5">
        <w:rPr>
          <w:rFonts w:ascii="Arial" w:hAnsi="Arial" w:cs="Arial"/>
          <w:color w:val="000000"/>
          <w:sz w:val="24"/>
          <w:szCs w:val="24"/>
        </w:rPr>
        <w:t>Código de Controle:</w:t>
      </w:r>
      <w:r>
        <w:rPr>
          <w:rFonts w:ascii="Arial" w:hAnsi="Arial" w:cs="Arial"/>
          <w:b/>
          <w:color w:val="000000"/>
          <w:sz w:val="24"/>
          <w:szCs w:val="24"/>
        </w:rPr>
        <w:t xml:space="preserve"> </w:t>
      </w:r>
      <w:r w:rsidRPr="006032D5">
        <w:rPr>
          <w:rFonts w:ascii="Arial" w:hAnsi="Arial" w:cs="Arial"/>
          <w:color w:val="000000"/>
          <w:sz w:val="24"/>
          <w:szCs w:val="24"/>
        </w:rPr>
        <w:t>Função</w:t>
      </w:r>
      <w:r>
        <w:rPr>
          <w:rFonts w:ascii="Arial" w:hAnsi="Arial" w:cs="Arial"/>
          <w:color w:val="000000"/>
          <w:sz w:val="24"/>
          <w:szCs w:val="24"/>
        </w:rPr>
        <w:t xml:space="preserve"> de Envio de Dados ao </w:t>
      </w:r>
      <w:proofErr w:type="spellStart"/>
      <w:r w:rsidRPr="006032D5">
        <w:rPr>
          <w:rFonts w:ascii="Arial" w:hAnsi="Arial" w:cs="Arial"/>
          <w:i/>
          <w:iCs/>
          <w:color w:val="000000"/>
          <w:sz w:val="24"/>
          <w:szCs w:val="24"/>
        </w:rPr>
        <w:t>ThingSpeak</w:t>
      </w:r>
      <w:proofErr w:type="spellEnd"/>
    </w:p>
    <w:p w14:paraId="5B4ECD11" w14:textId="77777777" w:rsidR="00050F82" w:rsidRDefault="00050F82" w:rsidP="00050F82">
      <w:pPr>
        <w:pStyle w:val="Textoprformatado"/>
        <w:tabs>
          <w:tab w:val="left" w:pos="0"/>
        </w:tabs>
        <w:spacing w:after="120"/>
        <w:ind w:firstLine="426"/>
        <w:jc w:val="both"/>
        <w:rPr>
          <w:rFonts w:ascii="Arial" w:hAnsi="Arial" w:cs="Arial"/>
          <w:iCs/>
          <w:color w:val="000000"/>
          <w:sz w:val="24"/>
          <w:szCs w:val="24"/>
        </w:rPr>
      </w:pPr>
      <w:r>
        <w:rPr>
          <w:rFonts w:ascii="Arial" w:hAnsi="Arial" w:cs="Arial"/>
          <w:iCs/>
          <w:color w:val="000000"/>
          <w:sz w:val="24"/>
          <w:szCs w:val="24"/>
        </w:rPr>
        <w:tab/>
        <w:t xml:space="preserve">A função </w:t>
      </w:r>
      <w:proofErr w:type="spellStart"/>
      <w:proofErr w:type="gramStart"/>
      <w:r w:rsidR="00333E86" w:rsidRPr="000E0C5F">
        <w:rPr>
          <w:rFonts w:ascii="Arial" w:hAnsi="Arial" w:cs="Arial"/>
          <w:b/>
          <w:iCs/>
          <w:color w:val="000000"/>
          <w:sz w:val="24"/>
          <w:szCs w:val="24"/>
        </w:rPr>
        <w:t>FazConexãoWiFi</w:t>
      </w:r>
      <w:proofErr w:type="spellEnd"/>
      <w:r w:rsidR="00333E86" w:rsidRPr="000E0C5F">
        <w:rPr>
          <w:rFonts w:ascii="Arial" w:hAnsi="Arial" w:cs="Arial"/>
          <w:b/>
          <w:iCs/>
          <w:color w:val="000000"/>
          <w:sz w:val="24"/>
          <w:szCs w:val="24"/>
        </w:rPr>
        <w:t>(</w:t>
      </w:r>
      <w:proofErr w:type="gramEnd"/>
      <w:r w:rsidR="00333E86" w:rsidRPr="000E0C5F">
        <w:rPr>
          <w:rFonts w:ascii="Arial" w:hAnsi="Arial" w:cs="Arial"/>
          <w:b/>
          <w:iCs/>
          <w:color w:val="000000"/>
          <w:sz w:val="24"/>
          <w:szCs w:val="24"/>
        </w:rPr>
        <w:t>)</w:t>
      </w:r>
      <w:r w:rsidR="00333E86">
        <w:rPr>
          <w:rFonts w:ascii="Arial" w:hAnsi="Arial" w:cs="Arial"/>
          <w:b/>
          <w:iCs/>
          <w:color w:val="000000"/>
          <w:sz w:val="24"/>
          <w:szCs w:val="24"/>
        </w:rPr>
        <w:t xml:space="preserve"> </w:t>
      </w:r>
      <w:r w:rsidR="00333E86" w:rsidRPr="00333E86">
        <w:rPr>
          <w:rFonts w:ascii="Arial" w:hAnsi="Arial" w:cs="Arial"/>
          <w:iCs/>
          <w:color w:val="000000"/>
          <w:sz w:val="24"/>
          <w:szCs w:val="24"/>
        </w:rPr>
        <w:t xml:space="preserve">é mostrada </w:t>
      </w:r>
      <w:r w:rsidR="00333E86">
        <w:rPr>
          <w:rFonts w:ascii="Arial" w:hAnsi="Arial" w:cs="Arial"/>
          <w:iCs/>
          <w:color w:val="000000"/>
          <w:sz w:val="24"/>
          <w:szCs w:val="24"/>
        </w:rPr>
        <w:t xml:space="preserve">no Quadro 3. Esta função finaliza </w:t>
      </w:r>
      <w:r w:rsidR="009710B9">
        <w:rPr>
          <w:rFonts w:ascii="Arial" w:hAnsi="Arial" w:cs="Arial"/>
          <w:iCs/>
          <w:color w:val="000000"/>
          <w:sz w:val="24"/>
          <w:szCs w:val="24"/>
        </w:rPr>
        <w:t>a conexão do</w:t>
      </w:r>
      <w:r w:rsidR="00333E86">
        <w:rPr>
          <w:rFonts w:ascii="Arial" w:hAnsi="Arial" w:cs="Arial"/>
          <w:iCs/>
          <w:color w:val="000000"/>
          <w:sz w:val="24"/>
          <w:szCs w:val="24"/>
        </w:rPr>
        <w:t xml:space="preserve"> cliente que estiver usando o servidor e inicia uma nova conexão após um segundo de espera. Para isso, inicia uma nova </w:t>
      </w:r>
      <w:r>
        <w:rPr>
          <w:rFonts w:ascii="Arial" w:hAnsi="Arial" w:cs="Arial"/>
          <w:iCs/>
          <w:color w:val="000000"/>
          <w:sz w:val="24"/>
          <w:szCs w:val="24"/>
        </w:rPr>
        <w:t xml:space="preserve">conexão </w:t>
      </w:r>
      <w:proofErr w:type="spellStart"/>
      <w:r w:rsidRPr="00573B78">
        <w:rPr>
          <w:rFonts w:ascii="Arial" w:hAnsi="Arial" w:cs="Arial"/>
          <w:i/>
          <w:iCs/>
          <w:color w:val="000000"/>
          <w:sz w:val="24"/>
          <w:szCs w:val="24"/>
        </w:rPr>
        <w:t>Wifi</w:t>
      </w:r>
      <w:proofErr w:type="spellEnd"/>
      <w:r>
        <w:rPr>
          <w:rFonts w:ascii="Arial" w:hAnsi="Arial" w:cs="Arial"/>
          <w:iCs/>
          <w:color w:val="000000"/>
          <w:sz w:val="24"/>
          <w:szCs w:val="24"/>
        </w:rPr>
        <w:t xml:space="preserve">, de acordo com </w:t>
      </w:r>
      <w:r w:rsidR="00333E86">
        <w:rPr>
          <w:rFonts w:ascii="Arial" w:hAnsi="Arial" w:cs="Arial"/>
          <w:iCs/>
          <w:color w:val="000000"/>
          <w:sz w:val="24"/>
          <w:szCs w:val="24"/>
        </w:rPr>
        <w:t>os parâmetros de</w:t>
      </w:r>
      <w:r>
        <w:rPr>
          <w:rFonts w:ascii="Arial" w:hAnsi="Arial" w:cs="Arial"/>
          <w:iCs/>
          <w:color w:val="000000"/>
          <w:sz w:val="24"/>
          <w:szCs w:val="24"/>
        </w:rPr>
        <w:t xml:space="preserve"> </w:t>
      </w:r>
      <w:r w:rsidR="00333E86">
        <w:rPr>
          <w:rFonts w:ascii="Arial" w:hAnsi="Arial" w:cs="Arial"/>
          <w:iCs/>
          <w:color w:val="000000"/>
          <w:sz w:val="24"/>
          <w:szCs w:val="24"/>
        </w:rPr>
        <w:t xml:space="preserve">identificação de </w:t>
      </w:r>
      <w:r>
        <w:rPr>
          <w:rFonts w:ascii="Arial" w:hAnsi="Arial" w:cs="Arial"/>
          <w:iCs/>
          <w:color w:val="000000"/>
          <w:sz w:val="24"/>
          <w:szCs w:val="24"/>
        </w:rPr>
        <w:t xml:space="preserve">rede </w:t>
      </w:r>
      <w:r w:rsidR="00333E86">
        <w:rPr>
          <w:rFonts w:ascii="Arial" w:hAnsi="Arial" w:cs="Arial"/>
          <w:iCs/>
          <w:color w:val="000000"/>
          <w:sz w:val="24"/>
          <w:szCs w:val="24"/>
        </w:rPr>
        <w:t xml:space="preserve">e senha </w:t>
      </w:r>
      <w:r>
        <w:rPr>
          <w:rFonts w:ascii="Arial" w:hAnsi="Arial" w:cs="Arial"/>
          <w:iCs/>
          <w:color w:val="000000"/>
          <w:sz w:val="24"/>
          <w:szCs w:val="24"/>
        </w:rPr>
        <w:t>definid</w:t>
      </w:r>
      <w:r w:rsidR="00333E86">
        <w:rPr>
          <w:rFonts w:ascii="Arial" w:hAnsi="Arial" w:cs="Arial"/>
          <w:iCs/>
          <w:color w:val="000000"/>
          <w:sz w:val="24"/>
          <w:szCs w:val="24"/>
        </w:rPr>
        <w:t xml:space="preserve">os previamente. Enquanto o estado da conexão não for verificado, aguardará por mais meio segundo e imprimira uma mensagem no monitor serial. Após verificada a conexão, imprime no monitor serial o endereço de IP local </w:t>
      </w:r>
      <w:r w:rsidR="00D24A7F">
        <w:rPr>
          <w:rFonts w:ascii="Arial" w:hAnsi="Arial" w:cs="Arial"/>
          <w:iCs/>
          <w:color w:val="000000"/>
          <w:sz w:val="24"/>
          <w:szCs w:val="24"/>
        </w:rPr>
        <w:t>do servidor.</w:t>
      </w:r>
    </w:p>
    <w:p w14:paraId="791DDCFD" w14:textId="77777777" w:rsidR="009710B9" w:rsidRDefault="009710B9" w:rsidP="00050F82">
      <w:pPr>
        <w:pStyle w:val="Textoprformatado"/>
        <w:tabs>
          <w:tab w:val="left" w:pos="0"/>
        </w:tabs>
        <w:spacing w:after="120"/>
        <w:ind w:firstLine="426"/>
        <w:jc w:val="both"/>
        <w:rPr>
          <w:rFonts w:ascii="Arial" w:hAnsi="Arial" w:cs="Arial"/>
          <w:iCs/>
          <w:color w:val="000000"/>
          <w:sz w:val="24"/>
          <w:szCs w:val="24"/>
        </w:rPr>
      </w:pPr>
    </w:p>
    <w:p w14:paraId="09B3D19F" w14:textId="77777777" w:rsidR="00050F82" w:rsidRDefault="00050F82" w:rsidP="00050F82">
      <w:pPr>
        <w:pStyle w:val="Textoprformatado"/>
        <w:spacing w:after="120"/>
        <w:jc w:val="both"/>
        <w:rPr>
          <w:color w:val="000000"/>
        </w:rPr>
      </w:pPr>
      <w:r>
        <w:rPr>
          <w:noProof/>
          <w:color w:val="000000"/>
        </w:rPr>
        <mc:AlternateContent>
          <mc:Choice Requires="wps">
            <w:drawing>
              <wp:inline distT="0" distB="0" distL="0" distR="0" wp14:anchorId="385D1720" wp14:editId="664CF60C">
                <wp:extent cx="5381625" cy="3136900"/>
                <wp:effectExtent l="13335" t="10160" r="5715" b="5715"/>
                <wp:docPr id="18" name="Caixa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136900"/>
                        </a:xfrm>
                        <a:prstGeom prst="rect">
                          <a:avLst/>
                        </a:prstGeom>
                        <a:solidFill>
                          <a:srgbClr val="FFFFFF"/>
                        </a:solidFill>
                        <a:ln w="9525">
                          <a:solidFill>
                            <a:srgbClr val="000000"/>
                          </a:solidFill>
                          <a:miter lim="800000"/>
                          <a:headEnd/>
                          <a:tailEnd/>
                        </a:ln>
                      </wps:spPr>
                      <wps:txbx>
                        <w:txbxContent>
                          <w:p w14:paraId="4540B5CE" w14:textId="77777777" w:rsidR="008E7D95" w:rsidRPr="00925B56" w:rsidRDefault="008E7D95" w:rsidP="00050F82">
                            <w:pPr>
                              <w:pStyle w:val="Textoprformatado"/>
                              <w:rPr>
                                <w:lang w:val="en-US"/>
                              </w:rPr>
                            </w:pPr>
                            <w:r w:rsidRPr="00925B56">
                              <w:rPr>
                                <w:color w:val="CC6600"/>
                                <w:lang w:val="en-US"/>
                              </w:rPr>
                              <w:t>void</w:t>
                            </w:r>
                            <w:r w:rsidRPr="00925B56">
                              <w:rPr>
                                <w:color w:val="000000"/>
                                <w:lang w:val="en-US"/>
                              </w:rPr>
                              <w:t xml:space="preserve"> </w:t>
                            </w:r>
                            <w:proofErr w:type="spellStart"/>
                            <w:r w:rsidRPr="00925B56">
                              <w:rPr>
                                <w:color w:val="000000"/>
                                <w:lang w:val="en-US"/>
                              </w:rPr>
                              <w:t>FazConexaoWiFi</w:t>
                            </w:r>
                            <w:proofErr w:type="spellEnd"/>
                            <w:r w:rsidRPr="00925B56">
                              <w:rPr>
                                <w:color w:val="000000"/>
                                <w:lang w:val="en-US"/>
                              </w:rPr>
                              <w:t>(</w:t>
                            </w:r>
                            <w:r w:rsidRPr="00925B56">
                              <w:rPr>
                                <w:color w:val="CC6600"/>
                                <w:lang w:val="en-US"/>
                              </w:rPr>
                              <w:t>void</w:t>
                            </w:r>
                            <w:r w:rsidRPr="00925B56">
                              <w:rPr>
                                <w:color w:val="000000"/>
                                <w:lang w:val="en-US"/>
                              </w:rPr>
                              <w:t>)</w:t>
                            </w:r>
                          </w:p>
                          <w:p w14:paraId="5E8B6777" w14:textId="77777777" w:rsidR="008E7D95" w:rsidRPr="00925B56" w:rsidRDefault="008E7D95" w:rsidP="00050F82">
                            <w:pPr>
                              <w:pStyle w:val="Textoprformatado"/>
                              <w:rPr>
                                <w:lang w:val="en-US"/>
                              </w:rPr>
                            </w:pPr>
                            <w:r w:rsidRPr="00925B56">
                              <w:rPr>
                                <w:color w:val="000000"/>
                                <w:lang w:val="en-US"/>
                              </w:rPr>
                              <w:t>{</w:t>
                            </w:r>
                          </w:p>
                          <w:p w14:paraId="250D32F3" w14:textId="77777777" w:rsidR="008E7D95" w:rsidRPr="00925B56" w:rsidRDefault="008E7D95" w:rsidP="00050F82">
                            <w:pPr>
                              <w:pStyle w:val="Textoprformatado"/>
                              <w:rPr>
                                <w:lang w:val="en-US"/>
                              </w:rPr>
                            </w:pPr>
                            <w:r w:rsidRPr="00925B56">
                              <w:rPr>
                                <w:rFonts w:eastAsia="Liberation Mono"/>
                                <w:color w:val="000000"/>
                                <w:lang w:val="en-US"/>
                              </w:rPr>
                              <w:t xml:space="preserve">    </w:t>
                            </w:r>
                            <w:proofErr w:type="spellStart"/>
                            <w:proofErr w:type="gramStart"/>
                            <w:r w:rsidRPr="00925B56">
                              <w:rPr>
                                <w:color w:val="000000"/>
                                <w:lang w:val="en-US"/>
                              </w:rPr>
                              <w:t>client.</w:t>
                            </w:r>
                            <w:r w:rsidRPr="00925B56">
                              <w:rPr>
                                <w:color w:val="CC6600"/>
                                <w:lang w:val="en-US"/>
                              </w:rPr>
                              <w:t>stop</w:t>
                            </w:r>
                            <w:proofErr w:type="spellEnd"/>
                            <w:proofErr w:type="gramEnd"/>
                            <w:r w:rsidRPr="00925B56">
                              <w:rPr>
                                <w:color w:val="000000"/>
                                <w:lang w:val="en-US"/>
                              </w:rPr>
                              <w:t>();</w:t>
                            </w:r>
                          </w:p>
                          <w:p w14:paraId="06684B47" w14:textId="77777777" w:rsidR="008E7D95" w:rsidRDefault="008E7D95" w:rsidP="00050F82">
                            <w:pPr>
                              <w:pStyle w:val="Textoprformatado"/>
                            </w:pPr>
                            <w:r w:rsidRPr="00925B56">
                              <w:rPr>
                                <w:rFonts w:eastAsia="Liberation Mono"/>
                                <w:color w:val="000000"/>
                                <w:lang w:val="en-US"/>
                              </w:rPr>
                              <w:t xml:space="preserve">    </w:t>
                            </w:r>
                            <w:proofErr w:type="spellStart"/>
                            <w:r>
                              <w:rPr>
                                <w:b/>
                                <w:color w:val="CC6600"/>
                              </w:rPr>
                              <w:t>Serial</w:t>
                            </w:r>
                            <w:r>
                              <w:rPr>
                                <w:color w:val="000000"/>
                              </w:rPr>
                              <w:t>.</w:t>
                            </w:r>
                            <w:r>
                              <w:rPr>
                                <w:color w:val="CC6600"/>
                              </w:rPr>
                              <w:t>println</w:t>
                            </w:r>
                            <w:proofErr w:type="spellEnd"/>
                            <w:r>
                              <w:rPr>
                                <w:color w:val="000000"/>
                              </w:rPr>
                              <w:t>(</w:t>
                            </w:r>
                            <w:r>
                              <w:rPr>
                                <w:color w:val="006699"/>
                              </w:rPr>
                              <w:t>"Conectando-se à rede WiFi..."</w:t>
                            </w:r>
                            <w:r>
                              <w:rPr>
                                <w:color w:val="000000"/>
                              </w:rPr>
                              <w:t>);</w:t>
                            </w:r>
                          </w:p>
                          <w:p w14:paraId="6A1CA2B4"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println</w:t>
                            </w:r>
                            <w:r>
                              <w:rPr>
                                <w:color w:val="000000"/>
                              </w:rPr>
                              <w:t xml:space="preserve">();  </w:t>
                            </w:r>
                          </w:p>
                          <w:p w14:paraId="679AD145" w14:textId="77777777" w:rsidR="008E7D95" w:rsidRDefault="008E7D95" w:rsidP="00050F82">
                            <w:pPr>
                              <w:pStyle w:val="Textoprformatado"/>
                            </w:pPr>
                            <w:r>
                              <w:rPr>
                                <w:rFonts w:eastAsia="Liberation Mono"/>
                                <w:color w:val="000000"/>
                              </w:rPr>
                              <w:t xml:space="preserve">    </w:t>
                            </w:r>
                            <w:r>
                              <w:rPr>
                                <w:color w:val="CC6600"/>
                              </w:rPr>
                              <w:t>delay</w:t>
                            </w:r>
                            <w:r>
                              <w:rPr>
                                <w:color w:val="000000"/>
                              </w:rPr>
                              <w:t>(1000);</w:t>
                            </w:r>
                          </w:p>
                          <w:p w14:paraId="395B23E7" w14:textId="77777777" w:rsidR="008E7D95" w:rsidRDefault="008E7D95" w:rsidP="00050F82">
                            <w:pPr>
                              <w:pStyle w:val="Textoprformatado"/>
                            </w:pPr>
                            <w:r>
                              <w:rPr>
                                <w:rFonts w:eastAsia="Liberation Mono"/>
                                <w:color w:val="000000"/>
                              </w:rPr>
                              <w:t xml:space="preserve">    </w:t>
                            </w:r>
                            <w:r>
                              <w:rPr>
                                <w:color w:val="CC6600"/>
                              </w:rPr>
                              <w:t>WiFi</w:t>
                            </w:r>
                            <w:r>
                              <w:rPr>
                                <w:color w:val="000000"/>
                              </w:rPr>
                              <w:t>.</w:t>
                            </w:r>
                            <w:r>
                              <w:rPr>
                                <w:color w:val="CC6600"/>
                              </w:rPr>
                              <w:t>begin</w:t>
                            </w:r>
                            <w:r>
                              <w:rPr>
                                <w:color w:val="000000"/>
                              </w:rPr>
                              <w:t>(SSID_REDE, SENHA_REDE);</w:t>
                            </w:r>
                          </w:p>
                          <w:p w14:paraId="787D149B" w14:textId="77777777" w:rsidR="008E7D95" w:rsidRDefault="008E7D95" w:rsidP="00050F82">
                            <w:pPr>
                              <w:pStyle w:val="Textoprformatado"/>
                            </w:pPr>
                            <w:r>
                              <w:rPr>
                                <w:rFonts w:eastAsia="Liberation Mono"/>
                                <w:color w:val="000000"/>
                              </w:rPr>
                              <w:t xml:space="preserve"> </w:t>
                            </w:r>
                          </w:p>
                          <w:p w14:paraId="718C6748" w14:textId="77777777" w:rsidR="008E7D95" w:rsidRPr="007B422F" w:rsidRDefault="008E7D95" w:rsidP="00050F82">
                            <w:pPr>
                              <w:pStyle w:val="Textoprformatado"/>
                              <w:rPr>
                                <w:lang w:val="en-US"/>
                              </w:rPr>
                            </w:pPr>
                            <w:r>
                              <w:rPr>
                                <w:rFonts w:eastAsia="Liberation Mono"/>
                                <w:color w:val="000000"/>
                              </w:rPr>
                              <w:t xml:space="preserve">    </w:t>
                            </w:r>
                            <w:r w:rsidRPr="007B422F">
                              <w:rPr>
                                <w:color w:val="CC6600"/>
                                <w:lang w:val="en-US"/>
                              </w:rPr>
                              <w:t>while</w:t>
                            </w:r>
                            <w:r w:rsidRPr="007B422F">
                              <w:rPr>
                                <w:color w:val="000000"/>
                                <w:lang w:val="en-US"/>
                              </w:rPr>
                              <w:t xml:space="preserve"> (</w:t>
                            </w:r>
                            <w:r w:rsidRPr="007B422F">
                              <w:rPr>
                                <w:color w:val="CC6600"/>
                                <w:lang w:val="en-US"/>
                              </w:rPr>
                              <w:t>WiFi</w:t>
                            </w:r>
                            <w:r w:rsidRPr="007B422F">
                              <w:rPr>
                                <w:color w:val="000000"/>
                                <w:lang w:val="en-US"/>
                              </w:rPr>
                              <w:t>.</w:t>
                            </w:r>
                            <w:r w:rsidRPr="007B422F">
                              <w:rPr>
                                <w:color w:val="CC6600"/>
                                <w:lang w:val="en-US"/>
                              </w:rPr>
                              <w:t>status</w:t>
                            </w:r>
                            <w:r w:rsidRPr="007B422F">
                              <w:rPr>
                                <w:color w:val="000000"/>
                                <w:lang w:val="en-US"/>
                              </w:rPr>
                              <w:t>() != WL_CONNECTED)</w:t>
                            </w:r>
                          </w:p>
                          <w:p w14:paraId="3263216E"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w:t>
                            </w:r>
                          </w:p>
                          <w:p w14:paraId="20063E92"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CC6600"/>
                                <w:lang w:val="en-US"/>
                              </w:rPr>
                              <w:t>delay</w:t>
                            </w:r>
                            <w:r w:rsidRPr="007B422F">
                              <w:rPr>
                                <w:color w:val="000000"/>
                                <w:lang w:val="en-US"/>
                              </w:rPr>
                              <w:t>(500);</w:t>
                            </w:r>
                          </w:p>
                          <w:p w14:paraId="2A9B3710"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print</w:t>
                            </w:r>
                            <w:r w:rsidRPr="007B422F">
                              <w:rPr>
                                <w:color w:val="000000"/>
                                <w:lang w:val="en-US"/>
                              </w:rPr>
                              <w:t>(</w:t>
                            </w:r>
                            <w:r w:rsidRPr="007B422F">
                              <w:rPr>
                                <w:color w:val="006699"/>
                                <w:lang w:val="en-US"/>
                              </w:rPr>
                              <w:t>"."</w:t>
                            </w:r>
                            <w:r w:rsidRPr="007B422F">
                              <w:rPr>
                                <w:color w:val="000000"/>
                                <w:lang w:val="en-US"/>
                              </w:rPr>
                              <w:t>);</w:t>
                            </w:r>
                          </w:p>
                          <w:p w14:paraId="1F9C3A5B"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w:t>
                            </w:r>
                          </w:p>
                          <w:p w14:paraId="47776ADB" w14:textId="77777777" w:rsidR="008E7D95" w:rsidRDefault="008E7D95" w:rsidP="00050F82">
                            <w:pPr>
                              <w:pStyle w:val="Textoprformatado"/>
                              <w:rPr>
                                <w:rFonts w:eastAsia="Liberation Mono"/>
                                <w:color w:val="000000"/>
                                <w:lang w:val="en-US"/>
                              </w:rPr>
                            </w:pPr>
                            <w:r w:rsidRPr="007B422F">
                              <w:rPr>
                                <w:rFonts w:eastAsia="Liberation Mono"/>
                                <w:color w:val="000000"/>
                                <w:lang w:val="en-US"/>
                              </w:rPr>
                              <w:t xml:space="preserve"> </w:t>
                            </w:r>
                            <w:r>
                              <w:rPr>
                                <w:rFonts w:eastAsia="Liberation Mono"/>
                                <w:color w:val="000000"/>
                                <w:lang w:val="en-US"/>
                              </w:rPr>
                              <w:t xml:space="preserve"> </w:t>
                            </w:r>
                          </w:p>
                          <w:p w14:paraId="4B4B3D6F" w14:textId="77777777" w:rsidR="008E7D95" w:rsidRPr="007B422F" w:rsidRDefault="008E7D95" w:rsidP="00050F82">
                            <w:pPr>
                              <w:pStyle w:val="Textoprformatado"/>
                              <w:rPr>
                                <w:lang w:val="en-US"/>
                              </w:rPr>
                            </w:pPr>
                            <w:r>
                              <w:rPr>
                                <w:rFonts w:eastAsia="Liberation Mono"/>
                                <w:color w:val="000000"/>
                                <w:lang w:val="en-US"/>
                              </w:rPr>
                              <w:t xml:space="preserve">  </w:t>
                            </w: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println</w:t>
                            </w:r>
                            <w:r w:rsidRPr="007B422F">
                              <w:rPr>
                                <w:color w:val="000000"/>
                                <w:lang w:val="en-US"/>
                              </w:rPr>
                              <w:t>(</w:t>
                            </w:r>
                            <w:r w:rsidRPr="007B422F">
                              <w:rPr>
                                <w:color w:val="006699"/>
                                <w:lang w:val="en-US"/>
                              </w:rPr>
                              <w:t>""</w:t>
                            </w:r>
                            <w:r w:rsidRPr="007B422F">
                              <w:rPr>
                                <w:color w:val="000000"/>
                                <w:lang w:val="en-US"/>
                              </w:rPr>
                              <w:t>);</w:t>
                            </w:r>
                          </w:p>
                          <w:p w14:paraId="2080980E" w14:textId="77777777" w:rsidR="008E7D95" w:rsidRDefault="008E7D95" w:rsidP="00050F82">
                            <w:pPr>
                              <w:pStyle w:val="Textoprformatado"/>
                            </w:pPr>
                            <w:r w:rsidRPr="004559C5">
                              <w:rPr>
                                <w:rFonts w:eastAsia="Liberation Mono"/>
                                <w:color w:val="000000"/>
                                <w:lang w:val="en-US"/>
                              </w:rPr>
                              <w:t xml:space="preserve">    </w:t>
                            </w:r>
                            <w:r>
                              <w:rPr>
                                <w:b/>
                                <w:color w:val="CC6600"/>
                              </w:rPr>
                              <w:t>Serial</w:t>
                            </w:r>
                            <w:r>
                              <w:rPr>
                                <w:color w:val="000000"/>
                              </w:rPr>
                              <w:t>.</w:t>
                            </w:r>
                            <w:r>
                              <w:rPr>
                                <w:color w:val="CC6600"/>
                              </w:rPr>
                              <w:t>println</w:t>
                            </w:r>
                            <w:r>
                              <w:rPr>
                                <w:color w:val="000000"/>
                              </w:rPr>
                              <w:t>(</w:t>
                            </w:r>
                            <w:r>
                              <w:rPr>
                                <w:color w:val="006699"/>
                              </w:rPr>
                              <w:t>"WiFi conectado com sucesso!"</w:t>
                            </w:r>
                            <w:r>
                              <w:rPr>
                                <w:color w:val="000000"/>
                              </w:rPr>
                              <w:t>);</w:t>
                            </w:r>
                          </w:p>
                          <w:p w14:paraId="00560491"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"IP obtido: "</w:t>
                            </w:r>
                            <w:r>
                              <w:rPr>
                                <w:color w:val="000000"/>
                              </w:rPr>
                              <w:t>);</w:t>
                            </w:r>
                          </w:p>
                          <w:p w14:paraId="7EF9D9FB"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CC6600"/>
                              </w:rPr>
                              <w:t>WiFi</w:t>
                            </w:r>
                            <w:r>
                              <w:rPr>
                                <w:color w:val="000000"/>
                              </w:rPr>
                              <w:t>.</w:t>
                            </w:r>
                            <w:r>
                              <w:rPr>
                                <w:color w:val="CC6600"/>
                              </w:rPr>
                              <w:t>localIP</w:t>
                            </w:r>
                            <w:r>
                              <w:rPr>
                                <w:color w:val="000000"/>
                              </w:rPr>
                              <w:t>());</w:t>
                            </w:r>
                          </w:p>
                          <w:p w14:paraId="522C71F0" w14:textId="77777777" w:rsidR="008E7D95" w:rsidRDefault="008E7D95" w:rsidP="00050F82">
                            <w:pPr>
                              <w:pStyle w:val="Textoprformatado"/>
                            </w:pPr>
                            <w:r>
                              <w:rPr>
                                <w:rFonts w:eastAsia="Liberation Mono"/>
                                <w:color w:val="000000"/>
                              </w:rPr>
                              <w:t xml:space="preserve"> </w:t>
                            </w:r>
                          </w:p>
                          <w:p w14:paraId="0E1BE0E1" w14:textId="77777777" w:rsidR="008E7D95" w:rsidRDefault="008E7D95" w:rsidP="00050F82">
                            <w:pPr>
                              <w:pStyle w:val="Textoprformatado"/>
                            </w:pPr>
                            <w:r>
                              <w:rPr>
                                <w:rFonts w:eastAsia="Liberation Mono"/>
                                <w:color w:val="000000"/>
                              </w:rPr>
                              <w:t xml:space="preserve">    </w:t>
                            </w:r>
                            <w:r>
                              <w:rPr>
                                <w:color w:val="CC6600"/>
                              </w:rPr>
                              <w:t>delay</w:t>
                            </w:r>
                            <w:r>
                              <w:rPr>
                                <w:color w:val="000000"/>
                              </w:rPr>
                              <w:t>(1000);</w:t>
                            </w:r>
                          </w:p>
                          <w:p w14:paraId="5E8EBF4D" w14:textId="77777777" w:rsidR="008E7D95" w:rsidRDefault="008E7D95" w:rsidP="00050F82">
                            <w:pPr>
                              <w:pStyle w:val="Textoprformatado"/>
                            </w:pPr>
                            <w:r>
                              <w:rPr>
                                <w:color w:val="000000"/>
                              </w:rPr>
                              <w:t>}</w:t>
                            </w:r>
                          </w:p>
                        </w:txbxContent>
                      </wps:txbx>
                      <wps:bodyPr rot="0" vert="horz" wrap="square" lIns="91440" tIns="45720" rIns="91440" bIns="45720" anchor="t" anchorCtr="0" upright="1">
                        <a:noAutofit/>
                      </wps:bodyPr>
                    </wps:wsp>
                  </a:graphicData>
                </a:graphic>
              </wp:inline>
            </w:drawing>
          </mc:Choice>
          <mc:Fallback>
            <w:pict>
              <v:shape w14:anchorId="385D1720" id="Caixa de Texto 18" o:spid="_x0000_s1028" type="#_x0000_t202" style="width:423.75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">
                <v:textbox>
                  <w:txbxContent>
                    <w:p w14:paraId="4540B5CE" w14:textId="77777777" w:rsidR="008E7D95" w:rsidRPr="00925B56" w:rsidRDefault="008E7D95" w:rsidP="00050F82">
                      <w:pPr>
                        <w:pStyle w:val="Textoprformatado"/>
                        <w:rPr>
                          <w:lang w:val="en-US"/>
                        </w:rPr>
                      </w:pPr>
                      <w:r w:rsidRPr="00925B56">
                        <w:rPr>
                          <w:color w:val="CC6600"/>
                          <w:lang w:val="en-US"/>
                        </w:rPr>
                        <w:t>void</w:t>
                      </w:r>
                      <w:r w:rsidRPr="00925B56">
                        <w:rPr>
                          <w:color w:val="000000"/>
                          <w:lang w:val="en-US"/>
                        </w:rPr>
                        <w:t xml:space="preserve"> </w:t>
                      </w:r>
                      <w:proofErr w:type="spellStart"/>
                      <w:r w:rsidRPr="00925B56">
                        <w:rPr>
                          <w:color w:val="000000"/>
                          <w:lang w:val="en-US"/>
                        </w:rPr>
                        <w:t>FazConexaoWiFi</w:t>
                      </w:r>
                      <w:proofErr w:type="spellEnd"/>
                      <w:r w:rsidRPr="00925B56">
                        <w:rPr>
                          <w:color w:val="000000"/>
                          <w:lang w:val="en-US"/>
                        </w:rPr>
                        <w:t>(</w:t>
                      </w:r>
                      <w:r w:rsidRPr="00925B56">
                        <w:rPr>
                          <w:color w:val="CC6600"/>
                          <w:lang w:val="en-US"/>
                        </w:rPr>
                        <w:t>void</w:t>
                      </w:r>
                      <w:r w:rsidRPr="00925B56">
                        <w:rPr>
                          <w:color w:val="000000"/>
                          <w:lang w:val="en-US"/>
                        </w:rPr>
                        <w:t>)</w:t>
                      </w:r>
                    </w:p>
                    <w:p w14:paraId="5E8B6777" w14:textId="77777777" w:rsidR="008E7D95" w:rsidRPr="00925B56" w:rsidRDefault="008E7D95" w:rsidP="00050F82">
                      <w:pPr>
                        <w:pStyle w:val="Textoprformatado"/>
                        <w:rPr>
                          <w:lang w:val="en-US"/>
                        </w:rPr>
                      </w:pPr>
                      <w:r w:rsidRPr="00925B56">
                        <w:rPr>
                          <w:color w:val="000000"/>
                          <w:lang w:val="en-US"/>
                        </w:rPr>
                        <w:t>{</w:t>
                      </w:r>
                    </w:p>
                    <w:p w14:paraId="250D32F3" w14:textId="77777777" w:rsidR="008E7D95" w:rsidRPr="00925B56" w:rsidRDefault="008E7D95" w:rsidP="00050F82">
                      <w:pPr>
                        <w:pStyle w:val="Textoprformatado"/>
                        <w:rPr>
                          <w:lang w:val="en-US"/>
                        </w:rPr>
                      </w:pPr>
                      <w:r w:rsidRPr="00925B56">
                        <w:rPr>
                          <w:rFonts w:eastAsia="Liberation Mono"/>
                          <w:color w:val="000000"/>
                          <w:lang w:val="en-US"/>
                        </w:rPr>
                        <w:t xml:space="preserve">    </w:t>
                      </w:r>
                      <w:proofErr w:type="spellStart"/>
                      <w:proofErr w:type="gramStart"/>
                      <w:r w:rsidRPr="00925B56">
                        <w:rPr>
                          <w:color w:val="000000"/>
                          <w:lang w:val="en-US"/>
                        </w:rPr>
                        <w:t>client.</w:t>
                      </w:r>
                      <w:r w:rsidRPr="00925B56">
                        <w:rPr>
                          <w:color w:val="CC6600"/>
                          <w:lang w:val="en-US"/>
                        </w:rPr>
                        <w:t>stop</w:t>
                      </w:r>
                      <w:proofErr w:type="spellEnd"/>
                      <w:proofErr w:type="gramEnd"/>
                      <w:r w:rsidRPr="00925B56">
                        <w:rPr>
                          <w:color w:val="000000"/>
                          <w:lang w:val="en-US"/>
                        </w:rPr>
                        <w:t>();</w:t>
                      </w:r>
                    </w:p>
                    <w:p w14:paraId="06684B47" w14:textId="77777777" w:rsidR="008E7D95" w:rsidRDefault="008E7D95" w:rsidP="00050F82">
                      <w:pPr>
                        <w:pStyle w:val="Textoprformatado"/>
                      </w:pPr>
                      <w:r w:rsidRPr="00925B56">
                        <w:rPr>
                          <w:rFonts w:eastAsia="Liberation Mono"/>
                          <w:color w:val="000000"/>
                          <w:lang w:val="en-US"/>
                        </w:rPr>
                        <w:t xml:space="preserve">    </w:t>
                      </w:r>
                      <w:proofErr w:type="spellStart"/>
                      <w:r>
                        <w:rPr>
                          <w:b/>
                          <w:color w:val="CC6600"/>
                        </w:rPr>
                        <w:t>Serial</w:t>
                      </w:r>
                      <w:r>
                        <w:rPr>
                          <w:color w:val="000000"/>
                        </w:rPr>
                        <w:t>.</w:t>
                      </w:r>
                      <w:r>
                        <w:rPr>
                          <w:color w:val="CC6600"/>
                        </w:rPr>
                        <w:t>println</w:t>
                      </w:r>
                      <w:proofErr w:type="spellEnd"/>
                      <w:r>
                        <w:rPr>
                          <w:color w:val="000000"/>
                        </w:rPr>
                        <w:t>(</w:t>
                      </w:r>
                      <w:r>
                        <w:rPr>
                          <w:color w:val="006699"/>
                        </w:rPr>
                        <w:t>"Conectando-se à rede WiFi..."</w:t>
                      </w:r>
                      <w:r>
                        <w:rPr>
                          <w:color w:val="000000"/>
                        </w:rPr>
                        <w:t>);</w:t>
                      </w:r>
                    </w:p>
                    <w:p w14:paraId="6A1CA2B4"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println</w:t>
                      </w:r>
                      <w:r>
                        <w:rPr>
                          <w:color w:val="000000"/>
                        </w:rPr>
                        <w:t xml:space="preserve">();  </w:t>
                      </w:r>
                    </w:p>
                    <w:p w14:paraId="679AD145" w14:textId="77777777" w:rsidR="008E7D95" w:rsidRDefault="008E7D95" w:rsidP="00050F82">
                      <w:pPr>
                        <w:pStyle w:val="Textoprformatado"/>
                      </w:pPr>
                      <w:r>
                        <w:rPr>
                          <w:rFonts w:eastAsia="Liberation Mono"/>
                          <w:color w:val="000000"/>
                        </w:rPr>
                        <w:t xml:space="preserve">    </w:t>
                      </w:r>
                      <w:r>
                        <w:rPr>
                          <w:color w:val="CC6600"/>
                        </w:rPr>
                        <w:t>delay</w:t>
                      </w:r>
                      <w:r>
                        <w:rPr>
                          <w:color w:val="000000"/>
                        </w:rPr>
                        <w:t>(1000);</w:t>
                      </w:r>
                    </w:p>
                    <w:p w14:paraId="395B23E7" w14:textId="77777777" w:rsidR="008E7D95" w:rsidRDefault="008E7D95" w:rsidP="00050F82">
                      <w:pPr>
                        <w:pStyle w:val="Textoprformatado"/>
                      </w:pPr>
                      <w:r>
                        <w:rPr>
                          <w:rFonts w:eastAsia="Liberation Mono"/>
                          <w:color w:val="000000"/>
                        </w:rPr>
                        <w:t xml:space="preserve">    </w:t>
                      </w:r>
                      <w:r>
                        <w:rPr>
                          <w:color w:val="CC6600"/>
                        </w:rPr>
                        <w:t>WiFi</w:t>
                      </w:r>
                      <w:r>
                        <w:rPr>
                          <w:color w:val="000000"/>
                        </w:rPr>
                        <w:t>.</w:t>
                      </w:r>
                      <w:r>
                        <w:rPr>
                          <w:color w:val="CC6600"/>
                        </w:rPr>
                        <w:t>begin</w:t>
                      </w:r>
                      <w:r>
                        <w:rPr>
                          <w:color w:val="000000"/>
                        </w:rPr>
                        <w:t>(SSID_REDE, SENHA_REDE);</w:t>
                      </w:r>
                    </w:p>
                    <w:p w14:paraId="787D149B" w14:textId="77777777" w:rsidR="008E7D95" w:rsidRDefault="008E7D95" w:rsidP="00050F82">
                      <w:pPr>
                        <w:pStyle w:val="Textoprformatado"/>
                      </w:pPr>
                      <w:r>
                        <w:rPr>
                          <w:rFonts w:eastAsia="Liberation Mono"/>
                          <w:color w:val="000000"/>
                        </w:rPr>
                        <w:t xml:space="preserve"> </w:t>
                      </w:r>
                    </w:p>
                    <w:p w14:paraId="718C6748" w14:textId="77777777" w:rsidR="008E7D95" w:rsidRPr="007B422F" w:rsidRDefault="008E7D95" w:rsidP="00050F82">
                      <w:pPr>
                        <w:pStyle w:val="Textoprformatado"/>
                        <w:rPr>
                          <w:lang w:val="en-US"/>
                        </w:rPr>
                      </w:pPr>
                      <w:r>
                        <w:rPr>
                          <w:rFonts w:eastAsia="Liberation Mono"/>
                          <w:color w:val="000000"/>
                        </w:rPr>
                        <w:t xml:space="preserve">    </w:t>
                      </w:r>
                      <w:r w:rsidRPr="007B422F">
                        <w:rPr>
                          <w:color w:val="CC6600"/>
                          <w:lang w:val="en-US"/>
                        </w:rPr>
                        <w:t>while</w:t>
                      </w:r>
                      <w:r w:rsidRPr="007B422F">
                        <w:rPr>
                          <w:color w:val="000000"/>
                          <w:lang w:val="en-US"/>
                        </w:rPr>
                        <w:t xml:space="preserve"> (</w:t>
                      </w:r>
                      <w:r w:rsidRPr="007B422F">
                        <w:rPr>
                          <w:color w:val="CC6600"/>
                          <w:lang w:val="en-US"/>
                        </w:rPr>
                        <w:t>WiFi</w:t>
                      </w:r>
                      <w:r w:rsidRPr="007B422F">
                        <w:rPr>
                          <w:color w:val="000000"/>
                          <w:lang w:val="en-US"/>
                        </w:rPr>
                        <w:t>.</w:t>
                      </w:r>
                      <w:r w:rsidRPr="007B422F">
                        <w:rPr>
                          <w:color w:val="CC6600"/>
                          <w:lang w:val="en-US"/>
                        </w:rPr>
                        <w:t>status</w:t>
                      </w:r>
                      <w:r w:rsidRPr="007B422F">
                        <w:rPr>
                          <w:color w:val="000000"/>
                          <w:lang w:val="en-US"/>
                        </w:rPr>
                        <w:t>() != WL_CONNECTED)</w:t>
                      </w:r>
                    </w:p>
                    <w:p w14:paraId="3263216E"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w:t>
                      </w:r>
                    </w:p>
                    <w:p w14:paraId="20063E92"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CC6600"/>
                          <w:lang w:val="en-US"/>
                        </w:rPr>
                        <w:t>delay</w:t>
                      </w:r>
                      <w:r w:rsidRPr="007B422F">
                        <w:rPr>
                          <w:color w:val="000000"/>
                          <w:lang w:val="en-US"/>
                        </w:rPr>
                        <w:t>(500);</w:t>
                      </w:r>
                    </w:p>
                    <w:p w14:paraId="2A9B3710"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print</w:t>
                      </w:r>
                      <w:r w:rsidRPr="007B422F">
                        <w:rPr>
                          <w:color w:val="000000"/>
                          <w:lang w:val="en-US"/>
                        </w:rPr>
                        <w:t>(</w:t>
                      </w:r>
                      <w:r w:rsidRPr="007B422F">
                        <w:rPr>
                          <w:color w:val="006699"/>
                          <w:lang w:val="en-US"/>
                        </w:rPr>
                        <w:t>"."</w:t>
                      </w:r>
                      <w:r w:rsidRPr="007B422F">
                        <w:rPr>
                          <w:color w:val="000000"/>
                          <w:lang w:val="en-US"/>
                        </w:rPr>
                        <w:t>);</w:t>
                      </w:r>
                    </w:p>
                    <w:p w14:paraId="1F9C3A5B"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w:t>
                      </w:r>
                    </w:p>
                    <w:p w14:paraId="47776ADB" w14:textId="77777777" w:rsidR="008E7D95" w:rsidRDefault="008E7D95" w:rsidP="00050F82">
                      <w:pPr>
                        <w:pStyle w:val="Textoprformatado"/>
                        <w:rPr>
                          <w:rFonts w:eastAsia="Liberation Mono"/>
                          <w:color w:val="000000"/>
                          <w:lang w:val="en-US"/>
                        </w:rPr>
                      </w:pPr>
                      <w:r w:rsidRPr="007B422F">
                        <w:rPr>
                          <w:rFonts w:eastAsia="Liberation Mono"/>
                          <w:color w:val="000000"/>
                          <w:lang w:val="en-US"/>
                        </w:rPr>
                        <w:t xml:space="preserve"> </w:t>
                      </w:r>
                      <w:r>
                        <w:rPr>
                          <w:rFonts w:eastAsia="Liberation Mono"/>
                          <w:color w:val="000000"/>
                          <w:lang w:val="en-US"/>
                        </w:rPr>
                        <w:t xml:space="preserve"> </w:t>
                      </w:r>
                    </w:p>
                    <w:p w14:paraId="4B4B3D6F" w14:textId="77777777" w:rsidR="008E7D95" w:rsidRPr="007B422F" w:rsidRDefault="008E7D95" w:rsidP="00050F82">
                      <w:pPr>
                        <w:pStyle w:val="Textoprformatado"/>
                        <w:rPr>
                          <w:lang w:val="en-US"/>
                        </w:rPr>
                      </w:pPr>
                      <w:r>
                        <w:rPr>
                          <w:rFonts w:eastAsia="Liberation Mono"/>
                          <w:color w:val="000000"/>
                          <w:lang w:val="en-US"/>
                        </w:rPr>
                        <w:t xml:space="preserve">  </w:t>
                      </w: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println</w:t>
                      </w:r>
                      <w:r w:rsidRPr="007B422F">
                        <w:rPr>
                          <w:color w:val="000000"/>
                          <w:lang w:val="en-US"/>
                        </w:rPr>
                        <w:t>(</w:t>
                      </w:r>
                      <w:r w:rsidRPr="007B422F">
                        <w:rPr>
                          <w:color w:val="006699"/>
                          <w:lang w:val="en-US"/>
                        </w:rPr>
                        <w:t>""</w:t>
                      </w:r>
                      <w:r w:rsidRPr="007B422F">
                        <w:rPr>
                          <w:color w:val="000000"/>
                          <w:lang w:val="en-US"/>
                        </w:rPr>
                        <w:t>);</w:t>
                      </w:r>
                    </w:p>
                    <w:p w14:paraId="2080980E" w14:textId="77777777" w:rsidR="008E7D95" w:rsidRDefault="008E7D95" w:rsidP="00050F82">
                      <w:pPr>
                        <w:pStyle w:val="Textoprformatado"/>
                      </w:pPr>
                      <w:r w:rsidRPr="004559C5">
                        <w:rPr>
                          <w:rFonts w:eastAsia="Liberation Mono"/>
                          <w:color w:val="000000"/>
                          <w:lang w:val="en-US"/>
                        </w:rPr>
                        <w:t xml:space="preserve">    </w:t>
                      </w:r>
                      <w:r>
                        <w:rPr>
                          <w:b/>
                          <w:color w:val="CC6600"/>
                        </w:rPr>
                        <w:t>Serial</w:t>
                      </w:r>
                      <w:r>
                        <w:rPr>
                          <w:color w:val="000000"/>
                        </w:rPr>
                        <w:t>.</w:t>
                      </w:r>
                      <w:r>
                        <w:rPr>
                          <w:color w:val="CC6600"/>
                        </w:rPr>
                        <w:t>println</w:t>
                      </w:r>
                      <w:r>
                        <w:rPr>
                          <w:color w:val="000000"/>
                        </w:rPr>
                        <w:t>(</w:t>
                      </w:r>
                      <w:r>
                        <w:rPr>
                          <w:color w:val="006699"/>
                        </w:rPr>
                        <w:t>"WiFi conectado com sucesso!"</w:t>
                      </w:r>
                      <w:r>
                        <w:rPr>
                          <w:color w:val="000000"/>
                        </w:rPr>
                        <w:t>);</w:t>
                      </w:r>
                    </w:p>
                    <w:p w14:paraId="00560491"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"IP obtido: "</w:t>
                      </w:r>
                      <w:r>
                        <w:rPr>
                          <w:color w:val="000000"/>
                        </w:rPr>
                        <w:t>);</w:t>
                      </w:r>
                    </w:p>
                    <w:p w14:paraId="7EF9D9FB"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CC6600"/>
                        </w:rPr>
                        <w:t>WiFi</w:t>
                      </w:r>
                      <w:r>
                        <w:rPr>
                          <w:color w:val="000000"/>
                        </w:rPr>
                        <w:t>.</w:t>
                      </w:r>
                      <w:r>
                        <w:rPr>
                          <w:color w:val="CC6600"/>
                        </w:rPr>
                        <w:t>localIP</w:t>
                      </w:r>
                      <w:r>
                        <w:rPr>
                          <w:color w:val="000000"/>
                        </w:rPr>
                        <w:t>());</w:t>
                      </w:r>
                    </w:p>
                    <w:p w14:paraId="522C71F0" w14:textId="77777777" w:rsidR="008E7D95" w:rsidRDefault="008E7D95" w:rsidP="00050F82">
                      <w:pPr>
                        <w:pStyle w:val="Textoprformatado"/>
                      </w:pPr>
                      <w:r>
                        <w:rPr>
                          <w:rFonts w:eastAsia="Liberation Mono"/>
                          <w:color w:val="000000"/>
                        </w:rPr>
                        <w:t xml:space="preserve"> </w:t>
                      </w:r>
                    </w:p>
                    <w:p w14:paraId="0E1BE0E1" w14:textId="77777777" w:rsidR="008E7D95" w:rsidRDefault="008E7D95" w:rsidP="00050F82">
                      <w:pPr>
                        <w:pStyle w:val="Textoprformatado"/>
                      </w:pPr>
                      <w:r>
                        <w:rPr>
                          <w:rFonts w:eastAsia="Liberation Mono"/>
                          <w:color w:val="000000"/>
                        </w:rPr>
                        <w:t xml:space="preserve">    </w:t>
                      </w:r>
                      <w:r>
                        <w:rPr>
                          <w:color w:val="CC6600"/>
                        </w:rPr>
                        <w:t>delay</w:t>
                      </w:r>
                      <w:r>
                        <w:rPr>
                          <w:color w:val="000000"/>
                        </w:rPr>
                        <w:t>(1000);</w:t>
                      </w:r>
                    </w:p>
                    <w:p w14:paraId="5E8EBF4D" w14:textId="77777777" w:rsidR="008E7D95" w:rsidRDefault="008E7D95" w:rsidP="00050F82">
                      <w:pPr>
                        <w:pStyle w:val="Textoprformatado"/>
                      </w:pPr>
                      <w:r>
                        <w:rPr>
                          <w:color w:val="000000"/>
                        </w:rPr>
                        <w:t>}</w:t>
                      </w:r>
                    </w:p>
                  </w:txbxContent>
                </v:textbox>
                <w10:anchorlock/>
              </v:shape>
            </w:pict>
          </mc:Fallback>
        </mc:AlternateContent>
      </w:r>
    </w:p>
    <w:p w14:paraId="527D700A" w14:textId="77777777" w:rsidR="00050F82" w:rsidRDefault="00050F82" w:rsidP="009710B9">
      <w:pPr>
        <w:pStyle w:val="Textoprformatado"/>
        <w:spacing w:after="240"/>
        <w:jc w:val="center"/>
        <w:rPr>
          <w:rFonts w:ascii="Arial" w:hAnsi="Arial" w:cs="Arial"/>
          <w:i/>
          <w:color w:val="000000"/>
          <w:sz w:val="24"/>
          <w:szCs w:val="24"/>
        </w:rPr>
      </w:pPr>
      <w:r w:rsidRPr="008E4317">
        <w:rPr>
          <w:rFonts w:ascii="Arial" w:hAnsi="Arial" w:cs="Arial"/>
          <w:b/>
          <w:color w:val="000000"/>
          <w:sz w:val="24"/>
          <w:szCs w:val="24"/>
        </w:rPr>
        <w:t xml:space="preserve">Quadro </w:t>
      </w:r>
      <w:proofErr w:type="gramStart"/>
      <w:r>
        <w:rPr>
          <w:rFonts w:ascii="Arial" w:hAnsi="Arial" w:cs="Arial"/>
          <w:b/>
          <w:color w:val="000000"/>
          <w:sz w:val="24"/>
          <w:szCs w:val="24"/>
        </w:rPr>
        <w:t>3</w:t>
      </w:r>
      <w:r w:rsidRPr="008E4317">
        <w:rPr>
          <w:rFonts w:ascii="Arial" w:hAnsi="Arial" w:cs="Arial"/>
          <w:b/>
          <w:color w:val="000000"/>
          <w:sz w:val="24"/>
          <w:szCs w:val="24"/>
        </w:rPr>
        <w:t>.-</w:t>
      </w:r>
      <w:proofErr w:type="gramEnd"/>
      <w:r w:rsidRPr="008E4317">
        <w:rPr>
          <w:rFonts w:ascii="Arial" w:hAnsi="Arial" w:cs="Arial"/>
          <w:b/>
          <w:color w:val="000000"/>
          <w:sz w:val="24"/>
          <w:szCs w:val="24"/>
        </w:rPr>
        <w:t xml:space="preserve"> </w:t>
      </w:r>
      <w:r w:rsidRPr="006032D5">
        <w:rPr>
          <w:rFonts w:ascii="Arial" w:hAnsi="Arial" w:cs="Arial"/>
          <w:color w:val="000000"/>
          <w:sz w:val="24"/>
          <w:szCs w:val="24"/>
        </w:rPr>
        <w:t>Código de Controle:</w:t>
      </w:r>
      <w:r>
        <w:rPr>
          <w:rFonts w:ascii="Arial" w:hAnsi="Arial" w:cs="Arial"/>
          <w:b/>
          <w:color w:val="000000"/>
          <w:sz w:val="24"/>
          <w:szCs w:val="24"/>
        </w:rPr>
        <w:t xml:space="preserve"> </w:t>
      </w:r>
      <w:r w:rsidRPr="006032D5">
        <w:rPr>
          <w:rFonts w:ascii="Arial" w:hAnsi="Arial" w:cs="Arial"/>
          <w:color w:val="000000"/>
          <w:sz w:val="24"/>
          <w:szCs w:val="24"/>
        </w:rPr>
        <w:t>Função</w:t>
      </w:r>
      <w:r>
        <w:rPr>
          <w:rFonts w:ascii="Arial" w:hAnsi="Arial" w:cs="Arial"/>
          <w:color w:val="000000"/>
          <w:sz w:val="24"/>
          <w:szCs w:val="24"/>
        </w:rPr>
        <w:t xml:space="preserve"> de conexão </w:t>
      </w:r>
      <w:r w:rsidRPr="00D634F1">
        <w:rPr>
          <w:rFonts w:ascii="Arial" w:hAnsi="Arial" w:cs="Arial"/>
          <w:i/>
          <w:color w:val="000000"/>
          <w:sz w:val="24"/>
          <w:szCs w:val="24"/>
        </w:rPr>
        <w:t>WiFi</w:t>
      </w:r>
    </w:p>
    <w:p w14:paraId="31402113" w14:textId="77777777" w:rsidR="00050F82" w:rsidRDefault="00050F82" w:rsidP="00050F82">
      <w:pPr>
        <w:pStyle w:val="Textoprformatado"/>
        <w:spacing w:after="120"/>
        <w:ind w:firstLine="425"/>
        <w:jc w:val="both"/>
        <w:rPr>
          <w:rFonts w:ascii="Arial" w:hAnsi="Arial" w:cs="Arial"/>
          <w:iCs/>
          <w:color w:val="000000"/>
          <w:sz w:val="24"/>
          <w:szCs w:val="24"/>
        </w:rPr>
      </w:pPr>
      <w:r>
        <w:rPr>
          <w:rFonts w:ascii="Arial" w:hAnsi="Arial" w:cs="Arial"/>
          <w:iCs/>
          <w:color w:val="000000"/>
          <w:sz w:val="24"/>
          <w:szCs w:val="24"/>
        </w:rPr>
        <w:lastRenderedPageBreak/>
        <w:t>O Quadro 4 apresenta o código correspondente a função que faz a leitura da umidade do solo a partir do sensor higrômetro. Esse sensor está conectado a uma porta analógica, que no caso do NODEMCU é capaz de registrar tensões DC entre 0 até 3,3V, convertendo essa tensão em um valor numérico na escala de 0 a 978.  Vale observar que quanto maior a leitura do sensor menor será a umidade do solo e vice-versa. Com base na leitura do sensor, a função calcula uma medida de umidade em termos percentuais (que pode variar de 0 a 100%), definido pela seguinte expressão:</w:t>
      </w:r>
    </w:p>
    <w:p w14:paraId="0441AFE5" w14:textId="77777777" w:rsidR="00050F82" w:rsidRPr="0011124B" w:rsidRDefault="0011124B" w:rsidP="0011124B">
      <w:pPr>
        <w:pStyle w:val="Textoprformatado"/>
        <w:spacing w:after="120"/>
        <w:ind w:firstLine="425"/>
        <w:jc w:val="both"/>
        <w:rPr>
          <w:rFonts w:ascii="Arial" w:hAnsi="Arial" w:cs="Arial"/>
          <w:iCs/>
          <w:color w:val="000000"/>
          <w:sz w:val="28"/>
          <w:szCs w:val="28"/>
        </w:rPr>
      </w:pPr>
      <m:oMathPara>
        <m:oMath>
          <m:r>
            <w:rPr>
              <w:rFonts w:ascii="Cambria Math" w:hAnsi="Cambria Math" w:cs="Arial"/>
              <w:color w:val="000000"/>
              <w:sz w:val="28"/>
              <w:szCs w:val="28"/>
            </w:rPr>
            <m:t>Umidade %=100×</m:t>
          </m:r>
          <m:f>
            <m:fPr>
              <m:ctrlPr>
                <w:rPr>
                  <w:rFonts w:ascii="Cambria Math" w:hAnsi="Cambria Math" w:cs="Arial"/>
                  <w:i/>
                  <w:iCs/>
                  <w:color w:val="000000"/>
                  <w:sz w:val="28"/>
                  <w:szCs w:val="28"/>
                </w:rPr>
              </m:ctrlPr>
            </m:fPr>
            <m:num>
              <m:d>
                <m:dPr>
                  <m:ctrlPr>
                    <w:rPr>
                      <w:rFonts w:ascii="Cambria Math" w:hAnsi="Cambria Math" w:cs="Arial"/>
                      <w:i/>
                      <w:iCs/>
                      <w:color w:val="000000"/>
                      <w:sz w:val="28"/>
                      <w:szCs w:val="28"/>
                    </w:rPr>
                  </m:ctrlPr>
                </m:dPr>
                <m:e>
                  <m:r>
                    <w:rPr>
                      <w:rFonts w:ascii="Cambria Math" w:hAnsi="Cambria Math" w:cs="Arial"/>
                      <w:color w:val="000000"/>
                      <w:sz w:val="28"/>
                      <w:szCs w:val="28"/>
                    </w:rPr>
                    <m:t>978-ValorSensor</m:t>
                  </m:r>
                </m:e>
              </m:d>
            </m:num>
            <m:den>
              <m:r>
                <w:rPr>
                  <w:rFonts w:ascii="Cambria Math" w:hAnsi="Cambria Math" w:cs="Arial"/>
                  <w:color w:val="000000"/>
                  <w:sz w:val="28"/>
                  <w:szCs w:val="28"/>
                </w:rPr>
                <m:t>978</m:t>
              </m:r>
            </m:den>
          </m:f>
        </m:oMath>
      </m:oMathPara>
    </w:p>
    <w:p w14:paraId="67059D6F" w14:textId="77777777" w:rsidR="0011124B" w:rsidRPr="0011124B" w:rsidRDefault="0011124B" w:rsidP="0011124B">
      <w:pPr>
        <w:pStyle w:val="Textoprformatado"/>
        <w:spacing w:after="120"/>
        <w:ind w:firstLine="425"/>
        <w:jc w:val="both"/>
        <w:rPr>
          <w:rFonts w:ascii="Arial" w:hAnsi="Arial" w:cs="Arial"/>
          <w:iCs/>
          <w:color w:val="000000"/>
          <w:sz w:val="24"/>
          <w:szCs w:val="24"/>
        </w:rPr>
      </w:pPr>
      <w:r w:rsidRPr="0011124B">
        <w:rPr>
          <w:rFonts w:ascii="Arial" w:hAnsi="Arial" w:cs="Arial"/>
          <w:iCs/>
          <w:color w:val="000000"/>
          <w:sz w:val="24"/>
          <w:szCs w:val="24"/>
        </w:rPr>
        <w:t xml:space="preserve">A </w:t>
      </w:r>
      <w:r>
        <w:rPr>
          <w:rFonts w:ascii="Arial" w:hAnsi="Arial" w:cs="Arial"/>
          <w:iCs/>
          <w:color w:val="000000"/>
          <w:sz w:val="24"/>
          <w:szCs w:val="24"/>
        </w:rPr>
        <w:t>função retorna essa medida percentual.</w:t>
      </w:r>
    </w:p>
    <w:p w14:paraId="5D75A2D5" w14:textId="77777777" w:rsidR="00050F82" w:rsidRDefault="00050F82" w:rsidP="00050F82">
      <w:pPr>
        <w:pStyle w:val="Textoprformatado"/>
        <w:spacing w:after="120"/>
        <w:rPr>
          <w:rFonts w:ascii="Arial" w:hAnsi="Arial" w:cs="Arial"/>
          <w:iCs/>
          <w:color w:val="000000"/>
          <w:sz w:val="24"/>
          <w:szCs w:val="24"/>
        </w:rPr>
      </w:pPr>
      <w:r>
        <w:rPr>
          <w:noProof/>
          <w:color w:val="000000"/>
        </w:rPr>
        <mc:AlternateContent>
          <mc:Choice Requires="wps">
            <w:drawing>
              <wp:inline distT="0" distB="0" distL="0" distR="0" wp14:anchorId="318818E1" wp14:editId="4D2F4681">
                <wp:extent cx="5381625" cy="4923790"/>
                <wp:effectExtent l="13335" t="13970" r="5715" b="5715"/>
                <wp:docPr id="17" name="Caixa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4923790"/>
                        </a:xfrm>
                        <a:prstGeom prst="rect">
                          <a:avLst/>
                        </a:prstGeom>
                        <a:solidFill>
                          <a:srgbClr val="FFFFFF"/>
                        </a:solidFill>
                        <a:ln w="9525">
                          <a:solidFill>
                            <a:srgbClr val="000000"/>
                          </a:solidFill>
                          <a:miter lim="800000"/>
                          <a:headEnd/>
                          <a:tailEnd/>
                        </a:ln>
                      </wps:spPr>
                      <wps:txbx>
                        <w:txbxContent>
                          <w:p w14:paraId="3346F171" w14:textId="77777777" w:rsidR="008E7D95" w:rsidRDefault="008E7D95" w:rsidP="00050F82">
                            <w:pPr>
                              <w:pStyle w:val="Textoprformatado"/>
                            </w:pPr>
                            <w:r>
                              <w:rPr>
                                <w:color w:val="CC6600"/>
                              </w:rPr>
                              <w:t>float</w:t>
                            </w:r>
                            <w:r>
                              <w:rPr>
                                <w:color w:val="000000"/>
                              </w:rPr>
                              <w:t xml:space="preserve"> FazLeituraUmidade(</w:t>
                            </w:r>
                            <w:r>
                              <w:rPr>
                                <w:color w:val="CC6600"/>
                              </w:rPr>
                              <w:t>void</w:t>
                            </w:r>
                            <w:r>
                              <w:rPr>
                                <w:color w:val="000000"/>
                              </w:rPr>
                              <w:t>)</w:t>
                            </w:r>
                          </w:p>
                          <w:p w14:paraId="43A95B6F" w14:textId="77777777" w:rsidR="008E7D95" w:rsidRDefault="008E7D95" w:rsidP="00050F82">
                            <w:pPr>
                              <w:pStyle w:val="Textoprformatado"/>
                            </w:pPr>
                            <w:r>
                              <w:rPr>
                                <w:color w:val="000000"/>
                              </w:rPr>
                              <w:t>{</w:t>
                            </w:r>
                          </w:p>
                          <w:p w14:paraId="532593EE" w14:textId="77777777" w:rsidR="008E7D95" w:rsidRDefault="008E7D95" w:rsidP="00050F82">
                            <w:pPr>
                              <w:pStyle w:val="Textoprformatado"/>
                            </w:pPr>
                            <w:r>
                              <w:rPr>
                                <w:rFonts w:eastAsia="Liberation Mono"/>
                                <w:color w:val="000000"/>
                              </w:rPr>
                              <w:t xml:space="preserve">    </w:t>
                            </w:r>
                            <w:r>
                              <w:rPr>
                                <w:color w:val="CC6600"/>
                              </w:rPr>
                              <w:t>int</w:t>
                            </w:r>
                            <w:r>
                              <w:rPr>
                                <w:color w:val="000000"/>
                              </w:rPr>
                              <w:t xml:space="preserve"> ValorADC;</w:t>
                            </w:r>
                          </w:p>
                          <w:p w14:paraId="63A8ECCC" w14:textId="77777777" w:rsidR="008E7D95" w:rsidRDefault="008E7D95" w:rsidP="00050F82">
                            <w:pPr>
                              <w:pStyle w:val="Textoprformatado"/>
                            </w:pPr>
                            <w:r>
                              <w:rPr>
                                <w:rFonts w:eastAsia="Liberation Mono"/>
                                <w:color w:val="000000"/>
                              </w:rPr>
                              <w:t xml:space="preserve">    </w:t>
                            </w:r>
                            <w:r>
                              <w:rPr>
                                <w:color w:val="CC6600"/>
                              </w:rPr>
                              <w:t>float</w:t>
                            </w:r>
                            <w:r>
                              <w:rPr>
                                <w:color w:val="000000"/>
                              </w:rPr>
                              <w:t xml:space="preserve"> UmidadePercentual;</w:t>
                            </w:r>
                          </w:p>
                          <w:p w14:paraId="6291380E" w14:textId="77777777" w:rsidR="008E7D95" w:rsidRDefault="008E7D95" w:rsidP="00050F82">
                            <w:pPr>
                              <w:pStyle w:val="Textoprformatado"/>
                            </w:pPr>
                            <w:r>
                              <w:rPr>
                                <w:rFonts w:eastAsia="Liberation Mono"/>
                                <w:color w:val="000000"/>
                              </w:rPr>
                              <w:t xml:space="preserve"> </w:t>
                            </w:r>
                          </w:p>
                          <w:p w14:paraId="78206B24" w14:textId="77777777" w:rsidR="008E7D95" w:rsidRDefault="008E7D95" w:rsidP="00050F82">
                            <w:pPr>
                              <w:pStyle w:val="Textoprformatado"/>
                            </w:pPr>
                            <w:r>
                              <w:rPr>
                                <w:rFonts w:eastAsia="Liberation Mono"/>
                                <w:color w:val="000000"/>
                              </w:rPr>
                              <w:t xml:space="preserve">     </w:t>
                            </w:r>
                            <w:r>
                              <w:rPr>
                                <w:color w:val="000000"/>
                              </w:rPr>
                              <w:t xml:space="preserve">ValorADC = </w:t>
                            </w:r>
                            <w:r>
                              <w:rPr>
                                <w:color w:val="CC6600"/>
                              </w:rPr>
                              <w:t>analogRead</w:t>
                            </w:r>
                            <w:r>
                              <w:rPr>
                                <w:color w:val="000000"/>
                              </w:rPr>
                              <w:t xml:space="preserve">(0);   </w:t>
                            </w:r>
                            <w:r>
                              <w:rPr>
                                <w:color w:val="7E7E7E"/>
                              </w:rPr>
                              <w:t>//978 -&gt; 3,3V</w:t>
                            </w:r>
                          </w:p>
                          <w:p w14:paraId="0EBB402A"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w:t>
                            </w:r>
                            <w:r>
                              <w:rPr>
                                <w:color w:val="000000"/>
                              </w:rPr>
                              <w:t>(</w:t>
                            </w:r>
                            <w:r>
                              <w:rPr>
                                <w:color w:val="006699"/>
                              </w:rPr>
                              <w:t>"[Leitura ADC] "</w:t>
                            </w:r>
                            <w:r>
                              <w:rPr>
                                <w:color w:val="000000"/>
                              </w:rPr>
                              <w:t>);</w:t>
                            </w:r>
                          </w:p>
                          <w:p w14:paraId="409936F1"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println</w:t>
                            </w:r>
                            <w:r>
                              <w:rPr>
                                <w:color w:val="000000"/>
                              </w:rPr>
                              <w:t>(ValorADC);</w:t>
                            </w:r>
                          </w:p>
                          <w:p w14:paraId="50DD916B" w14:textId="77777777" w:rsidR="008E7D95" w:rsidRDefault="008E7D95" w:rsidP="00050F82">
                            <w:pPr>
                              <w:pStyle w:val="Textoprformatado"/>
                            </w:pPr>
                            <w:r>
                              <w:rPr>
                                <w:rFonts w:eastAsia="Liberation Mono"/>
                                <w:color w:val="000000"/>
                              </w:rPr>
                              <w:t xml:space="preserve"> </w:t>
                            </w:r>
                          </w:p>
                          <w:p w14:paraId="5F2095DA" w14:textId="77777777" w:rsidR="008E7D95" w:rsidRDefault="008E7D95" w:rsidP="00050F82">
                            <w:pPr>
                              <w:pStyle w:val="Textoprformatado"/>
                            </w:pPr>
                            <w:r>
                              <w:rPr>
                                <w:rFonts w:eastAsia="Liberation Mono"/>
                                <w:color w:val="000000"/>
                              </w:rPr>
                              <w:t xml:space="preserve">     </w:t>
                            </w:r>
                            <w:r>
                              <w:rPr>
                                <w:color w:val="7E7E7E"/>
                              </w:rPr>
                              <w:t>//Quanto maior o numero lido do ADC, menor a umidade.</w:t>
                            </w:r>
                          </w:p>
                          <w:p w14:paraId="0021C030" w14:textId="77777777" w:rsidR="008E7D95" w:rsidRDefault="008E7D95" w:rsidP="00050F82">
                            <w:pPr>
                              <w:pStyle w:val="Textoprformatado"/>
                            </w:pPr>
                            <w:r>
                              <w:rPr>
                                <w:rFonts w:eastAsia="Liberation Mono"/>
                                <w:color w:val="000000"/>
                              </w:rPr>
                              <w:t xml:space="preserve">     </w:t>
                            </w:r>
                            <w:r>
                              <w:rPr>
                                <w:color w:val="7E7E7E"/>
                              </w:rPr>
                              <w:t>//Sendo assim, calcula-se a porcentagem de umidade por:</w:t>
                            </w:r>
                          </w:p>
                          <w:p w14:paraId="29D6ABCF" w14:textId="77777777" w:rsidR="008E7D95" w:rsidRDefault="008E7D95" w:rsidP="00050F82">
                            <w:pPr>
                              <w:pStyle w:val="Textoprformatado"/>
                            </w:pPr>
                            <w:r>
                              <w:rPr>
                                <w:rFonts w:eastAsia="Liberation Mono"/>
                                <w:color w:val="000000"/>
                              </w:rPr>
                              <w:t xml:space="preserve">     </w:t>
                            </w:r>
                            <w:r>
                              <w:rPr>
                                <w:color w:val="7E7E7E"/>
                              </w:rPr>
                              <w:t xml:space="preserve">//      </w:t>
                            </w:r>
                          </w:p>
                          <w:p w14:paraId="2B89EAC9" w14:textId="77777777" w:rsidR="008E7D95" w:rsidRDefault="008E7D95" w:rsidP="00050F82">
                            <w:pPr>
                              <w:pStyle w:val="Textoprformatado"/>
                            </w:pPr>
                            <w:r>
                              <w:rPr>
                                <w:rFonts w:eastAsia="Liberation Mono"/>
                                <w:color w:val="000000"/>
                              </w:rPr>
                              <w:t xml:space="preserve">     </w:t>
                            </w:r>
                            <w:r>
                              <w:rPr>
                                <w:color w:val="7E7E7E"/>
                              </w:rPr>
                              <w:t>//   Valor lido                 Umidade percentual</w:t>
                            </w:r>
                          </w:p>
                          <w:p w14:paraId="6500E6ED" w14:textId="77777777" w:rsidR="008E7D95" w:rsidRDefault="008E7D95" w:rsidP="00050F82">
                            <w:pPr>
                              <w:pStyle w:val="Textoprformatado"/>
                            </w:pPr>
                            <w:r>
                              <w:rPr>
                                <w:rFonts w:eastAsia="Liberation Mono"/>
                                <w:color w:val="000000"/>
                              </w:rPr>
                              <w:t xml:space="preserve">     </w:t>
                            </w:r>
                            <w:r>
                              <w:rPr>
                                <w:color w:val="7E7E7E"/>
                              </w:rPr>
                              <w:t>//      _    0                           _ 100</w:t>
                            </w:r>
                          </w:p>
                          <w:p w14:paraId="6EA7FDFE" w14:textId="77777777" w:rsidR="008E7D95" w:rsidRDefault="008E7D95" w:rsidP="00050F82">
                            <w:pPr>
                              <w:pStyle w:val="Textoprformatado"/>
                            </w:pPr>
                            <w:r>
                              <w:rPr>
                                <w:rFonts w:eastAsia="Liberation Mono"/>
                                <w:color w:val="000000"/>
                              </w:rPr>
                              <w:t xml:space="preserve">     </w:t>
                            </w:r>
                            <w:r>
                              <w:rPr>
                                <w:color w:val="7E7E7E"/>
                              </w:rPr>
                              <w:t xml:space="preserve">//      |                                |   </w:t>
                            </w:r>
                          </w:p>
                          <w:p w14:paraId="3DC7E8B1" w14:textId="77777777" w:rsidR="008E7D95" w:rsidRDefault="008E7D95" w:rsidP="00050F82">
                            <w:pPr>
                              <w:pStyle w:val="Textoprformatado"/>
                            </w:pPr>
                            <w:r>
                              <w:rPr>
                                <w:rFonts w:eastAsia="Liberation Mono"/>
                                <w:color w:val="000000"/>
                              </w:rPr>
                              <w:t xml:space="preserve">     </w:t>
                            </w:r>
                            <w:r>
                              <w:rPr>
                                <w:color w:val="7E7E7E"/>
                              </w:rPr>
                              <w:t xml:space="preserve">//      |                                |   </w:t>
                            </w:r>
                          </w:p>
                          <w:p w14:paraId="3936AC09" w14:textId="77777777" w:rsidR="008E7D95" w:rsidRDefault="008E7D95" w:rsidP="00050F82">
                            <w:pPr>
                              <w:pStyle w:val="Textoprformatado"/>
                            </w:pPr>
                            <w:r>
                              <w:rPr>
                                <w:rFonts w:eastAsia="Liberation Mono"/>
                                <w:color w:val="000000"/>
                              </w:rPr>
                              <w:t xml:space="preserve">     </w:t>
                            </w:r>
                            <w:r>
                              <w:rPr>
                                <w:color w:val="7E7E7E"/>
                              </w:rPr>
                              <w:t xml:space="preserve">//      -   ValorADC                     - UmidadePercentual </w:t>
                            </w:r>
                          </w:p>
                          <w:p w14:paraId="0172B807" w14:textId="77777777" w:rsidR="008E7D95" w:rsidRDefault="008E7D95" w:rsidP="00050F82">
                            <w:pPr>
                              <w:pStyle w:val="Textoprformatado"/>
                            </w:pPr>
                            <w:r>
                              <w:rPr>
                                <w:rFonts w:eastAsia="Liberation Mono"/>
                                <w:color w:val="000000"/>
                              </w:rPr>
                              <w:t xml:space="preserve">     </w:t>
                            </w:r>
                            <w:r>
                              <w:rPr>
                                <w:color w:val="7E7E7E"/>
                              </w:rPr>
                              <w:t xml:space="preserve">//      |                                |   </w:t>
                            </w:r>
                          </w:p>
                          <w:p w14:paraId="290AA775" w14:textId="77777777" w:rsidR="008E7D95" w:rsidRDefault="008E7D95" w:rsidP="00050F82">
                            <w:pPr>
                              <w:pStyle w:val="Textoprformatado"/>
                            </w:pPr>
                            <w:r>
                              <w:rPr>
                                <w:rFonts w:eastAsia="Liberation Mono"/>
                                <w:color w:val="000000"/>
                              </w:rPr>
                              <w:t xml:space="preserve">     </w:t>
                            </w:r>
                            <w:r>
                              <w:rPr>
                                <w:color w:val="7E7E7E"/>
                              </w:rPr>
                              <w:t xml:space="preserve">//      |                                |   </w:t>
                            </w:r>
                          </w:p>
                          <w:p w14:paraId="18C6EEDA" w14:textId="77777777" w:rsidR="008E7D95" w:rsidRDefault="008E7D95" w:rsidP="00050F82">
                            <w:pPr>
                              <w:pStyle w:val="Textoprformatado"/>
                            </w:pPr>
                            <w:r>
                              <w:rPr>
                                <w:rFonts w:eastAsia="Liberation Mono"/>
                                <w:color w:val="000000"/>
                              </w:rPr>
                              <w:t xml:space="preserve">     </w:t>
                            </w:r>
                            <w:r>
                              <w:rPr>
                                <w:color w:val="7E7E7E"/>
                              </w:rPr>
                              <w:t>//     _|_  978                         _|_ 0</w:t>
                            </w:r>
                          </w:p>
                          <w:p w14:paraId="22C5DAC8" w14:textId="77777777" w:rsidR="008E7D95" w:rsidRDefault="008E7D95" w:rsidP="00050F82">
                            <w:pPr>
                              <w:pStyle w:val="Textoprformatado"/>
                            </w:pPr>
                            <w:r>
                              <w:rPr>
                                <w:rFonts w:eastAsia="Liberation Mono"/>
                                <w:color w:val="000000"/>
                              </w:rPr>
                              <w:t xml:space="preserve">     </w:t>
                            </w:r>
                            <w:r>
                              <w:rPr>
                                <w:color w:val="7E7E7E"/>
                              </w:rPr>
                              <w:t>//</w:t>
                            </w:r>
                          </w:p>
                          <w:p w14:paraId="1B66E19E" w14:textId="77777777" w:rsidR="008E7D95" w:rsidRDefault="008E7D95" w:rsidP="00050F82">
                            <w:pPr>
                              <w:pStyle w:val="Textoprformatado"/>
                            </w:pPr>
                            <w:r>
                              <w:rPr>
                                <w:rFonts w:eastAsia="Liberation Mono"/>
                                <w:color w:val="000000"/>
                              </w:rPr>
                              <w:t xml:space="preserve">     </w:t>
                            </w:r>
                            <w:r>
                              <w:rPr>
                                <w:color w:val="7E7E7E"/>
                              </w:rPr>
                              <w:t>//   (UmidadePercentual-0) / (100-0)  =  (ValorADC - 978) / (-978)</w:t>
                            </w:r>
                          </w:p>
                          <w:p w14:paraId="54EA3A02" w14:textId="77777777" w:rsidR="008E7D95" w:rsidRDefault="008E7D95" w:rsidP="00050F82">
                            <w:pPr>
                              <w:pStyle w:val="Textoprformatado"/>
                            </w:pPr>
                            <w:r>
                              <w:rPr>
                                <w:rFonts w:eastAsia="Liberation Mono"/>
                                <w:color w:val="000000"/>
                              </w:rPr>
                              <w:t xml:space="preserve">     </w:t>
                            </w:r>
                            <w:r>
                              <w:rPr>
                                <w:color w:val="7E7E7E"/>
                              </w:rPr>
                              <w:t>//      Logo:</w:t>
                            </w:r>
                          </w:p>
                          <w:p w14:paraId="38C04B7C" w14:textId="77777777" w:rsidR="008E7D95" w:rsidRDefault="008E7D95" w:rsidP="00050F82">
                            <w:pPr>
                              <w:pStyle w:val="Textoprformatado"/>
                            </w:pPr>
                            <w:r>
                              <w:rPr>
                                <w:rFonts w:eastAsia="Liberation Mono"/>
                                <w:color w:val="000000"/>
                              </w:rPr>
                              <w:t xml:space="preserve">     </w:t>
                            </w:r>
                            <w:r>
                              <w:rPr>
                                <w:color w:val="7E7E7E"/>
                              </w:rPr>
                              <w:t xml:space="preserve">//      UmidadePercentual = 100 * ((978-ValorADC) / 978)  </w:t>
                            </w:r>
                          </w:p>
                          <w:p w14:paraId="441CB3A8" w14:textId="77777777" w:rsidR="008E7D95" w:rsidRDefault="008E7D95" w:rsidP="00050F82">
                            <w:pPr>
                              <w:pStyle w:val="Textoprformatado"/>
                            </w:pPr>
                            <w:r>
                              <w:rPr>
                                <w:rFonts w:eastAsia="Liberation Mono"/>
                                <w:color w:val="000000"/>
                              </w:rPr>
                              <w:t xml:space="preserve">      </w:t>
                            </w:r>
                          </w:p>
                          <w:p w14:paraId="1C25052E" w14:textId="77777777" w:rsidR="008E7D95" w:rsidRDefault="008E7D95" w:rsidP="00050F82">
                            <w:pPr>
                              <w:pStyle w:val="Textoprformatado"/>
                            </w:pPr>
                            <w:r>
                              <w:rPr>
                                <w:rFonts w:eastAsia="Liberation Mono"/>
                                <w:color w:val="000000"/>
                              </w:rPr>
                              <w:t xml:space="preserve">     </w:t>
                            </w:r>
                            <w:r>
                              <w:rPr>
                                <w:color w:val="000000"/>
                              </w:rPr>
                              <w:t>UmidadePercentual = 100 * ((978-(</w:t>
                            </w:r>
                            <w:r>
                              <w:rPr>
                                <w:color w:val="CC6600"/>
                              </w:rPr>
                              <w:t>float</w:t>
                            </w:r>
                            <w:r>
                              <w:rPr>
                                <w:color w:val="000000"/>
                              </w:rPr>
                              <w:t>)ValorADC) / 978);</w:t>
                            </w:r>
                          </w:p>
                          <w:p w14:paraId="534484AF"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w:t>
                            </w:r>
                            <w:r>
                              <w:rPr>
                                <w:color w:val="000000"/>
                              </w:rPr>
                              <w:t>(</w:t>
                            </w:r>
                            <w:r>
                              <w:rPr>
                                <w:color w:val="006699"/>
                              </w:rPr>
                              <w:t>"[Umidade Percentual] "</w:t>
                            </w:r>
                            <w:r>
                              <w:rPr>
                                <w:color w:val="000000"/>
                              </w:rPr>
                              <w:t>);</w:t>
                            </w:r>
                          </w:p>
                          <w:p w14:paraId="06A318A7"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w:t>
                            </w:r>
                            <w:r>
                              <w:rPr>
                                <w:color w:val="000000"/>
                              </w:rPr>
                              <w:t>(UmidadePercentual);</w:t>
                            </w:r>
                          </w:p>
                          <w:p w14:paraId="39F5616F"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w:t>
                            </w:r>
                            <w:r>
                              <w:rPr>
                                <w:color w:val="000000"/>
                              </w:rPr>
                              <w:t>);</w:t>
                            </w:r>
                          </w:p>
                          <w:p w14:paraId="15A7C3F5" w14:textId="77777777" w:rsidR="008E7D95" w:rsidRDefault="008E7D95" w:rsidP="00050F82">
                            <w:pPr>
                              <w:pStyle w:val="Textoprformatado"/>
                            </w:pPr>
                            <w:r>
                              <w:rPr>
                                <w:rFonts w:eastAsia="Liberation Mono"/>
                                <w:color w:val="000000"/>
                              </w:rPr>
                              <w:t xml:space="preserve"> </w:t>
                            </w:r>
                          </w:p>
                          <w:p w14:paraId="60153F4E" w14:textId="77777777" w:rsidR="008E7D95" w:rsidRDefault="008E7D95" w:rsidP="00050F82">
                            <w:pPr>
                              <w:pStyle w:val="Textoprformatado"/>
                            </w:pPr>
                            <w:r>
                              <w:rPr>
                                <w:rFonts w:eastAsia="Liberation Mono"/>
                                <w:color w:val="000000"/>
                              </w:rPr>
                              <w:t xml:space="preserve">     </w:t>
                            </w:r>
                            <w:r>
                              <w:rPr>
                                <w:color w:val="CC6600"/>
                              </w:rPr>
                              <w:t>return</w:t>
                            </w:r>
                            <w:r>
                              <w:rPr>
                                <w:color w:val="000000"/>
                              </w:rPr>
                              <w:t xml:space="preserve"> UmidadePercentual;</w:t>
                            </w:r>
                          </w:p>
                          <w:p w14:paraId="2A2A811C" w14:textId="77777777" w:rsidR="008E7D95" w:rsidRDefault="008E7D95" w:rsidP="00050F82">
                            <w:pPr>
                              <w:pStyle w:val="Textoprformatado"/>
                            </w:pPr>
                            <w:r>
                              <w:rPr>
                                <w:color w:val="000000"/>
                              </w:rPr>
                              <w:t>}</w:t>
                            </w:r>
                          </w:p>
                        </w:txbxContent>
                      </wps:txbx>
                      <wps:bodyPr rot="0" vert="horz" wrap="square" lIns="91440" tIns="45720" rIns="91440" bIns="45720" anchor="t" anchorCtr="0" upright="1">
                        <a:noAutofit/>
                      </wps:bodyPr>
                    </wps:wsp>
                  </a:graphicData>
                </a:graphic>
              </wp:inline>
            </w:drawing>
          </mc:Choice>
          <mc:Fallback>
            <w:pict>
              <v:shape w14:anchorId="318818E1" id="Caixa de Texto 17" o:spid="_x0000_s1029" type="#_x0000_t202" style="width:423.75pt;height:38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">
                <v:textbox>
                  <w:txbxContent>
                    <w:p w14:paraId="3346F171" w14:textId="77777777" w:rsidR="008E7D95" w:rsidRDefault="008E7D95" w:rsidP="00050F82">
                      <w:pPr>
                        <w:pStyle w:val="Textoprformatado"/>
                      </w:pPr>
                      <w:r>
                        <w:rPr>
                          <w:color w:val="CC6600"/>
                        </w:rPr>
                        <w:t>float</w:t>
                      </w:r>
                      <w:r>
                        <w:rPr>
                          <w:color w:val="000000"/>
                        </w:rPr>
                        <w:t xml:space="preserve"> FazLeituraUmidade(</w:t>
                      </w:r>
                      <w:r>
                        <w:rPr>
                          <w:color w:val="CC6600"/>
                        </w:rPr>
                        <w:t>void</w:t>
                      </w:r>
                      <w:r>
                        <w:rPr>
                          <w:color w:val="000000"/>
                        </w:rPr>
                        <w:t>)</w:t>
                      </w:r>
                    </w:p>
                    <w:p w14:paraId="43A95B6F" w14:textId="77777777" w:rsidR="008E7D95" w:rsidRDefault="008E7D95" w:rsidP="00050F82">
                      <w:pPr>
                        <w:pStyle w:val="Textoprformatado"/>
                      </w:pPr>
                      <w:r>
                        <w:rPr>
                          <w:color w:val="000000"/>
                        </w:rPr>
                        <w:t>{</w:t>
                      </w:r>
                    </w:p>
                    <w:p w14:paraId="532593EE" w14:textId="77777777" w:rsidR="008E7D95" w:rsidRDefault="008E7D95" w:rsidP="00050F82">
                      <w:pPr>
                        <w:pStyle w:val="Textoprformatado"/>
                      </w:pPr>
                      <w:r>
                        <w:rPr>
                          <w:rFonts w:eastAsia="Liberation Mono"/>
                          <w:color w:val="000000"/>
                        </w:rPr>
                        <w:t xml:space="preserve">    </w:t>
                      </w:r>
                      <w:r>
                        <w:rPr>
                          <w:color w:val="CC6600"/>
                        </w:rPr>
                        <w:t>int</w:t>
                      </w:r>
                      <w:r>
                        <w:rPr>
                          <w:color w:val="000000"/>
                        </w:rPr>
                        <w:t xml:space="preserve"> ValorADC;</w:t>
                      </w:r>
                    </w:p>
                    <w:p w14:paraId="63A8ECCC" w14:textId="77777777" w:rsidR="008E7D95" w:rsidRDefault="008E7D95" w:rsidP="00050F82">
                      <w:pPr>
                        <w:pStyle w:val="Textoprformatado"/>
                      </w:pPr>
                      <w:r>
                        <w:rPr>
                          <w:rFonts w:eastAsia="Liberation Mono"/>
                          <w:color w:val="000000"/>
                        </w:rPr>
                        <w:t xml:space="preserve">    </w:t>
                      </w:r>
                      <w:r>
                        <w:rPr>
                          <w:color w:val="CC6600"/>
                        </w:rPr>
                        <w:t>float</w:t>
                      </w:r>
                      <w:r>
                        <w:rPr>
                          <w:color w:val="000000"/>
                        </w:rPr>
                        <w:t xml:space="preserve"> UmidadePercentual;</w:t>
                      </w:r>
                    </w:p>
                    <w:p w14:paraId="6291380E" w14:textId="77777777" w:rsidR="008E7D95" w:rsidRDefault="008E7D95" w:rsidP="00050F82">
                      <w:pPr>
                        <w:pStyle w:val="Textoprformatado"/>
                      </w:pPr>
                      <w:r>
                        <w:rPr>
                          <w:rFonts w:eastAsia="Liberation Mono"/>
                          <w:color w:val="000000"/>
                        </w:rPr>
                        <w:t xml:space="preserve"> </w:t>
                      </w:r>
                    </w:p>
                    <w:p w14:paraId="78206B24" w14:textId="77777777" w:rsidR="008E7D95" w:rsidRDefault="008E7D95" w:rsidP="00050F82">
                      <w:pPr>
                        <w:pStyle w:val="Textoprformatado"/>
                      </w:pPr>
                      <w:r>
                        <w:rPr>
                          <w:rFonts w:eastAsia="Liberation Mono"/>
                          <w:color w:val="000000"/>
                        </w:rPr>
                        <w:t xml:space="preserve">     </w:t>
                      </w:r>
                      <w:r>
                        <w:rPr>
                          <w:color w:val="000000"/>
                        </w:rPr>
                        <w:t xml:space="preserve">ValorADC = </w:t>
                      </w:r>
                      <w:r>
                        <w:rPr>
                          <w:color w:val="CC6600"/>
                        </w:rPr>
                        <w:t>analogRead</w:t>
                      </w:r>
                      <w:r>
                        <w:rPr>
                          <w:color w:val="000000"/>
                        </w:rPr>
                        <w:t xml:space="preserve">(0);   </w:t>
                      </w:r>
                      <w:r>
                        <w:rPr>
                          <w:color w:val="7E7E7E"/>
                        </w:rPr>
                        <w:t>//978 -&gt; 3,3V</w:t>
                      </w:r>
                    </w:p>
                    <w:p w14:paraId="0EBB402A"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w:t>
                      </w:r>
                      <w:r>
                        <w:rPr>
                          <w:color w:val="000000"/>
                        </w:rPr>
                        <w:t>(</w:t>
                      </w:r>
                      <w:r>
                        <w:rPr>
                          <w:color w:val="006699"/>
                        </w:rPr>
                        <w:t>"[Leitura ADC] "</w:t>
                      </w:r>
                      <w:r>
                        <w:rPr>
                          <w:color w:val="000000"/>
                        </w:rPr>
                        <w:t>);</w:t>
                      </w:r>
                    </w:p>
                    <w:p w14:paraId="409936F1"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println</w:t>
                      </w:r>
                      <w:r>
                        <w:rPr>
                          <w:color w:val="000000"/>
                        </w:rPr>
                        <w:t>(ValorADC);</w:t>
                      </w:r>
                    </w:p>
                    <w:p w14:paraId="50DD916B" w14:textId="77777777" w:rsidR="008E7D95" w:rsidRDefault="008E7D95" w:rsidP="00050F82">
                      <w:pPr>
                        <w:pStyle w:val="Textoprformatado"/>
                      </w:pPr>
                      <w:r>
                        <w:rPr>
                          <w:rFonts w:eastAsia="Liberation Mono"/>
                          <w:color w:val="000000"/>
                        </w:rPr>
                        <w:t xml:space="preserve"> </w:t>
                      </w:r>
                    </w:p>
                    <w:p w14:paraId="5F2095DA" w14:textId="77777777" w:rsidR="008E7D95" w:rsidRDefault="008E7D95" w:rsidP="00050F82">
                      <w:pPr>
                        <w:pStyle w:val="Textoprformatado"/>
                      </w:pPr>
                      <w:r>
                        <w:rPr>
                          <w:rFonts w:eastAsia="Liberation Mono"/>
                          <w:color w:val="000000"/>
                        </w:rPr>
                        <w:t xml:space="preserve">     </w:t>
                      </w:r>
                      <w:r>
                        <w:rPr>
                          <w:color w:val="7E7E7E"/>
                        </w:rPr>
                        <w:t>//Quanto maior o numero lido do ADC, menor a umidade.</w:t>
                      </w:r>
                    </w:p>
                    <w:p w14:paraId="0021C030" w14:textId="77777777" w:rsidR="008E7D95" w:rsidRDefault="008E7D95" w:rsidP="00050F82">
                      <w:pPr>
                        <w:pStyle w:val="Textoprformatado"/>
                      </w:pPr>
                      <w:r>
                        <w:rPr>
                          <w:rFonts w:eastAsia="Liberation Mono"/>
                          <w:color w:val="000000"/>
                        </w:rPr>
                        <w:t xml:space="preserve">     </w:t>
                      </w:r>
                      <w:r>
                        <w:rPr>
                          <w:color w:val="7E7E7E"/>
                        </w:rPr>
                        <w:t>//Sendo assim, calcula-se a porcentagem de umidade por:</w:t>
                      </w:r>
                    </w:p>
                    <w:p w14:paraId="29D6ABCF" w14:textId="77777777" w:rsidR="008E7D95" w:rsidRDefault="008E7D95" w:rsidP="00050F82">
                      <w:pPr>
                        <w:pStyle w:val="Textoprformatado"/>
                      </w:pPr>
                      <w:r>
                        <w:rPr>
                          <w:rFonts w:eastAsia="Liberation Mono"/>
                          <w:color w:val="000000"/>
                        </w:rPr>
                        <w:t xml:space="preserve">     </w:t>
                      </w:r>
                      <w:r>
                        <w:rPr>
                          <w:color w:val="7E7E7E"/>
                        </w:rPr>
                        <w:t xml:space="preserve">//      </w:t>
                      </w:r>
                    </w:p>
                    <w:p w14:paraId="2B89EAC9" w14:textId="77777777" w:rsidR="008E7D95" w:rsidRDefault="008E7D95" w:rsidP="00050F82">
                      <w:pPr>
                        <w:pStyle w:val="Textoprformatado"/>
                      </w:pPr>
                      <w:r>
                        <w:rPr>
                          <w:rFonts w:eastAsia="Liberation Mono"/>
                          <w:color w:val="000000"/>
                        </w:rPr>
                        <w:t xml:space="preserve">     </w:t>
                      </w:r>
                      <w:r>
                        <w:rPr>
                          <w:color w:val="7E7E7E"/>
                        </w:rPr>
                        <w:t>//   Valor lido                 Umidade percentual</w:t>
                      </w:r>
                    </w:p>
                    <w:p w14:paraId="6500E6ED" w14:textId="77777777" w:rsidR="008E7D95" w:rsidRDefault="008E7D95" w:rsidP="00050F82">
                      <w:pPr>
                        <w:pStyle w:val="Textoprformatado"/>
                      </w:pPr>
                      <w:r>
                        <w:rPr>
                          <w:rFonts w:eastAsia="Liberation Mono"/>
                          <w:color w:val="000000"/>
                        </w:rPr>
                        <w:t xml:space="preserve">     </w:t>
                      </w:r>
                      <w:r>
                        <w:rPr>
                          <w:color w:val="7E7E7E"/>
                        </w:rPr>
                        <w:t>//      _    0                           _ 100</w:t>
                      </w:r>
                    </w:p>
                    <w:p w14:paraId="6EA7FDFE" w14:textId="77777777" w:rsidR="008E7D95" w:rsidRDefault="008E7D95" w:rsidP="00050F82">
                      <w:pPr>
                        <w:pStyle w:val="Textoprformatado"/>
                      </w:pPr>
                      <w:r>
                        <w:rPr>
                          <w:rFonts w:eastAsia="Liberation Mono"/>
                          <w:color w:val="000000"/>
                        </w:rPr>
                        <w:t xml:space="preserve">     </w:t>
                      </w:r>
                      <w:r>
                        <w:rPr>
                          <w:color w:val="7E7E7E"/>
                        </w:rPr>
                        <w:t xml:space="preserve">//      |                                |   </w:t>
                      </w:r>
                    </w:p>
                    <w:p w14:paraId="3DC7E8B1" w14:textId="77777777" w:rsidR="008E7D95" w:rsidRDefault="008E7D95" w:rsidP="00050F82">
                      <w:pPr>
                        <w:pStyle w:val="Textoprformatado"/>
                      </w:pPr>
                      <w:r>
                        <w:rPr>
                          <w:rFonts w:eastAsia="Liberation Mono"/>
                          <w:color w:val="000000"/>
                        </w:rPr>
                        <w:t xml:space="preserve">     </w:t>
                      </w:r>
                      <w:r>
                        <w:rPr>
                          <w:color w:val="7E7E7E"/>
                        </w:rPr>
                        <w:t xml:space="preserve">//      |                                |   </w:t>
                      </w:r>
                    </w:p>
                    <w:p w14:paraId="3936AC09" w14:textId="77777777" w:rsidR="008E7D95" w:rsidRDefault="008E7D95" w:rsidP="00050F82">
                      <w:pPr>
                        <w:pStyle w:val="Textoprformatado"/>
                      </w:pPr>
                      <w:r>
                        <w:rPr>
                          <w:rFonts w:eastAsia="Liberation Mono"/>
                          <w:color w:val="000000"/>
                        </w:rPr>
                        <w:t xml:space="preserve">     </w:t>
                      </w:r>
                      <w:r>
                        <w:rPr>
                          <w:color w:val="7E7E7E"/>
                        </w:rPr>
                        <w:t xml:space="preserve">//      -   ValorADC                     - UmidadePercentual </w:t>
                      </w:r>
                    </w:p>
                    <w:p w14:paraId="0172B807" w14:textId="77777777" w:rsidR="008E7D95" w:rsidRDefault="008E7D95" w:rsidP="00050F82">
                      <w:pPr>
                        <w:pStyle w:val="Textoprformatado"/>
                      </w:pPr>
                      <w:r>
                        <w:rPr>
                          <w:rFonts w:eastAsia="Liberation Mono"/>
                          <w:color w:val="000000"/>
                        </w:rPr>
                        <w:t xml:space="preserve">     </w:t>
                      </w:r>
                      <w:r>
                        <w:rPr>
                          <w:color w:val="7E7E7E"/>
                        </w:rPr>
                        <w:t xml:space="preserve">//      |                                |   </w:t>
                      </w:r>
                    </w:p>
                    <w:p w14:paraId="290AA775" w14:textId="77777777" w:rsidR="008E7D95" w:rsidRDefault="008E7D95" w:rsidP="00050F82">
                      <w:pPr>
                        <w:pStyle w:val="Textoprformatado"/>
                      </w:pPr>
                      <w:r>
                        <w:rPr>
                          <w:rFonts w:eastAsia="Liberation Mono"/>
                          <w:color w:val="000000"/>
                        </w:rPr>
                        <w:t xml:space="preserve">     </w:t>
                      </w:r>
                      <w:r>
                        <w:rPr>
                          <w:color w:val="7E7E7E"/>
                        </w:rPr>
                        <w:t xml:space="preserve">//      |                                |   </w:t>
                      </w:r>
                    </w:p>
                    <w:p w14:paraId="18C6EEDA" w14:textId="77777777" w:rsidR="008E7D95" w:rsidRDefault="008E7D95" w:rsidP="00050F82">
                      <w:pPr>
                        <w:pStyle w:val="Textoprformatado"/>
                      </w:pPr>
                      <w:r>
                        <w:rPr>
                          <w:rFonts w:eastAsia="Liberation Mono"/>
                          <w:color w:val="000000"/>
                        </w:rPr>
                        <w:t xml:space="preserve">     </w:t>
                      </w:r>
                      <w:r>
                        <w:rPr>
                          <w:color w:val="7E7E7E"/>
                        </w:rPr>
                        <w:t>//     _|_  978                         _|_ 0</w:t>
                      </w:r>
                    </w:p>
                    <w:p w14:paraId="22C5DAC8" w14:textId="77777777" w:rsidR="008E7D95" w:rsidRDefault="008E7D95" w:rsidP="00050F82">
                      <w:pPr>
                        <w:pStyle w:val="Textoprformatado"/>
                      </w:pPr>
                      <w:r>
                        <w:rPr>
                          <w:rFonts w:eastAsia="Liberation Mono"/>
                          <w:color w:val="000000"/>
                        </w:rPr>
                        <w:t xml:space="preserve">     </w:t>
                      </w:r>
                      <w:r>
                        <w:rPr>
                          <w:color w:val="7E7E7E"/>
                        </w:rPr>
                        <w:t>//</w:t>
                      </w:r>
                    </w:p>
                    <w:p w14:paraId="1B66E19E" w14:textId="77777777" w:rsidR="008E7D95" w:rsidRDefault="008E7D95" w:rsidP="00050F82">
                      <w:pPr>
                        <w:pStyle w:val="Textoprformatado"/>
                      </w:pPr>
                      <w:r>
                        <w:rPr>
                          <w:rFonts w:eastAsia="Liberation Mono"/>
                          <w:color w:val="000000"/>
                        </w:rPr>
                        <w:t xml:space="preserve">     </w:t>
                      </w:r>
                      <w:r>
                        <w:rPr>
                          <w:color w:val="7E7E7E"/>
                        </w:rPr>
                        <w:t>//   (UmidadePercentual-0) / (100-0)  =  (ValorADC - 978) / (-978)</w:t>
                      </w:r>
                    </w:p>
                    <w:p w14:paraId="54EA3A02" w14:textId="77777777" w:rsidR="008E7D95" w:rsidRDefault="008E7D95" w:rsidP="00050F82">
                      <w:pPr>
                        <w:pStyle w:val="Textoprformatado"/>
                      </w:pPr>
                      <w:r>
                        <w:rPr>
                          <w:rFonts w:eastAsia="Liberation Mono"/>
                          <w:color w:val="000000"/>
                        </w:rPr>
                        <w:t xml:space="preserve">     </w:t>
                      </w:r>
                      <w:r>
                        <w:rPr>
                          <w:color w:val="7E7E7E"/>
                        </w:rPr>
                        <w:t>//      Logo:</w:t>
                      </w:r>
                    </w:p>
                    <w:p w14:paraId="38C04B7C" w14:textId="77777777" w:rsidR="008E7D95" w:rsidRDefault="008E7D95" w:rsidP="00050F82">
                      <w:pPr>
                        <w:pStyle w:val="Textoprformatado"/>
                      </w:pPr>
                      <w:r>
                        <w:rPr>
                          <w:rFonts w:eastAsia="Liberation Mono"/>
                          <w:color w:val="000000"/>
                        </w:rPr>
                        <w:t xml:space="preserve">     </w:t>
                      </w:r>
                      <w:r>
                        <w:rPr>
                          <w:color w:val="7E7E7E"/>
                        </w:rPr>
                        <w:t xml:space="preserve">//      UmidadePercentual = 100 * ((978-ValorADC) / 978)  </w:t>
                      </w:r>
                    </w:p>
                    <w:p w14:paraId="441CB3A8" w14:textId="77777777" w:rsidR="008E7D95" w:rsidRDefault="008E7D95" w:rsidP="00050F82">
                      <w:pPr>
                        <w:pStyle w:val="Textoprformatado"/>
                      </w:pPr>
                      <w:r>
                        <w:rPr>
                          <w:rFonts w:eastAsia="Liberation Mono"/>
                          <w:color w:val="000000"/>
                        </w:rPr>
                        <w:t xml:space="preserve">      </w:t>
                      </w:r>
                    </w:p>
                    <w:p w14:paraId="1C25052E" w14:textId="77777777" w:rsidR="008E7D95" w:rsidRDefault="008E7D95" w:rsidP="00050F82">
                      <w:pPr>
                        <w:pStyle w:val="Textoprformatado"/>
                      </w:pPr>
                      <w:r>
                        <w:rPr>
                          <w:rFonts w:eastAsia="Liberation Mono"/>
                          <w:color w:val="000000"/>
                        </w:rPr>
                        <w:t xml:space="preserve">     </w:t>
                      </w:r>
                      <w:r>
                        <w:rPr>
                          <w:color w:val="000000"/>
                        </w:rPr>
                        <w:t>UmidadePercentual = 100 * ((978-(</w:t>
                      </w:r>
                      <w:r>
                        <w:rPr>
                          <w:color w:val="CC6600"/>
                        </w:rPr>
                        <w:t>float</w:t>
                      </w:r>
                      <w:r>
                        <w:rPr>
                          <w:color w:val="000000"/>
                        </w:rPr>
                        <w:t>)ValorADC) / 978);</w:t>
                      </w:r>
                    </w:p>
                    <w:p w14:paraId="534484AF"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w:t>
                      </w:r>
                      <w:r>
                        <w:rPr>
                          <w:color w:val="000000"/>
                        </w:rPr>
                        <w:t>(</w:t>
                      </w:r>
                      <w:r>
                        <w:rPr>
                          <w:color w:val="006699"/>
                        </w:rPr>
                        <w:t>"[Umidade Percentual] "</w:t>
                      </w:r>
                      <w:r>
                        <w:rPr>
                          <w:color w:val="000000"/>
                        </w:rPr>
                        <w:t>);</w:t>
                      </w:r>
                    </w:p>
                    <w:p w14:paraId="06A318A7"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w:t>
                      </w:r>
                      <w:r>
                        <w:rPr>
                          <w:color w:val="000000"/>
                        </w:rPr>
                        <w:t>(UmidadePercentual);</w:t>
                      </w:r>
                    </w:p>
                    <w:p w14:paraId="39F5616F"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w:t>
                      </w:r>
                      <w:r>
                        <w:rPr>
                          <w:color w:val="000000"/>
                        </w:rPr>
                        <w:t>);</w:t>
                      </w:r>
                    </w:p>
                    <w:p w14:paraId="15A7C3F5" w14:textId="77777777" w:rsidR="008E7D95" w:rsidRDefault="008E7D95" w:rsidP="00050F82">
                      <w:pPr>
                        <w:pStyle w:val="Textoprformatado"/>
                      </w:pPr>
                      <w:r>
                        <w:rPr>
                          <w:rFonts w:eastAsia="Liberation Mono"/>
                          <w:color w:val="000000"/>
                        </w:rPr>
                        <w:t xml:space="preserve"> </w:t>
                      </w:r>
                    </w:p>
                    <w:p w14:paraId="60153F4E" w14:textId="77777777" w:rsidR="008E7D95" w:rsidRDefault="008E7D95" w:rsidP="00050F82">
                      <w:pPr>
                        <w:pStyle w:val="Textoprformatado"/>
                      </w:pPr>
                      <w:r>
                        <w:rPr>
                          <w:rFonts w:eastAsia="Liberation Mono"/>
                          <w:color w:val="000000"/>
                        </w:rPr>
                        <w:t xml:space="preserve">     </w:t>
                      </w:r>
                      <w:r>
                        <w:rPr>
                          <w:color w:val="CC6600"/>
                        </w:rPr>
                        <w:t>return</w:t>
                      </w:r>
                      <w:r>
                        <w:rPr>
                          <w:color w:val="000000"/>
                        </w:rPr>
                        <w:t xml:space="preserve"> UmidadePercentual;</w:t>
                      </w:r>
                    </w:p>
                    <w:p w14:paraId="2A2A811C" w14:textId="77777777" w:rsidR="008E7D95" w:rsidRDefault="008E7D95" w:rsidP="00050F82">
                      <w:pPr>
                        <w:pStyle w:val="Textoprformatado"/>
                      </w:pPr>
                      <w:r>
                        <w:rPr>
                          <w:color w:val="000000"/>
                        </w:rPr>
                        <w:t>}</w:t>
                      </w:r>
                    </w:p>
                  </w:txbxContent>
                </v:textbox>
                <w10:anchorlock/>
              </v:shape>
            </w:pict>
          </mc:Fallback>
        </mc:AlternateContent>
      </w:r>
    </w:p>
    <w:p w14:paraId="04F4BAB8" w14:textId="77777777" w:rsidR="00050F82" w:rsidRDefault="00050F82" w:rsidP="00050F82">
      <w:pPr>
        <w:pStyle w:val="Textoprformatado"/>
        <w:spacing w:after="120"/>
        <w:jc w:val="center"/>
        <w:rPr>
          <w:rFonts w:ascii="Arial" w:hAnsi="Arial" w:cs="Arial"/>
          <w:i/>
          <w:color w:val="000000"/>
          <w:sz w:val="24"/>
          <w:szCs w:val="24"/>
        </w:rPr>
      </w:pPr>
      <w:r w:rsidRPr="008E4317">
        <w:rPr>
          <w:rFonts w:ascii="Arial" w:hAnsi="Arial" w:cs="Arial"/>
          <w:b/>
          <w:color w:val="000000"/>
          <w:sz w:val="24"/>
          <w:szCs w:val="24"/>
        </w:rPr>
        <w:t xml:space="preserve">Quadro </w:t>
      </w:r>
      <w:proofErr w:type="gramStart"/>
      <w:r>
        <w:rPr>
          <w:rFonts w:ascii="Arial" w:hAnsi="Arial" w:cs="Arial"/>
          <w:b/>
          <w:color w:val="000000"/>
          <w:sz w:val="24"/>
          <w:szCs w:val="24"/>
        </w:rPr>
        <w:t>4</w:t>
      </w:r>
      <w:r w:rsidRPr="008E4317">
        <w:rPr>
          <w:rFonts w:ascii="Arial" w:hAnsi="Arial" w:cs="Arial"/>
          <w:b/>
          <w:color w:val="000000"/>
          <w:sz w:val="24"/>
          <w:szCs w:val="24"/>
        </w:rPr>
        <w:t>.-</w:t>
      </w:r>
      <w:proofErr w:type="gramEnd"/>
      <w:r w:rsidRPr="008E4317">
        <w:rPr>
          <w:rFonts w:ascii="Arial" w:hAnsi="Arial" w:cs="Arial"/>
          <w:b/>
          <w:color w:val="000000"/>
          <w:sz w:val="24"/>
          <w:szCs w:val="24"/>
        </w:rPr>
        <w:t xml:space="preserve"> </w:t>
      </w:r>
      <w:r w:rsidRPr="006032D5">
        <w:rPr>
          <w:rFonts w:ascii="Arial" w:hAnsi="Arial" w:cs="Arial"/>
          <w:color w:val="000000"/>
          <w:sz w:val="24"/>
          <w:szCs w:val="24"/>
        </w:rPr>
        <w:t>Código de Controle:</w:t>
      </w:r>
      <w:r>
        <w:rPr>
          <w:rFonts w:ascii="Arial" w:hAnsi="Arial" w:cs="Arial"/>
          <w:b/>
          <w:color w:val="000000"/>
          <w:sz w:val="24"/>
          <w:szCs w:val="24"/>
        </w:rPr>
        <w:t xml:space="preserve"> </w:t>
      </w:r>
      <w:r w:rsidRPr="006032D5">
        <w:rPr>
          <w:rFonts w:ascii="Arial" w:hAnsi="Arial" w:cs="Arial"/>
          <w:color w:val="000000"/>
          <w:sz w:val="24"/>
          <w:szCs w:val="24"/>
        </w:rPr>
        <w:t>Função</w:t>
      </w:r>
      <w:r>
        <w:rPr>
          <w:rFonts w:ascii="Arial" w:hAnsi="Arial" w:cs="Arial"/>
          <w:color w:val="000000"/>
          <w:sz w:val="24"/>
          <w:szCs w:val="24"/>
        </w:rPr>
        <w:t xml:space="preserve"> de Leitura de Umidade</w:t>
      </w:r>
    </w:p>
    <w:p w14:paraId="3BABE98E" w14:textId="77777777" w:rsidR="00CC2FA9" w:rsidRDefault="00CC2FA9" w:rsidP="00050F82">
      <w:pPr>
        <w:pStyle w:val="Textoprformatado"/>
        <w:ind w:firstLine="426"/>
        <w:jc w:val="both"/>
        <w:rPr>
          <w:rFonts w:ascii="Arial" w:hAnsi="Arial" w:cs="Arial"/>
          <w:iCs/>
          <w:color w:val="000000"/>
          <w:sz w:val="24"/>
          <w:szCs w:val="24"/>
        </w:rPr>
      </w:pPr>
    </w:p>
    <w:p w14:paraId="4D2BB5B7" w14:textId="77777777" w:rsidR="00CC2FA9" w:rsidRPr="00CC2FA9" w:rsidRDefault="00CC2FA9" w:rsidP="006C132D">
      <w:pPr>
        <w:pStyle w:val="Textoprformatado"/>
        <w:spacing w:after="120"/>
        <w:ind w:firstLine="425"/>
        <w:jc w:val="both"/>
        <w:rPr>
          <w:rFonts w:ascii="Arial" w:hAnsi="Arial" w:cs="Arial"/>
          <w:iCs/>
          <w:color w:val="000000"/>
          <w:sz w:val="24"/>
          <w:szCs w:val="24"/>
        </w:rPr>
      </w:pPr>
      <w:r>
        <w:rPr>
          <w:rFonts w:ascii="Arial" w:hAnsi="Arial" w:cs="Arial"/>
          <w:iCs/>
          <w:color w:val="000000"/>
          <w:sz w:val="24"/>
          <w:szCs w:val="24"/>
        </w:rPr>
        <w:t xml:space="preserve">Uma vez descritas todas as funções do código de controle, resta apresentar o programa principal de controle. Este programa é composto basicamente por duas </w:t>
      </w:r>
      <w:r w:rsidR="00963FBF">
        <w:rPr>
          <w:rFonts w:ascii="Arial" w:hAnsi="Arial" w:cs="Arial"/>
          <w:iCs/>
          <w:color w:val="000000"/>
          <w:sz w:val="24"/>
          <w:szCs w:val="24"/>
        </w:rPr>
        <w:t>funções</w:t>
      </w:r>
      <w:r>
        <w:rPr>
          <w:rFonts w:ascii="Arial" w:hAnsi="Arial" w:cs="Arial"/>
          <w:iCs/>
          <w:color w:val="000000"/>
          <w:sz w:val="24"/>
          <w:szCs w:val="24"/>
        </w:rPr>
        <w:t xml:space="preserve">: </w:t>
      </w:r>
      <w:r w:rsidR="00963FBF">
        <w:rPr>
          <w:rFonts w:ascii="Arial" w:hAnsi="Arial" w:cs="Arial"/>
          <w:iCs/>
          <w:color w:val="000000"/>
          <w:sz w:val="24"/>
          <w:szCs w:val="24"/>
        </w:rPr>
        <w:t>A</w:t>
      </w:r>
      <w:r>
        <w:rPr>
          <w:rFonts w:ascii="Arial" w:hAnsi="Arial" w:cs="Arial"/>
          <w:iCs/>
          <w:color w:val="000000"/>
          <w:sz w:val="24"/>
          <w:szCs w:val="24"/>
        </w:rPr>
        <w:t xml:space="preserve"> </w:t>
      </w:r>
      <w:r w:rsidR="00963FBF">
        <w:rPr>
          <w:rFonts w:ascii="Arial" w:hAnsi="Arial" w:cs="Arial"/>
          <w:iCs/>
          <w:color w:val="000000"/>
          <w:sz w:val="24"/>
          <w:szCs w:val="24"/>
        </w:rPr>
        <w:t xml:space="preserve">função </w:t>
      </w:r>
      <w:proofErr w:type="gramStart"/>
      <w:r w:rsidRPr="00CC2FA9">
        <w:rPr>
          <w:rFonts w:ascii="Arial" w:hAnsi="Arial" w:cs="Arial"/>
          <w:b/>
          <w:iCs/>
          <w:color w:val="000000"/>
          <w:sz w:val="24"/>
          <w:szCs w:val="24"/>
        </w:rPr>
        <w:t>setup</w:t>
      </w:r>
      <w:r w:rsidRPr="000E0C5F">
        <w:rPr>
          <w:rFonts w:ascii="Arial" w:hAnsi="Arial" w:cs="Arial"/>
          <w:b/>
          <w:iCs/>
          <w:color w:val="000000"/>
          <w:sz w:val="24"/>
          <w:szCs w:val="24"/>
        </w:rPr>
        <w:t>(</w:t>
      </w:r>
      <w:proofErr w:type="gramEnd"/>
      <w:r w:rsidRPr="000E0C5F">
        <w:rPr>
          <w:rFonts w:ascii="Arial" w:hAnsi="Arial" w:cs="Arial"/>
          <w:b/>
          <w:iCs/>
          <w:color w:val="000000"/>
          <w:sz w:val="24"/>
          <w:szCs w:val="24"/>
        </w:rPr>
        <w:t>)</w:t>
      </w:r>
      <w:r>
        <w:rPr>
          <w:rFonts w:ascii="Arial" w:hAnsi="Arial" w:cs="Arial"/>
          <w:iCs/>
          <w:color w:val="000000"/>
          <w:sz w:val="24"/>
          <w:szCs w:val="24"/>
        </w:rPr>
        <w:t xml:space="preserve"> que é executad</w:t>
      </w:r>
      <w:r w:rsidR="00963FBF">
        <w:rPr>
          <w:rFonts w:ascii="Arial" w:hAnsi="Arial" w:cs="Arial"/>
          <w:iCs/>
          <w:color w:val="000000"/>
          <w:sz w:val="24"/>
          <w:szCs w:val="24"/>
        </w:rPr>
        <w:t>a</w:t>
      </w:r>
      <w:r>
        <w:rPr>
          <w:rFonts w:ascii="Arial" w:hAnsi="Arial" w:cs="Arial"/>
          <w:iCs/>
          <w:color w:val="000000"/>
          <w:sz w:val="24"/>
          <w:szCs w:val="24"/>
        </w:rPr>
        <w:t xml:space="preserve"> uma única vez e serve para configuração e inicialização dos dispositivos e </w:t>
      </w:r>
      <w:r w:rsidR="00963FBF">
        <w:rPr>
          <w:rFonts w:ascii="Arial" w:hAnsi="Arial" w:cs="Arial"/>
          <w:iCs/>
          <w:color w:val="000000"/>
          <w:sz w:val="24"/>
          <w:szCs w:val="24"/>
        </w:rPr>
        <w:t>a</w:t>
      </w:r>
      <w:r>
        <w:rPr>
          <w:rFonts w:ascii="Arial" w:hAnsi="Arial" w:cs="Arial"/>
          <w:iCs/>
          <w:color w:val="000000"/>
          <w:sz w:val="24"/>
          <w:szCs w:val="24"/>
        </w:rPr>
        <w:t xml:space="preserve"> </w:t>
      </w:r>
      <w:r w:rsidR="00963FBF">
        <w:rPr>
          <w:rFonts w:ascii="Arial" w:hAnsi="Arial" w:cs="Arial"/>
          <w:iCs/>
          <w:color w:val="000000"/>
          <w:sz w:val="24"/>
          <w:szCs w:val="24"/>
        </w:rPr>
        <w:t>função</w:t>
      </w:r>
      <w:r>
        <w:rPr>
          <w:rFonts w:ascii="Arial" w:hAnsi="Arial" w:cs="Arial"/>
          <w:iCs/>
          <w:color w:val="000000"/>
          <w:sz w:val="24"/>
          <w:szCs w:val="24"/>
        </w:rPr>
        <w:t xml:space="preserve"> </w:t>
      </w:r>
      <w:r w:rsidRPr="00CC2FA9">
        <w:rPr>
          <w:rFonts w:ascii="Arial" w:hAnsi="Arial" w:cs="Arial"/>
          <w:b/>
          <w:iCs/>
          <w:color w:val="000000"/>
          <w:sz w:val="24"/>
          <w:szCs w:val="24"/>
        </w:rPr>
        <w:t>loop()</w:t>
      </w:r>
      <w:r>
        <w:rPr>
          <w:rFonts w:ascii="Arial" w:hAnsi="Arial" w:cs="Arial"/>
          <w:b/>
          <w:iCs/>
          <w:color w:val="000000"/>
          <w:sz w:val="24"/>
          <w:szCs w:val="24"/>
        </w:rPr>
        <w:t xml:space="preserve"> , </w:t>
      </w:r>
      <w:r>
        <w:rPr>
          <w:rFonts w:ascii="Arial" w:hAnsi="Arial" w:cs="Arial"/>
          <w:iCs/>
          <w:color w:val="000000"/>
          <w:sz w:val="24"/>
          <w:szCs w:val="24"/>
        </w:rPr>
        <w:t xml:space="preserve">que é de fato o programa </w:t>
      </w:r>
      <w:r w:rsidR="00963FBF">
        <w:rPr>
          <w:rFonts w:ascii="Arial" w:hAnsi="Arial" w:cs="Arial"/>
          <w:iCs/>
          <w:color w:val="000000"/>
          <w:sz w:val="24"/>
          <w:szCs w:val="24"/>
        </w:rPr>
        <w:t xml:space="preserve">principal </w:t>
      </w:r>
      <w:r>
        <w:rPr>
          <w:rFonts w:ascii="Arial" w:hAnsi="Arial" w:cs="Arial"/>
          <w:iCs/>
          <w:color w:val="000000"/>
          <w:sz w:val="24"/>
          <w:szCs w:val="24"/>
        </w:rPr>
        <w:t>de controle, e é executado de forma continua e ininterrupta.</w:t>
      </w:r>
      <w:r w:rsidR="00963FBF">
        <w:rPr>
          <w:rFonts w:ascii="Arial" w:hAnsi="Arial" w:cs="Arial"/>
          <w:iCs/>
          <w:color w:val="000000"/>
          <w:sz w:val="24"/>
          <w:szCs w:val="24"/>
        </w:rPr>
        <w:t xml:space="preserve"> Ambas as funções são mostradas no Quadro 5.</w:t>
      </w:r>
    </w:p>
    <w:p w14:paraId="20E7121D" w14:textId="77777777" w:rsidR="000E0C5F" w:rsidRDefault="00963FBF" w:rsidP="00990C63">
      <w:pPr>
        <w:pStyle w:val="Textoprformatado"/>
        <w:spacing w:after="120"/>
        <w:ind w:firstLine="425"/>
        <w:jc w:val="both"/>
        <w:rPr>
          <w:rFonts w:ascii="Arial" w:hAnsi="Arial" w:cs="Arial"/>
          <w:iCs/>
          <w:color w:val="000000"/>
          <w:sz w:val="24"/>
          <w:szCs w:val="24"/>
        </w:rPr>
      </w:pPr>
      <w:r>
        <w:rPr>
          <w:rFonts w:ascii="Arial" w:hAnsi="Arial" w:cs="Arial"/>
          <w:iCs/>
          <w:color w:val="000000"/>
          <w:sz w:val="24"/>
          <w:szCs w:val="24"/>
        </w:rPr>
        <w:lastRenderedPageBreak/>
        <w:t xml:space="preserve">Na função </w:t>
      </w:r>
      <w:proofErr w:type="gramStart"/>
      <w:r w:rsidRPr="00963FBF">
        <w:rPr>
          <w:rFonts w:ascii="Arial" w:hAnsi="Arial" w:cs="Arial"/>
          <w:b/>
          <w:iCs/>
          <w:color w:val="000000"/>
          <w:sz w:val="24"/>
          <w:szCs w:val="24"/>
        </w:rPr>
        <w:t>s</w:t>
      </w:r>
      <w:r w:rsidR="00050F82" w:rsidRPr="00963FBF">
        <w:rPr>
          <w:rFonts w:ascii="Arial" w:hAnsi="Arial" w:cs="Arial"/>
          <w:b/>
          <w:iCs/>
          <w:color w:val="000000"/>
          <w:sz w:val="24"/>
          <w:szCs w:val="24"/>
        </w:rPr>
        <w:t>etup</w:t>
      </w:r>
      <w:r w:rsidRPr="00963FBF">
        <w:rPr>
          <w:rFonts w:ascii="Arial" w:hAnsi="Arial" w:cs="Arial"/>
          <w:b/>
          <w:iCs/>
          <w:color w:val="000000"/>
          <w:sz w:val="24"/>
          <w:szCs w:val="24"/>
        </w:rPr>
        <w:t>(</w:t>
      </w:r>
      <w:proofErr w:type="gramEnd"/>
      <w:r w:rsidRPr="00963FBF">
        <w:rPr>
          <w:rFonts w:ascii="Arial" w:hAnsi="Arial" w:cs="Arial"/>
          <w:b/>
          <w:iCs/>
          <w:color w:val="000000"/>
          <w:sz w:val="24"/>
          <w:szCs w:val="24"/>
        </w:rPr>
        <w:t>)</w:t>
      </w:r>
      <w:r w:rsidR="000E0C5F" w:rsidRPr="000E0C5F">
        <w:rPr>
          <w:rFonts w:ascii="Arial" w:hAnsi="Arial" w:cs="Arial"/>
          <w:iCs/>
          <w:color w:val="000000"/>
          <w:sz w:val="24"/>
          <w:szCs w:val="24"/>
        </w:rPr>
        <w:t>,</w:t>
      </w:r>
      <w:r w:rsidR="00050F82">
        <w:rPr>
          <w:rFonts w:ascii="Arial" w:hAnsi="Arial" w:cs="Arial"/>
          <w:iCs/>
          <w:color w:val="000000"/>
          <w:sz w:val="24"/>
          <w:szCs w:val="24"/>
        </w:rPr>
        <w:t xml:space="preserve"> </w:t>
      </w:r>
      <w:r w:rsidR="000E0C5F">
        <w:rPr>
          <w:rFonts w:ascii="Arial" w:hAnsi="Arial" w:cs="Arial"/>
          <w:iCs/>
          <w:color w:val="000000"/>
          <w:sz w:val="24"/>
          <w:szCs w:val="24"/>
        </w:rPr>
        <w:t xml:space="preserve">primeiro inicializa-se o monitor serial </w:t>
      </w:r>
      <w:r w:rsidR="00C30D27">
        <w:rPr>
          <w:rFonts w:ascii="Arial" w:hAnsi="Arial" w:cs="Arial"/>
          <w:iCs/>
          <w:color w:val="000000"/>
          <w:sz w:val="24"/>
          <w:szCs w:val="24"/>
        </w:rPr>
        <w:t xml:space="preserve">da IDE Arduino, </w:t>
      </w:r>
      <w:r w:rsidR="000E0C5F">
        <w:rPr>
          <w:rFonts w:ascii="Arial" w:hAnsi="Arial" w:cs="Arial"/>
          <w:iCs/>
          <w:color w:val="000000"/>
          <w:sz w:val="24"/>
          <w:szCs w:val="24"/>
        </w:rPr>
        <w:t xml:space="preserve">que poderá ser utilizado para mostrar mensagens referentes ao estado corrente da aplicação. Depois </w:t>
      </w:r>
      <w:r w:rsidR="00050F82">
        <w:rPr>
          <w:rFonts w:ascii="Arial" w:hAnsi="Arial" w:cs="Arial"/>
          <w:iCs/>
          <w:color w:val="000000"/>
          <w:sz w:val="24"/>
          <w:szCs w:val="24"/>
        </w:rPr>
        <w:t>chama</w:t>
      </w:r>
      <w:r w:rsidR="000E0C5F">
        <w:rPr>
          <w:rFonts w:ascii="Arial" w:hAnsi="Arial" w:cs="Arial"/>
          <w:iCs/>
          <w:color w:val="000000"/>
          <w:sz w:val="24"/>
          <w:szCs w:val="24"/>
        </w:rPr>
        <w:t>-se</w:t>
      </w:r>
      <w:r w:rsidR="00050F82">
        <w:rPr>
          <w:rFonts w:ascii="Arial" w:hAnsi="Arial" w:cs="Arial"/>
          <w:iCs/>
          <w:color w:val="000000"/>
          <w:sz w:val="24"/>
          <w:szCs w:val="24"/>
        </w:rPr>
        <w:t xml:space="preserve"> a função </w:t>
      </w:r>
      <w:proofErr w:type="spellStart"/>
      <w:proofErr w:type="gramStart"/>
      <w:r w:rsidR="00050F82" w:rsidRPr="000E0C5F">
        <w:rPr>
          <w:rFonts w:ascii="Arial" w:hAnsi="Arial" w:cs="Arial"/>
          <w:b/>
          <w:iCs/>
          <w:color w:val="000000"/>
          <w:sz w:val="24"/>
          <w:szCs w:val="24"/>
        </w:rPr>
        <w:t>FazConexãoWiFi</w:t>
      </w:r>
      <w:proofErr w:type="spellEnd"/>
      <w:r w:rsidR="000E0C5F" w:rsidRPr="000E0C5F">
        <w:rPr>
          <w:rFonts w:ascii="Arial" w:hAnsi="Arial" w:cs="Arial"/>
          <w:b/>
          <w:iCs/>
          <w:color w:val="000000"/>
          <w:sz w:val="24"/>
          <w:szCs w:val="24"/>
        </w:rPr>
        <w:t>(</w:t>
      </w:r>
      <w:proofErr w:type="gramEnd"/>
      <w:r w:rsidR="000E0C5F" w:rsidRPr="000E0C5F">
        <w:rPr>
          <w:rFonts w:ascii="Arial" w:hAnsi="Arial" w:cs="Arial"/>
          <w:b/>
          <w:iCs/>
          <w:color w:val="000000"/>
          <w:sz w:val="24"/>
          <w:szCs w:val="24"/>
        </w:rPr>
        <w:t>)</w:t>
      </w:r>
      <w:r w:rsidR="00050F82">
        <w:rPr>
          <w:rFonts w:ascii="Arial" w:hAnsi="Arial" w:cs="Arial"/>
          <w:iCs/>
          <w:color w:val="000000"/>
          <w:sz w:val="24"/>
          <w:szCs w:val="24"/>
        </w:rPr>
        <w:t xml:space="preserve"> </w:t>
      </w:r>
      <w:r w:rsidR="000E0C5F">
        <w:rPr>
          <w:rFonts w:ascii="Arial" w:hAnsi="Arial" w:cs="Arial"/>
          <w:iCs/>
          <w:color w:val="000000"/>
          <w:sz w:val="24"/>
          <w:szCs w:val="24"/>
        </w:rPr>
        <w:t>que permite que</w:t>
      </w:r>
      <w:r w:rsidR="00050F82">
        <w:rPr>
          <w:rFonts w:ascii="Arial" w:hAnsi="Arial" w:cs="Arial"/>
          <w:iCs/>
          <w:color w:val="000000"/>
          <w:sz w:val="24"/>
          <w:szCs w:val="24"/>
        </w:rPr>
        <w:t xml:space="preserve"> o </w:t>
      </w:r>
      <w:proofErr w:type="spellStart"/>
      <w:r w:rsidR="00050F82">
        <w:rPr>
          <w:rFonts w:ascii="Arial" w:hAnsi="Arial" w:cs="Arial"/>
          <w:iCs/>
          <w:color w:val="000000"/>
          <w:sz w:val="24"/>
          <w:szCs w:val="24"/>
        </w:rPr>
        <w:t>NodeMCU</w:t>
      </w:r>
      <w:proofErr w:type="spellEnd"/>
      <w:r w:rsidR="00050F82">
        <w:rPr>
          <w:rFonts w:ascii="Arial" w:hAnsi="Arial" w:cs="Arial"/>
          <w:iCs/>
          <w:color w:val="000000"/>
          <w:sz w:val="24"/>
          <w:szCs w:val="24"/>
        </w:rPr>
        <w:t xml:space="preserve"> inicie sua conexão</w:t>
      </w:r>
      <w:r w:rsidR="000E0C5F">
        <w:rPr>
          <w:rFonts w:ascii="Arial" w:hAnsi="Arial" w:cs="Arial"/>
          <w:iCs/>
          <w:color w:val="000000"/>
          <w:sz w:val="24"/>
          <w:szCs w:val="24"/>
        </w:rPr>
        <w:t xml:space="preserve"> com a internet</w:t>
      </w:r>
      <w:r w:rsidR="00050F82">
        <w:rPr>
          <w:rFonts w:ascii="Arial" w:hAnsi="Arial" w:cs="Arial"/>
          <w:iCs/>
          <w:color w:val="000000"/>
          <w:sz w:val="24"/>
          <w:szCs w:val="24"/>
        </w:rPr>
        <w:t xml:space="preserve">. </w:t>
      </w:r>
    </w:p>
    <w:p w14:paraId="5BAE93D6" w14:textId="77777777" w:rsidR="00050F82" w:rsidRDefault="000E0C5F" w:rsidP="00990C63">
      <w:pPr>
        <w:pStyle w:val="Textoprformatado"/>
        <w:spacing w:after="120"/>
        <w:ind w:firstLine="425"/>
        <w:jc w:val="both"/>
        <w:rPr>
          <w:rFonts w:ascii="Arial" w:hAnsi="Arial" w:cs="Arial"/>
          <w:iCs/>
          <w:color w:val="000000"/>
          <w:sz w:val="24"/>
          <w:szCs w:val="24"/>
        </w:rPr>
      </w:pPr>
      <w:r>
        <w:rPr>
          <w:rFonts w:ascii="Arial" w:hAnsi="Arial" w:cs="Arial"/>
          <w:iCs/>
          <w:color w:val="000000"/>
          <w:sz w:val="24"/>
          <w:szCs w:val="24"/>
        </w:rPr>
        <w:t xml:space="preserve">Na função </w:t>
      </w:r>
      <w:proofErr w:type="gramStart"/>
      <w:r w:rsidRPr="00C30D27">
        <w:rPr>
          <w:rFonts w:ascii="Arial" w:hAnsi="Arial" w:cs="Arial"/>
          <w:b/>
          <w:iCs/>
          <w:color w:val="000000"/>
          <w:sz w:val="24"/>
          <w:szCs w:val="24"/>
        </w:rPr>
        <w:t>loop(</w:t>
      </w:r>
      <w:proofErr w:type="gramEnd"/>
      <w:r w:rsidRPr="00C30D27">
        <w:rPr>
          <w:rFonts w:ascii="Arial" w:hAnsi="Arial" w:cs="Arial"/>
          <w:b/>
          <w:iCs/>
          <w:color w:val="000000"/>
          <w:sz w:val="24"/>
          <w:szCs w:val="24"/>
        </w:rPr>
        <w:t>)</w:t>
      </w:r>
      <w:r w:rsidR="00314E64" w:rsidRPr="00314E64">
        <w:rPr>
          <w:rFonts w:ascii="Arial" w:hAnsi="Arial" w:cs="Arial"/>
          <w:iCs/>
          <w:color w:val="000000"/>
          <w:sz w:val="24"/>
          <w:szCs w:val="24"/>
        </w:rPr>
        <w:t>,</w:t>
      </w:r>
      <w:r w:rsidR="00314E64">
        <w:rPr>
          <w:rFonts w:ascii="Arial" w:hAnsi="Arial" w:cs="Arial"/>
          <w:b/>
          <w:iCs/>
          <w:color w:val="000000"/>
          <w:sz w:val="24"/>
          <w:szCs w:val="24"/>
        </w:rPr>
        <w:t xml:space="preserve"> </w:t>
      </w:r>
      <w:r>
        <w:rPr>
          <w:rFonts w:ascii="Arial" w:hAnsi="Arial" w:cs="Arial"/>
          <w:iCs/>
          <w:color w:val="000000"/>
          <w:sz w:val="24"/>
          <w:szCs w:val="24"/>
        </w:rPr>
        <w:t xml:space="preserve"> </w:t>
      </w:r>
      <w:r w:rsidR="007877E7">
        <w:rPr>
          <w:rFonts w:ascii="Arial" w:hAnsi="Arial" w:cs="Arial"/>
          <w:iCs/>
          <w:color w:val="000000"/>
          <w:sz w:val="24"/>
          <w:szCs w:val="24"/>
        </w:rPr>
        <w:t xml:space="preserve">em cada iteração, primeiro verifica-se que o cliente esteja desconectado.  Caso contrário, a conexão é concluída. Após essa verificação realiza-se a leitura do sensor de umidade. Finalmente, </w:t>
      </w:r>
      <w:r w:rsidR="00050F82">
        <w:rPr>
          <w:rFonts w:ascii="Arial" w:hAnsi="Arial" w:cs="Arial"/>
          <w:iCs/>
          <w:color w:val="000000"/>
          <w:sz w:val="24"/>
          <w:szCs w:val="24"/>
        </w:rPr>
        <w:t>verifica</w:t>
      </w:r>
      <w:r w:rsidR="007877E7">
        <w:rPr>
          <w:rFonts w:ascii="Arial" w:hAnsi="Arial" w:cs="Arial"/>
          <w:iCs/>
          <w:color w:val="000000"/>
          <w:sz w:val="24"/>
          <w:szCs w:val="24"/>
        </w:rPr>
        <w:t xml:space="preserve">-se se </w:t>
      </w:r>
      <w:r w:rsidR="00050F82">
        <w:rPr>
          <w:rFonts w:ascii="Arial" w:hAnsi="Arial" w:cs="Arial"/>
          <w:iCs/>
          <w:color w:val="000000"/>
          <w:sz w:val="24"/>
          <w:szCs w:val="24"/>
        </w:rPr>
        <w:t xml:space="preserve">o intervalo </w:t>
      </w:r>
      <w:r w:rsidR="007877E7">
        <w:rPr>
          <w:rFonts w:ascii="Arial" w:hAnsi="Arial" w:cs="Arial"/>
          <w:iCs/>
          <w:color w:val="000000"/>
          <w:sz w:val="24"/>
          <w:szCs w:val="24"/>
        </w:rPr>
        <w:t>de tempo transcorrido desde a última conexão é superior a 30 segundos.</w:t>
      </w:r>
      <w:r w:rsidR="00050F82">
        <w:rPr>
          <w:rFonts w:ascii="Arial" w:hAnsi="Arial" w:cs="Arial"/>
          <w:iCs/>
          <w:color w:val="000000"/>
          <w:sz w:val="24"/>
          <w:szCs w:val="24"/>
        </w:rPr>
        <w:t xml:space="preserve"> </w:t>
      </w:r>
      <w:r w:rsidR="007877E7">
        <w:rPr>
          <w:rFonts w:ascii="Arial" w:hAnsi="Arial" w:cs="Arial"/>
          <w:iCs/>
          <w:color w:val="000000"/>
          <w:sz w:val="24"/>
          <w:szCs w:val="24"/>
        </w:rPr>
        <w:t xml:space="preserve">Em caso afirmativo os dados </w:t>
      </w:r>
      <w:r w:rsidR="00603DE2">
        <w:rPr>
          <w:rFonts w:ascii="Arial" w:hAnsi="Arial" w:cs="Arial"/>
          <w:iCs/>
          <w:color w:val="000000"/>
          <w:sz w:val="24"/>
          <w:szCs w:val="24"/>
        </w:rPr>
        <w:t xml:space="preserve">de umidade são </w:t>
      </w:r>
      <w:r w:rsidR="00050F82">
        <w:rPr>
          <w:rFonts w:ascii="Arial" w:hAnsi="Arial" w:cs="Arial"/>
          <w:iCs/>
          <w:color w:val="000000"/>
          <w:sz w:val="24"/>
          <w:szCs w:val="24"/>
        </w:rPr>
        <w:t>envia</w:t>
      </w:r>
      <w:r w:rsidR="00603DE2">
        <w:rPr>
          <w:rFonts w:ascii="Arial" w:hAnsi="Arial" w:cs="Arial"/>
          <w:iCs/>
          <w:color w:val="000000"/>
          <w:sz w:val="24"/>
          <w:szCs w:val="24"/>
        </w:rPr>
        <w:t xml:space="preserve">dos </w:t>
      </w:r>
      <w:r w:rsidR="00050F82">
        <w:rPr>
          <w:rFonts w:ascii="Arial" w:hAnsi="Arial" w:cs="Arial"/>
          <w:iCs/>
          <w:color w:val="000000"/>
          <w:sz w:val="24"/>
          <w:szCs w:val="24"/>
        </w:rPr>
        <w:t xml:space="preserve">ao </w:t>
      </w:r>
      <w:proofErr w:type="spellStart"/>
      <w:r w:rsidR="00050F82" w:rsidRPr="00595BA8">
        <w:rPr>
          <w:rFonts w:ascii="Arial" w:hAnsi="Arial" w:cs="Arial"/>
          <w:i/>
          <w:iCs/>
          <w:color w:val="000000"/>
          <w:sz w:val="24"/>
          <w:szCs w:val="24"/>
        </w:rPr>
        <w:t>ThingSpeak</w:t>
      </w:r>
      <w:proofErr w:type="spellEnd"/>
      <w:r w:rsidR="00603DE2">
        <w:rPr>
          <w:rFonts w:ascii="Arial" w:hAnsi="Arial" w:cs="Arial"/>
          <w:iCs/>
          <w:color w:val="000000"/>
          <w:sz w:val="24"/>
          <w:szCs w:val="24"/>
        </w:rPr>
        <w:t>.</w:t>
      </w:r>
      <w:r w:rsidR="00050F82">
        <w:rPr>
          <w:rFonts w:ascii="Arial" w:hAnsi="Arial" w:cs="Arial"/>
          <w:iCs/>
          <w:color w:val="000000"/>
          <w:sz w:val="24"/>
          <w:szCs w:val="24"/>
        </w:rPr>
        <w:t xml:space="preserve"> É possível observar </w:t>
      </w:r>
      <w:r w:rsidR="00595BA8">
        <w:rPr>
          <w:rFonts w:ascii="Arial" w:hAnsi="Arial" w:cs="Arial"/>
          <w:iCs/>
          <w:color w:val="000000"/>
          <w:sz w:val="24"/>
          <w:szCs w:val="24"/>
        </w:rPr>
        <w:t xml:space="preserve">essas operações </w:t>
      </w:r>
      <w:r w:rsidR="00050F82">
        <w:rPr>
          <w:rFonts w:ascii="Arial" w:hAnsi="Arial" w:cs="Arial"/>
          <w:iCs/>
          <w:color w:val="000000"/>
          <w:sz w:val="24"/>
          <w:szCs w:val="24"/>
        </w:rPr>
        <w:t>no monitor serial da IDE do Arduino.</w:t>
      </w:r>
    </w:p>
    <w:p w14:paraId="536A6683" w14:textId="77777777" w:rsidR="00050F82" w:rsidRDefault="00050F82" w:rsidP="00050F82">
      <w:pPr>
        <w:pStyle w:val="Textoprformatado"/>
        <w:ind w:firstLine="426"/>
        <w:jc w:val="both"/>
        <w:rPr>
          <w:rFonts w:ascii="Arial" w:hAnsi="Arial" w:cs="Arial"/>
          <w:iCs/>
          <w:color w:val="000000"/>
          <w:sz w:val="24"/>
          <w:szCs w:val="24"/>
        </w:rPr>
      </w:pPr>
    </w:p>
    <w:p w14:paraId="33EB8D67" w14:textId="77777777" w:rsidR="00050F82" w:rsidRDefault="00050F82" w:rsidP="00050F82">
      <w:pPr>
        <w:pStyle w:val="Textoprformatado"/>
        <w:spacing w:after="120"/>
        <w:jc w:val="both"/>
        <w:rPr>
          <w:rFonts w:ascii="Arial" w:hAnsi="Arial" w:cs="Arial"/>
          <w:iCs/>
          <w:color w:val="000000"/>
          <w:sz w:val="24"/>
          <w:szCs w:val="24"/>
        </w:rPr>
      </w:pPr>
      <w:r>
        <w:rPr>
          <w:noProof/>
          <w:color w:val="000000"/>
        </w:rPr>
        <mc:AlternateContent>
          <mc:Choice Requires="wps">
            <w:drawing>
              <wp:inline distT="0" distB="0" distL="0" distR="0" wp14:anchorId="29B0A9BE" wp14:editId="796CA08E">
                <wp:extent cx="5381625" cy="5457190"/>
                <wp:effectExtent l="0" t="0" r="28575" b="10160"/>
                <wp:docPr id="16"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457190"/>
                        </a:xfrm>
                        <a:prstGeom prst="rect">
                          <a:avLst/>
                        </a:prstGeom>
                        <a:solidFill>
                          <a:srgbClr val="FFFFFF"/>
                        </a:solidFill>
                        <a:ln w="9525">
                          <a:solidFill>
                            <a:srgbClr val="000000"/>
                          </a:solidFill>
                          <a:miter lim="800000"/>
                          <a:headEnd/>
                          <a:tailEnd/>
                        </a:ln>
                      </wps:spPr>
                      <wps:txbx>
                        <w:txbxContent>
                          <w:p w14:paraId="2E7B8520" w14:textId="77777777" w:rsidR="008E7D95" w:rsidRPr="007B422F" w:rsidRDefault="008E7D95" w:rsidP="00050F82">
                            <w:pPr>
                              <w:pStyle w:val="Textoprformatado"/>
                              <w:rPr>
                                <w:lang w:val="en-US"/>
                              </w:rPr>
                            </w:pPr>
                            <w:r w:rsidRPr="007B422F">
                              <w:rPr>
                                <w:color w:val="CC6600"/>
                                <w:lang w:val="en-US"/>
                              </w:rPr>
                              <w:t>void</w:t>
                            </w:r>
                            <w:r w:rsidRPr="007B422F">
                              <w:rPr>
                                <w:color w:val="000000"/>
                                <w:lang w:val="en-US"/>
                              </w:rPr>
                              <w:t xml:space="preserve"> </w:t>
                            </w:r>
                            <w:r w:rsidRPr="007B422F">
                              <w:rPr>
                                <w:b/>
                                <w:color w:val="CC6600"/>
                                <w:lang w:val="en-US"/>
                              </w:rPr>
                              <w:t>setup</w:t>
                            </w:r>
                            <w:r w:rsidRPr="007B422F">
                              <w:rPr>
                                <w:color w:val="000000"/>
                                <w:lang w:val="en-US"/>
                              </w:rPr>
                              <w:t>()</w:t>
                            </w:r>
                          </w:p>
                          <w:p w14:paraId="53AEDB6A" w14:textId="77777777" w:rsidR="008E7D95" w:rsidRPr="007B422F" w:rsidRDefault="008E7D95" w:rsidP="00050F82">
                            <w:pPr>
                              <w:pStyle w:val="Textoprformatado"/>
                              <w:rPr>
                                <w:lang w:val="en-US"/>
                              </w:rPr>
                            </w:pPr>
                            <w:r w:rsidRPr="007B422F">
                              <w:rPr>
                                <w:color w:val="000000"/>
                                <w:lang w:val="en-US"/>
                              </w:rPr>
                              <w:t xml:space="preserve">{  </w:t>
                            </w:r>
                          </w:p>
                          <w:p w14:paraId="76245396"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begin</w:t>
                            </w:r>
                            <w:r w:rsidRPr="007B422F">
                              <w:rPr>
                                <w:color w:val="000000"/>
                                <w:lang w:val="en-US"/>
                              </w:rPr>
                              <w:t>(9600);</w:t>
                            </w:r>
                          </w:p>
                          <w:p w14:paraId="6AA798C7"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 xml:space="preserve">lastConnectionTime = 0; </w:t>
                            </w:r>
                          </w:p>
                          <w:p w14:paraId="3A9CEABA" w14:textId="77777777" w:rsidR="008E7D95" w:rsidRDefault="008E7D95" w:rsidP="00050F82">
                            <w:pPr>
                              <w:pStyle w:val="Textoprformatado"/>
                            </w:pPr>
                            <w:r w:rsidRPr="007B422F">
                              <w:rPr>
                                <w:rFonts w:eastAsia="Liberation Mono"/>
                                <w:color w:val="000000"/>
                                <w:lang w:val="en-US"/>
                              </w:rPr>
                              <w:t xml:space="preserve">    </w:t>
                            </w:r>
                            <w:r>
                              <w:rPr>
                                <w:color w:val="000000"/>
                              </w:rPr>
                              <w:t>FazConexaoWiFi();</w:t>
                            </w:r>
                          </w:p>
                          <w:p w14:paraId="30E5B2A5"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"Planta IoT com ESP8266 NodeMCU"</w:t>
                            </w:r>
                            <w:r>
                              <w:rPr>
                                <w:color w:val="000000"/>
                              </w:rPr>
                              <w:t>);</w:t>
                            </w:r>
                          </w:p>
                          <w:p w14:paraId="77032BF2" w14:textId="77777777" w:rsidR="008E7D95" w:rsidRDefault="008E7D95" w:rsidP="00050F82">
                            <w:pPr>
                              <w:pStyle w:val="Textoprformatado"/>
                            </w:pPr>
                            <w:r>
                              <w:rPr>
                                <w:color w:val="000000"/>
                              </w:rPr>
                              <w:t>}</w:t>
                            </w:r>
                          </w:p>
                          <w:p w14:paraId="4FB9D21B" w14:textId="77777777" w:rsidR="008E7D95" w:rsidRDefault="008E7D95" w:rsidP="00050F82">
                            <w:pPr>
                              <w:pStyle w:val="Textoprformatado"/>
                            </w:pPr>
                            <w:r>
                              <w:rPr>
                                <w:rFonts w:eastAsia="Liberation Mono"/>
                                <w:color w:val="000000"/>
                              </w:rPr>
                              <w:t xml:space="preserve"> </w:t>
                            </w:r>
                          </w:p>
                          <w:p w14:paraId="26BE44EE" w14:textId="77777777" w:rsidR="008E7D95" w:rsidRDefault="008E7D95" w:rsidP="00050F82">
                            <w:pPr>
                              <w:pStyle w:val="Textoprformatado"/>
                            </w:pPr>
                            <w:r>
                              <w:rPr>
                                <w:color w:val="7E7E7E"/>
                              </w:rPr>
                              <w:t>//loop principal</w:t>
                            </w:r>
                          </w:p>
                          <w:p w14:paraId="6C67203F" w14:textId="77777777" w:rsidR="008E7D95" w:rsidRDefault="008E7D95" w:rsidP="00050F82">
                            <w:pPr>
                              <w:pStyle w:val="Textoprformatado"/>
                            </w:pPr>
                            <w:r>
                              <w:rPr>
                                <w:color w:val="CC6600"/>
                              </w:rPr>
                              <w:t>void</w:t>
                            </w:r>
                            <w:r>
                              <w:rPr>
                                <w:color w:val="000000"/>
                              </w:rPr>
                              <w:t xml:space="preserve"> </w:t>
                            </w:r>
                            <w:r>
                              <w:rPr>
                                <w:b/>
                                <w:color w:val="CC6600"/>
                              </w:rPr>
                              <w:t>loop</w:t>
                            </w:r>
                            <w:r>
                              <w:rPr>
                                <w:color w:val="000000"/>
                              </w:rPr>
                              <w:t>()</w:t>
                            </w:r>
                          </w:p>
                          <w:p w14:paraId="4B4CFD28" w14:textId="77777777" w:rsidR="008E7D95" w:rsidRDefault="008E7D95" w:rsidP="00050F82">
                            <w:pPr>
                              <w:pStyle w:val="Textoprformatado"/>
                            </w:pPr>
                            <w:r>
                              <w:rPr>
                                <w:color w:val="000000"/>
                              </w:rPr>
                              <w:t>{</w:t>
                            </w:r>
                          </w:p>
                          <w:p w14:paraId="6398D380" w14:textId="77777777" w:rsidR="008E7D95" w:rsidRDefault="008E7D95" w:rsidP="00050F82">
                            <w:pPr>
                              <w:pStyle w:val="Textoprformatado"/>
                            </w:pPr>
                            <w:r>
                              <w:rPr>
                                <w:rFonts w:eastAsia="Liberation Mono"/>
                                <w:color w:val="000000"/>
                              </w:rPr>
                              <w:t xml:space="preserve">    </w:t>
                            </w:r>
                            <w:r>
                              <w:rPr>
                                <w:color w:val="CC6600"/>
                              </w:rPr>
                              <w:t>float</w:t>
                            </w:r>
                            <w:r>
                              <w:rPr>
                                <w:color w:val="000000"/>
                              </w:rPr>
                              <w:t xml:space="preserve"> UmidadePercentualLida;</w:t>
                            </w:r>
                          </w:p>
                          <w:p w14:paraId="78F6CBE2" w14:textId="77777777" w:rsidR="008E7D95" w:rsidRDefault="008E7D95" w:rsidP="00050F82">
                            <w:pPr>
                              <w:pStyle w:val="Textoprformatado"/>
                            </w:pPr>
                            <w:r>
                              <w:rPr>
                                <w:rFonts w:eastAsia="Liberation Mono"/>
                                <w:color w:val="000000"/>
                              </w:rPr>
                              <w:t xml:space="preserve">    </w:t>
                            </w:r>
                            <w:r>
                              <w:rPr>
                                <w:color w:val="CC6600"/>
                              </w:rPr>
                              <w:t>int</w:t>
                            </w:r>
                            <w:r>
                              <w:rPr>
                                <w:color w:val="000000"/>
                              </w:rPr>
                              <w:t xml:space="preserve"> UmidadePercentualTruncada;</w:t>
                            </w:r>
                          </w:p>
                          <w:p w14:paraId="2EF89D01" w14:textId="77777777" w:rsidR="008E7D95" w:rsidRDefault="008E7D95" w:rsidP="00050F82">
                            <w:pPr>
                              <w:pStyle w:val="Textoprformatado"/>
                            </w:pPr>
                            <w:r>
                              <w:rPr>
                                <w:rFonts w:eastAsia="Liberation Mono"/>
                                <w:color w:val="000000"/>
                              </w:rPr>
                              <w:t xml:space="preserve">    </w:t>
                            </w:r>
                            <w:r>
                              <w:rPr>
                                <w:color w:val="CC6600"/>
                              </w:rPr>
                              <w:t>char</w:t>
                            </w:r>
                            <w:r>
                              <w:rPr>
                                <w:color w:val="000000"/>
                              </w:rPr>
                              <w:t xml:space="preserve"> FieldUmidade[11];</w:t>
                            </w:r>
                          </w:p>
                          <w:p w14:paraId="12AC0B9A" w14:textId="77777777" w:rsidR="008E7D95" w:rsidRDefault="008E7D95" w:rsidP="00050F82">
                            <w:pPr>
                              <w:pStyle w:val="Textoprformatado"/>
                            </w:pPr>
                            <w:r>
                              <w:rPr>
                                <w:rFonts w:eastAsia="Liberation Mono"/>
                                <w:color w:val="000000"/>
                              </w:rPr>
                              <w:t xml:space="preserve">     </w:t>
                            </w:r>
                          </w:p>
                          <w:p w14:paraId="6D45DD6C" w14:textId="77777777" w:rsidR="008E7D95" w:rsidRDefault="008E7D95" w:rsidP="00050F82">
                            <w:pPr>
                              <w:pStyle w:val="Textoprformatado"/>
                            </w:pPr>
                            <w:r>
                              <w:rPr>
                                <w:rFonts w:eastAsia="Liberation Mono"/>
                                <w:color w:val="000000"/>
                              </w:rPr>
                              <w:t xml:space="preserve">    </w:t>
                            </w:r>
                            <w:r>
                              <w:rPr>
                                <w:color w:val="7E7E7E"/>
                              </w:rPr>
                              <w:t>//Força desconexão ao ThingSpeak (se ainda estiver conectado)</w:t>
                            </w:r>
                          </w:p>
                          <w:p w14:paraId="2C4C6734" w14:textId="77777777" w:rsidR="008E7D95" w:rsidRPr="007B422F" w:rsidRDefault="008E7D95" w:rsidP="00050F82">
                            <w:pPr>
                              <w:pStyle w:val="Textoprformatado"/>
                              <w:rPr>
                                <w:lang w:val="en-US"/>
                              </w:rPr>
                            </w:pPr>
                            <w:r>
                              <w:rPr>
                                <w:rFonts w:eastAsia="Liberation Mono"/>
                                <w:color w:val="000000"/>
                              </w:rPr>
                              <w:t xml:space="preserve">    </w:t>
                            </w:r>
                            <w:r w:rsidRPr="007B422F">
                              <w:rPr>
                                <w:color w:val="CC6600"/>
                                <w:lang w:val="en-US"/>
                              </w:rPr>
                              <w:t>if</w:t>
                            </w:r>
                            <w:r w:rsidRPr="007B422F">
                              <w:rPr>
                                <w:color w:val="000000"/>
                                <w:lang w:val="en-US"/>
                              </w:rPr>
                              <w:t xml:space="preserve"> (client.</w:t>
                            </w:r>
                            <w:r w:rsidRPr="007B422F">
                              <w:rPr>
                                <w:color w:val="CC6600"/>
                                <w:lang w:val="en-US"/>
                              </w:rPr>
                              <w:t>connected</w:t>
                            </w:r>
                            <w:r w:rsidRPr="007B422F">
                              <w:rPr>
                                <w:color w:val="000000"/>
                                <w:lang w:val="en-US"/>
                              </w:rPr>
                              <w:t>())</w:t>
                            </w:r>
                          </w:p>
                          <w:p w14:paraId="0A20102F"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w:t>
                            </w:r>
                          </w:p>
                          <w:p w14:paraId="0B1989D5"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stop</w:t>
                            </w:r>
                            <w:r w:rsidRPr="007B422F">
                              <w:rPr>
                                <w:color w:val="000000"/>
                                <w:lang w:val="en-US"/>
                              </w:rPr>
                              <w:t>();</w:t>
                            </w:r>
                          </w:p>
                          <w:p w14:paraId="6DC9710A" w14:textId="77777777" w:rsidR="008E7D95" w:rsidRPr="00925B56" w:rsidRDefault="008E7D95" w:rsidP="00050F82">
                            <w:pPr>
                              <w:pStyle w:val="Textoprformatado"/>
                            </w:pPr>
                            <w:r w:rsidRPr="007B422F">
                              <w:rPr>
                                <w:rFonts w:eastAsia="Liberation Mono"/>
                                <w:color w:val="000000"/>
                                <w:lang w:val="en-US"/>
                              </w:rPr>
                              <w:t xml:space="preserve">        </w:t>
                            </w:r>
                            <w:proofErr w:type="spellStart"/>
                            <w:r w:rsidRPr="00925B56">
                              <w:rPr>
                                <w:b/>
                                <w:color w:val="CC6600"/>
                              </w:rPr>
                              <w:t>Serial</w:t>
                            </w:r>
                            <w:r w:rsidRPr="00925B56">
                              <w:rPr>
                                <w:color w:val="000000"/>
                              </w:rPr>
                              <w:t>.</w:t>
                            </w:r>
                            <w:r w:rsidRPr="00925B56">
                              <w:rPr>
                                <w:color w:val="CC6600"/>
                              </w:rPr>
                              <w:t>println</w:t>
                            </w:r>
                            <w:proofErr w:type="spellEnd"/>
                            <w:r w:rsidRPr="00925B56">
                              <w:rPr>
                                <w:color w:val="000000"/>
                              </w:rPr>
                              <w:t>(</w:t>
                            </w:r>
                            <w:r w:rsidRPr="00925B56">
                              <w:rPr>
                                <w:color w:val="006699"/>
                              </w:rPr>
                              <w:t xml:space="preserve">"- Desconectado do </w:t>
                            </w:r>
                            <w:proofErr w:type="spellStart"/>
                            <w:r w:rsidRPr="00925B56">
                              <w:rPr>
                                <w:color w:val="006699"/>
                              </w:rPr>
                              <w:t>ThingSpeak</w:t>
                            </w:r>
                            <w:proofErr w:type="spellEnd"/>
                            <w:r w:rsidRPr="00925B56">
                              <w:rPr>
                                <w:color w:val="006699"/>
                              </w:rPr>
                              <w:t>"</w:t>
                            </w:r>
                            <w:r w:rsidRPr="00925B56">
                              <w:rPr>
                                <w:color w:val="000000"/>
                              </w:rPr>
                              <w:t>);</w:t>
                            </w:r>
                          </w:p>
                          <w:p w14:paraId="64028378" w14:textId="77777777" w:rsidR="008E7D95" w:rsidRDefault="008E7D95" w:rsidP="00050F82">
                            <w:pPr>
                              <w:pStyle w:val="Textoprformatado"/>
                            </w:pPr>
                            <w:r w:rsidRPr="00925B56">
                              <w:rPr>
                                <w:rFonts w:eastAsia="Liberation Mono"/>
                                <w:color w:val="000000"/>
                              </w:rPr>
                              <w:t xml:space="preserve">        </w:t>
                            </w:r>
                            <w:proofErr w:type="spellStart"/>
                            <w:r>
                              <w:rPr>
                                <w:b/>
                                <w:color w:val="CC6600"/>
                              </w:rPr>
                              <w:t>Serial</w:t>
                            </w:r>
                            <w:r>
                              <w:rPr>
                                <w:color w:val="000000"/>
                              </w:rPr>
                              <w:t>.</w:t>
                            </w:r>
                            <w:r>
                              <w:rPr>
                                <w:color w:val="CC6600"/>
                              </w:rPr>
                              <w:t>println</w:t>
                            </w:r>
                            <w:proofErr w:type="spellEnd"/>
                            <w:r>
                              <w:rPr>
                                <w:color w:val="000000"/>
                              </w:rPr>
                              <w:t>();</w:t>
                            </w:r>
                          </w:p>
                          <w:p w14:paraId="4F7A6FBB" w14:textId="77777777" w:rsidR="008E7D95" w:rsidRDefault="008E7D95" w:rsidP="00050F82">
                            <w:pPr>
                              <w:pStyle w:val="Textoprformatado"/>
                            </w:pPr>
                            <w:r>
                              <w:rPr>
                                <w:rFonts w:eastAsia="Liberation Mono"/>
                                <w:color w:val="000000"/>
                              </w:rPr>
                              <w:t xml:space="preserve">    </w:t>
                            </w:r>
                            <w:r>
                              <w:rPr>
                                <w:color w:val="000000"/>
                              </w:rPr>
                              <w:t>}</w:t>
                            </w:r>
                          </w:p>
                          <w:p w14:paraId="271D2A4F" w14:textId="77777777" w:rsidR="008E7D95" w:rsidRDefault="008E7D95" w:rsidP="00050F82">
                            <w:pPr>
                              <w:pStyle w:val="Textoprformatado"/>
                            </w:pPr>
                            <w:r>
                              <w:rPr>
                                <w:rFonts w:eastAsia="Liberation Mono"/>
                                <w:color w:val="000000"/>
                              </w:rPr>
                              <w:t xml:space="preserve"> </w:t>
                            </w:r>
                          </w:p>
                          <w:p w14:paraId="24ECD638" w14:textId="77777777" w:rsidR="008E7D95" w:rsidRDefault="008E7D95" w:rsidP="00050F82">
                            <w:pPr>
                              <w:pStyle w:val="Textoprformatado"/>
                            </w:pPr>
                            <w:r>
                              <w:rPr>
                                <w:rFonts w:eastAsia="Liberation Mono"/>
                                <w:color w:val="000000"/>
                              </w:rPr>
                              <w:t xml:space="preserve">    </w:t>
                            </w:r>
                            <w:r>
                              <w:rPr>
                                <w:color w:val="000000"/>
                              </w:rPr>
                              <w:t>UmidadePercentualLida = FazLeituraUmidade();</w:t>
                            </w:r>
                          </w:p>
                          <w:p w14:paraId="2CE2DAB1" w14:textId="77777777" w:rsidR="008E7D95" w:rsidRDefault="008E7D95" w:rsidP="00050F82">
                            <w:pPr>
                              <w:pStyle w:val="Textoprformatado"/>
                            </w:pPr>
                            <w:r>
                              <w:rPr>
                                <w:rFonts w:eastAsia="Liberation Mono"/>
                                <w:color w:val="000000"/>
                              </w:rPr>
                              <w:t xml:space="preserve">    </w:t>
                            </w:r>
                            <w:r>
                              <w:rPr>
                                <w:color w:val="000000"/>
                              </w:rPr>
                              <w:t>UmidadePercentualTruncada = (</w:t>
                            </w:r>
                            <w:r>
                              <w:rPr>
                                <w:color w:val="CC6600"/>
                              </w:rPr>
                              <w:t>int</w:t>
                            </w:r>
                            <w:r>
                              <w:rPr>
                                <w:color w:val="000000"/>
                              </w:rPr>
                              <w:t xml:space="preserve">)UmidadePercentualLida; </w:t>
                            </w:r>
                            <w:r>
                              <w:rPr>
                                <w:color w:val="7E7E7E"/>
                              </w:rPr>
                              <w:t>//trunca umidade como número inteiro</w:t>
                            </w:r>
                          </w:p>
                          <w:p w14:paraId="15EC828F" w14:textId="77777777" w:rsidR="008E7D95" w:rsidRDefault="008E7D95" w:rsidP="00050F82">
                            <w:pPr>
                              <w:pStyle w:val="Textoprformatado"/>
                            </w:pPr>
                            <w:r>
                              <w:rPr>
                                <w:rFonts w:eastAsia="Liberation Mono"/>
                                <w:color w:val="000000"/>
                              </w:rPr>
                              <w:t xml:space="preserve">     </w:t>
                            </w:r>
                          </w:p>
                          <w:p w14:paraId="2D595BA7" w14:textId="77777777" w:rsidR="008E7D95" w:rsidRDefault="008E7D95" w:rsidP="00050F82">
                            <w:pPr>
                              <w:pStyle w:val="Textoprformatado"/>
                            </w:pPr>
                            <w:r>
                              <w:rPr>
                                <w:rFonts w:eastAsia="Liberation Mono"/>
                                <w:color w:val="000000"/>
                              </w:rPr>
                              <w:t xml:space="preserve">    </w:t>
                            </w:r>
                            <w:r>
                              <w:rPr>
                                <w:color w:val="7E7E7E"/>
                              </w:rPr>
                              <w:t>//verifica se está conectado no WiFi e se é o momento de enviar dados ao ThingSpeak</w:t>
                            </w:r>
                          </w:p>
                          <w:p w14:paraId="581DD5E1" w14:textId="77777777" w:rsidR="008E7D95" w:rsidRPr="007B422F" w:rsidRDefault="008E7D95" w:rsidP="00050F82">
                            <w:pPr>
                              <w:pStyle w:val="Textoprformatado"/>
                              <w:rPr>
                                <w:lang w:val="en-US"/>
                              </w:rPr>
                            </w:pPr>
                            <w:r>
                              <w:rPr>
                                <w:rFonts w:eastAsia="Liberation Mono"/>
                                <w:color w:val="000000"/>
                              </w:rPr>
                              <w:t xml:space="preserve">    </w:t>
                            </w:r>
                            <w:r w:rsidRPr="007B422F">
                              <w:rPr>
                                <w:color w:val="CC6600"/>
                                <w:lang w:val="en-US"/>
                              </w:rPr>
                              <w:t>if</w:t>
                            </w:r>
                            <w:r w:rsidRPr="007B422F">
                              <w:rPr>
                                <w:color w:val="000000"/>
                                <w:lang w:val="en-US"/>
                              </w:rPr>
                              <w:t>(!client.</w:t>
                            </w:r>
                            <w:r w:rsidRPr="007B422F">
                              <w:rPr>
                                <w:color w:val="CC6600"/>
                                <w:lang w:val="en-US"/>
                              </w:rPr>
                              <w:t>connected</w:t>
                            </w:r>
                            <w:r w:rsidRPr="007B422F">
                              <w:rPr>
                                <w:color w:val="000000"/>
                                <w:lang w:val="en-US"/>
                              </w:rPr>
                              <w:t xml:space="preserve">() &amp;&amp; </w:t>
                            </w:r>
                          </w:p>
                          <w:p w14:paraId="0BA30C22"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w:t>
                            </w:r>
                            <w:r w:rsidRPr="007B422F">
                              <w:rPr>
                                <w:color w:val="CC6600"/>
                                <w:lang w:val="en-US"/>
                              </w:rPr>
                              <w:t>millis</w:t>
                            </w:r>
                            <w:r w:rsidRPr="007B422F">
                              <w:rPr>
                                <w:color w:val="000000"/>
                                <w:lang w:val="en-US"/>
                              </w:rPr>
                              <w:t>() - lastConnectionTime &gt; INTERVALO_ENVIO_THINGSPEAK))</w:t>
                            </w:r>
                          </w:p>
                          <w:p w14:paraId="09151D57" w14:textId="77777777" w:rsidR="008E7D95" w:rsidRPr="007B2CA0" w:rsidRDefault="008E7D95" w:rsidP="00050F82">
                            <w:pPr>
                              <w:pStyle w:val="Textoprformatado"/>
                            </w:pPr>
                            <w:r w:rsidRPr="007B422F">
                              <w:rPr>
                                <w:rFonts w:eastAsia="Liberation Mono"/>
                                <w:color w:val="000000"/>
                                <w:lang w:val="en-US"/>
                              </w:rPr>
                              <w:t xml:space="preserve">    </w:t>
                            </w:r>
                            <w:r w:rsidRPr="007B2CA0">
                              <w:rPr>
                                <w:color w:val="000000"/>
                              </w:rPr>
                              <w:t>{</w:t>
                            </w:r>
                          </w:p>
                          <w:p w14:paraId="0A1353CC" w14:textId="77777777" w:rsidR="008E7D95" w:rsidRPr="007B2CA0" w:rsidRDefault="008E7D95" w:rsidP="00050F82">
                            <w:pPr>
                              <w:pStyle w:val="Textoprformatado"/>
                            </w:pPr>
                            <w:r w:rsidRPr="007B2CA0">
                              <w:rPr>
                                <w:rFonts w:eastAsia="Liberation Mono"/>
                                <w:color w:val="000000"/>
                              </w:rPr>
                              <w:t xml:space="preserve">        </w:t>
                            </w:r>
                            <w:proofErr w:type="spellStart"/>
                            <w:proofErr w:type="gramStart"/>
                            <w:r w:rsidRPr="007B2CA0">
                              <w:rPr>
                                <w:color w:val="000000"/>
                              </w:rPr>
                              <w:t>sprintf</w:t>
                            </w:r>
                            <w:proofErr w:type="spellEnd"/>
                            <w:r w:rsidRPr="007B2CA0">
                              <w:rPr>
                                <w:color w:val="000000"/>
                              </w:rPr>
                              <w:t>(</w:t>
                            </w:r>
                            <w:proofErr w:type="gramEnd"/>
                            <w:r w:rsidRPr="007B2CA0">
                              <w:rPr>
                                <w:color w:val="000000"/>
                              </w:rPr>
                              <w:t>FieldUmidade,</w:t>
                            </w:r>
                            <w:r w:rsidRPr="007B2CA0">
                              <w:rPr>
                                <w:color w:val="006699"/>
                              </w:rPr>
                              <w:t>"field1=%d"</w:t>
                            </w:r>
                            <w:r w:rsidRPr="007B2CA0">
                              <w:rPr>
                                <w:color w:val="000000"/>
                              </w:rPr>
                              <w:t>,</w:t>
                            </w:r>
                            <w:proofErr w:type="spellStart"/>
                            <w:r w:rsidRPr="007B2CA0">
                              <w:rPr>
                                <w:color w:val="000000"/>
                              </w:rPr>
                              <w:t>UmidadePercentualTruncada</w:t>
                            </w:r>
                            <w:proofErr w:type="spellEnd"/>
                            <w:r w:rsidRPr="007B2CA0">
                              <w:rPr>
                                <w:color w:val="000000"/>
                              </w:rPr>
                              <w:t>);</w:t>
                            </w:r>
                          </w:p>
                          <w:p w14:paraId="22826DA3" w14:textId="77777777" w:rsidR="008E7D95" w:rsidRPr="001F1EE1" w:rsidRDefault="008E7D95" w:rsidP="00050F82">
                            <w:pPr>
                              <w:pStyle w:val="Textoprformatado"/>
                              <w:rPr>
                                <w:lang w:val="en-US"/>
                              </w:rPr>
                            </w:pPr>
                            <w:r w:rsidRPr="007B2CA0">
                              <w:rPr>
                                <w:rFonts w:eastAsia="Liberation Mono"/>
                                <w:color w:val="000000"/>
                              </w:rPr>
                              <w:t xml:space="preserve">        </w:t>
                            </w:r>
                            <w:proofErr w:type="spellStart"/>
                            <w:proofErr w:type="gramStart"/>
                            <w:r w:rsidRPr="001F1EE1">
                              <w:rPr>
                                <w:color w:val="000000"/>
                                <w:lang w:val="en-US"/>
                              </w:rPr>
                              <w:t>EnviaInformacoesThingspeak</w:t>
                            </w:r>
                            <w:proofErr w:type="spellEnd"/>
                            <w:r w:rsidRPr="001F1EE1">
                              <w:rPr>
                                <w:color w:val="000000"/>
                                <w:lang w:val="en-US"/>
                              </w:rPr>
                              <w:t>(</w:t>
                            </w:r>
                            <w:proofErr w:type="spellStart"/>
                            <w:proofErr w:type="gramEnd"/>
                            <w:r w:rsidRPr="001F1EE1">
                              <w:rPr>
                                <w:color w:val="000000"/>
                                <w:lang w:val="en-US"/>
                              </w:rPr>
                              <w:t>FieldUmidade</w:t>
                            </w:r>
                            <w:proofErr w:type="spellEnd"/>
                            <w:r w:rsidRPr="001F1EE1">
                              <w:rPr>
                                <w:color w:val="000000"/>
                                <w:lang w:val="en-US"/>
                              </w:rPr>
                              <w:t>);</w:t>
                            </w:r>
                          </w:p>
                          <w:p w14:paraId="00B4C65C" w14:textId="77777777" w:rsidR="008E7D95" w:rsidRPr="001F1EE1" w:rsidRDefault="008E7D95" w:rsidP="00050F82">
                            <w:pPr>
                              <w:pStyle w:val="Textoprformatado"/>
                              <w:rPr>
                                <w:lang w:val="en-US"/>
                              </w:rPr>
                            </w:pPr>
                            <w:r w:rsidRPr="001F1EE1">
                              <w:rPr>
                                <w:rFonts w:eastAsia="Liberation Mono"/>
                                <w:color w:val="000000"/>
                                <w:lang w:val="en-US"/>
                              </w:rPr>
                              <w:t xml:space="preserve">    </w:t>
                            </w:r>
                            <w:r w:rsidRPr="001F1EE1">
                              <w:rPr>
                                <w:color w:val="000000"/>
                                <w:lang w:val="en-US"/>
                              </w:rPr>
                              <w:t>}</w:t>
                            </w:r>
                          </w:p>
                          <w:p w14:paraId="322A571E" w14:textId="77777777" w:rsidR="008E7D95" w:rsidRPr="001F1EE1" w:rsidRDefault="008E7D95" w:rsidP="00050F82">
                            <w:pPr>
                              <w:pStyle w:val="Textoprformatado"/>
                              <w:rPr>
                                <w:lang w:val="en-US"/>
                              </w:rPr>
                            </w:pPr>
                            <w:r w:rsidRPr="001F1EE1">
                              <w:rPr>
                                <w:rFonts w:eastAsia="Liberation Mono"/>
                                <w:color w:val="000000"/>
                                <w:lang w:val="en-US"/>
                              </w:rPr>
                              <w:t xml:space="preserve">     </w:t>
                            </w:r>
                            <w:proofErr w:type="gramStart"/>
                            <w:r w:rsidRPr="001F1EE1">
                              <w:rPr>
                                <w:color w:val="CC6600"/>
                                <w:lang w:val="en-US"/>
                              </w:rPr>
                              <w:t>delay</w:t>
                            </w:r>
                            <w:r w:rsidRPr="001F1EE1">
                              <w:rPr>
                                <w:color w:val="000000"/>
                                <w:lang w:val="en-US"/>
                              </w:rPr>
                              <w:t>(</w:t>
                            </w:r>
                            <w:proofErr w:type="gramEnd"/>
                            <w:r w:rsidRPr="001F1EE1">
                              <w:rPr>
                                <w:color w:val="000000"/>
                                <w:lang w:val="en-US"/>
                              </w:rPr>
                              <w:t>1000);</w:t>
                            </w:r>
                          </w:p>
                          <w:p w14:paraId="1D5CED5F" w14:textId="77777777" w:rsidR="008E7D95" w:rsidRDefault="008E7D95" w:rsidP="00050F82">
                            <w:pPr>
                              <w:pStyle w:val="Textoprformatado"/>
                              <w:spacing w:after="283"/>
                            </w:pPr>
                            <w:r>
                              <w:rPr>
                                <w:color w:val="000000"/>
                              </w:rPr>
                              <w:t>}</w:t>
                            </w:r>
                          </w:p>
                        </w:txbxContent>
                      </wps:txbx>
                      <wps:bodyPr rot="0" vert="horz" wrap="square" lIns="91440" tIns="45720" rIns="91440" bIns="45720" anchor="t" anchorCtr="0" upright="1">
                        <a:noAutofit/>
                      </wps:bodyPr>
                    </wps:wsp>
                  </a:graphicData>
                </a:graphic>
              </wp:inline>
            </w:drawing>
          </mc:Choice>
          <mc:Fallback>
            <w:pict>
              <v:shape w14:anchorId="29B0A9BE" id="Caixa de Texto 16" o:spid="_x0000_s1030" type="#_x0000_t202" style="width:423.75pt;height:42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">
                <v:textbox>
                  <w:txbxContent>
                    <w:p w14:paraId="2E7B8520" w14:textId="77777777" w:rsidR="008E7D95" w:rsidRPr="007B422F" w:rsidRDefault="008E7D95" w:rsidP="00050F82">
                      <w:pPr>
                        <w:pStyle w:val="Textoprformatado"/>
                        <w:rPr>
                          <w:lang w:val="en-US"/>
                        </w:rPr>
                      </w:pPr>
                      <w:r w:rsidRPr="007B422F">
                        <w:rPr>
                          <w:color w:val="CC6600"/>
                          <w:lang w:val="en-US"/>
                        </w:rPr>
                        <w:t>void</w:t>
                      </w:r>
                      <w:r w:rsidRPr="007B422F">
                        <w:rPr>
                          <w:color w:val="000000"/>
                          <w:lang w:val="en-US"/>
                        </w:rPr>
                        <w:t xml:space="preserve"> </w:t>
                      </w:r>
                      <w:r w:rsidRPr="007B422F">
                        <w:rPr>
                          <w:b/>
                          <w:color w:val="CC6600"/>
                          <w:lang w:val="en-US"/>
                        </w:rPr>
                        <w:t>setup</w:t>
                      </w:r>
                      <w:r w:rsidRPr="007B422F">
                        <w:rPr>
                          <w:color w:val="000000"/>
                          <w:lang w:val="en-US"/>
                        </w:rPr>
                        <w:t>()</w:t>
                      </w:r>
                    </w:p>
                    <w:p w14:paraId="53AEDB6A" w14:textId="77777777" w:rsidR="008E7D95" w:rsidRPr="007B422F" w:rsidRDefault="008E7D95" w:rsidP="00050F82">
                      <w:pPr>
                        <w:pStyle w:val="Textoprformatado"/>
                        <w:rPr>
                          <w:lang w:val="en-US"/>
                        </w:rPr>
                      </w:pPr>
                      <w:r w:rsidRPr="007B422F">
                        <w:rPr>
                          <w:color w:val="000000"/>
                          <w:lang w:val="en-US"/>
                        </w:rPr>
                        <w:t xml:space="preserve">{  </w:t>
                      </w:r>
                    </w:p>
                    <w:p w14:paraId="76245396"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begin</w:t>
                      </w:r>
                      <w:r w:rsidRPr="007B422F">
                        <w:rPr>
                          <w:color w:val="000000"/>
                          <w:lang w:val="en-US"/>
                        </w:rPr>
                        <w:t>(9600);</w:t>
                      </w:r>
                    </w:p>
                    <w:p w14:paraId="6AA798C7"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 xml:space="preserve">lastConnectionTime = 0; </w:t>
                      </w:r>
                    </w:p>
                    <w:p w14:paraId="3A9CEABA" w14:textId="77777777" w:rsidR="008E7D95" w:rsidRDefault="008E7D95" w:rsidP="00050F82">
                      <w:pPr>
                        <w:pStyle w:val="Textoprformatado"/>
                      </w:pPr>
                      <w:r w:rsidRPr="007B422F">
                        <w:rPr>
                          <w:rFonts w:eastAsia="Liberation Mono"/>
                          <w:color w:val="000000"/>
                          <w:lang w:val="en-US"/>
                        </w:rPr>
                        <w:t xml:space="preserve">    </w:t>
                      </w:r>
                      <w:r>
                        <w:rPr>
                          <w:color w:val="000000"/>
                        </w:rPr>
                        <w:t>FazConexaoWiFi();</w:t>
                      </w:r>
                    </w:p>
                    <w:p w14:paraId="30E5B2A5" w14:textId="77777777" w:rsidR="008E7D95" w:rsidRDefault="008E7D95" w:rsidP="00050F82">
                      <w:pPr>
                        <w:pStyle w:val="Textoprformatado"/>
                      </w:pPr>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"Planta IoT com ESP8266 NodeMCU"</w:t>
                      </w:r>
                      <w:r>
                        <w:rPr>
                          <w:color w:val="000000"/>
                        </w:rPr>
                        <w:t>);</w:t>
                      </w:r>
                    </w:p>
                    <w:p w14:paraId="77032BF2" w14:textId="77777777" w:rsidR="008E7D95" w:rsidRDefault="008E7D95" w:rsidP="00050F82">
                      <w:pPr>
                        <w:pStyle w:val="Textoprformatado"/>
                      </w:pPr>
                      <w:r>
                        <w:rPr>
                          <w:color w:val="000000"/>
                        </w:rPr>
                        <w:t>}</w:t>
                      </w:r>
                    </w:p>
                    <w:p w14:paraId="4FB9D21B" w14:textId="77777777" w:rsidR="008E7D95" w:rsidRDefault="008E7D95" w:rsidP="00050F82">
                      <w:pPr>
                        <w:pStyle w:val="Textoprformatado"/>
                      </w:pPr>
                      <w:r>
                        <w:rPr>
                          <w:rFonts w:eastAsia="Liberation Mono"/>
                          <w:color w:val="000000"/>
                        </w:rPr>
                        <w:t xml:space="preserve"> </w:t>
                      </w:r>
                    </w:p>
                    <w:p w14:paraId="26BE44EE" w14:textId="77777777" w:rsidR="008E7D95" w:rsidRDefault="008E7D95" w:rsidP="00050F82">
                      <w:pPr>
                        <w:pStyle w:val="Textoprformatado"/>
                      </w:pPr>
                      <w:r>
                        <w:rPr>
                          <w:color w:val="7E7E7E"/>
                        </w:rPr>
                        <w:t>//loop principal</w:t>
                      </w:r>
                    </w:p>
                    <w:p w14:paraId="6C67203F" w14:textId="77777777" w:rsidR="008E7D95" w:rsidRDefault="008E7D95" w:rsidP="00050F82">
                      <w:pPr>
                        <w:pStyle w:val="Textoprformatado"/>
                      </w:pPr>
                      <w:r>
                        <w:rPr>
                          <w:color w:val="CC6600"/>
                        </w:rPr>
                        <w:t>void</w:t>
                      </w:r>
                      <w:r>
                        <w:rPr>
                          <w:color w:val="000000"/>
                        </w:rPr>
                        <w:t xml:space="preserve"> </w:t>
                      </w:r>
                      <w:r>
                        <w:rPr>
                          <w:b/>
                          <w:color w:val="CC6600"/>
                        </w:rPr>
                        <w:t>loop</w:t>
                      </w:r>
                      <w:r>
                        <w:rPr>
                          <w:color w:val="000000"/>
                        </w:rPr>
                        <w:t>()</w:t>
                      </w:r>
                    </w:p>
                    <w:p w14:paraId="4B4CFD28" w14:textId="77777777" w:rsidR="008E7D95" w:rsidRDefault="008E7D95" w:rsidP="00050F82">
                      <w:pPr>
                        <w:pStyle w:val="Textoprformatado"/>
                      </w:pPr>
                      <w:r>
                        <w:rPr>
                          <w:color w:val="000000"/>
                        </w:rPr>
                        <w:t>{</w:t>
                      </w:r>
                    </w:p>
                    <w:p w14:paraId="6398D380" w14:textId="77777777" w:rsidR="008E7D95" w:rsidRDefault="008E7D95" w:rsidP="00050F82">
                      <w:pPr>
                        <w:pStyle w:val="Textoprformatado"/>
                      </w:pPr>
                      <w:r>
                        <w:rPr>
                          <w:rFonts w:eastAsia="Liberation Mono"/>
                          <w:color w:val="000000"/>
                        </w:rPr>
                        <w:t xml:space="preserve">    </w:t>
                      </w:r>
                      <w:r>
                        <w:rPr>
                          <w:color w:val="CC6600"/>
                        </w:rPr>
                        <w:t>float</w:t>
                      </w:r>
                      <w:r>
                        <w:rPr>
                          <w:color w:val="000000"/>
                        </w:rPr>
                        <w:t xml:space="preserve"> UmidadePercentualLida;</w:t>
                      </w:r>
                    </w:p>
                    <w:p w14:paraId="78F6CBE2" w14:textId="77777777" w:rsidR="008E7D95" w:rsidRDefault="008E7D95" w:rsidP="00050F82">
                      <w:pPr>
                        <w:pStyle w:val="Textoprformatado"/>
                      </w:pPr>
                      <w:r>
                        <w:rPr>
                          <w:rFonts w:eastAsia="Liberation Mono"/>
                          <w:color w:val="000000"/>
                        </w:rPr>
                        <w:t xml:space="preserve">    </w:t>
                      </w:r>
                      <w:r>
                        <w:rPr>
                          <w:color w:val="CC6600"/>
                        </w:rPr>
                        <w:t>int</w:t>
                      </w:r>
                      <w:r>
                        <w:rPr>
                          <w:color w:val="000000"/>
                        </w:rPr>
                        <w:t xml:space="preserve"> UmidadePercentualTruncada;</w:t>
                      </w:r>
                    </w:p>
                    <w:p w14:paraId="2EF89D01" w14:textId="77777777" w:rsidR="008E7D95" w:rsidRDefault="008E7D95" w:rsidP="00050F82">
                      <w:pPr>
                        <w:pStyle w:val="Textoprformatado"/>
                      </w:pPr>
                      <w:r>
                        <w:rPr>
                          <w:rFonts w:eastAsia="Liberation Mono"/>
                          <w:color w:val="000000"/>
                        </w:rPr>
                        <w:t xml:space="preserve">    </w:t>
                      </w:r>
                      <w:r>
                        <w:rPr>
                          <w:color w:val="CC6600"/>
                        </w:rPr>
                        <w:t>char</w:t>
                      </w:r>
                      <w:r>
                        <w:rPr>
                          <w:color w:val="000000"/>
                        </w:rPr>
                        <w:t xml:space="preserve"> FieldUmidade[11];</w:t>
                      </w:r>
                    </w:p>
                    <w:p w14:paraId="12AC0B9A" w14:textId="77777777" w:rsidR="008E7D95" w:rsidRDefault="008E7D95" w:rsidP="00050F82">
                      <w:pPr>
                        <w:pStyle w:val="Textoprformatado"/>
                      </w:pPr>
                      <w:r>
                        <w:rPr>
                          <w:rFonts w:eastAsia="Liberation Mono"/>
                          <w:color w:val="000000"/>
                        </w:rPr>
                        <w:t xml:space="preserve">     </w:t>
                      </w:r>
                    </w:p>
                    <w:p w14:paraId="6D45DD6C" w14:textId="77777777" w:rsidR="008E7D95" w:rsidRDefault="008E7D95" w:rsidP="00050F82">
                      <w:pPr>
                        <w:pStyle w:val="Textoprformatado"/>
                      </w:pPr>
                      <w:r>
                        <w:rPr>
                          <w:rFonts w:eastAsia="Liberation Mono"/>
                          <w:color w:val="000000"/>
                        </w:rPr>
                        <w:t xml:space="preserve">    </w:t>
                      </w:r>
                      <w:r>
                        <w:rPr>
                          <w:color w:val="7E7E7E"/>
                        </w:rPr>
                        <w:t>//Força desconexão ao ThingSpeak (se ainda estiver conectado)</w:t>
                      </w:r>
                    </w:p>
                    <w:p w14:paraId="2C4C6734" w14:textId="77777777" w:rsidR="008E7D95" w:rsidRPr="007B422F" w:rsidRDefault="008E7D95" w:rsidP="00050F82">
                      <w:pPr>
                        <w:pStyle w:val="Textoprformatado"/>
                        <w:rPr>
                          <w:lang w:val="en-US"/>
                        </w:rPr>
                      </w:pPr>
                      <w:r>
                        <w:rPr>
                          <w:rFonts w:eastAsia="Liberation Mono"/>
                          <w:color w:val="000000"/>
                        </w:rPr>
                        <w:t xml:space="preserve">    </w:t>
                      </w:r>
                      <w:r w:rsidRPr="007B422F">
                        <w:rPr>
                          <w:color w:val="CC6600"/>
                          <w:lang w:val="en-US"/>
                        </w:rPr>
                        <w:t>if</w:t>
                      </w:r>
                      <w:r w:rsidRPr="007B422F">
                        <w:rPr>
                          <w:color w:val="000000"/>
                          <w:lang w:val="en-US"/>
                        </w:rPr>
                        <w:t xml:space="preserve"> (client.</w:t>
                      </w:r>
                      <w:r w:rsidRPr="007B422F">
                        <w:rPr>
                          <w:color w:val="CC6600"/>
                          <w:lang w:val="en-US"/>
                        </w:rPr>
                        <w:t>connected</w:t>
                      </w:r>
                      <w:r w:rsidRPr="007B422F">
                        <w:rPr>
                          <w:color w:val="000000"/>
                          <w:lang w:val="en-US"/>
                        </w:rPr>
                        <w:t>())</w:t>
                      </w:r>
                    </w:p>
                    <w:p w14:paraId="0A20102F"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w:t>
                      </w:r>
                    </w:p>
                    <w:p w14:paraId="0B1989D5"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stop</w:t>
                      </w:r>
                      <w:r w:rsidRPr="007B422F">
                        <w:rPr>
                          <w:color w:val="000000"/>
                          <w:lang w:val="en-US"/>
                        </w:rPr>
                        <w:t>();</w:t>
                      </w:r>
                    </w:p>
                    <w:p w14:paraId="6DC9710A" w14:textId="77777777" w:rsidR="008E7D95" w:rsidRPr="00925B56" w:rsidRDefault="008E7D95" w:rsidP="00050F82">
                      <w:pPr>
                        <w:pStyle w:val="Textoprformatado"/>
                      </w:pPr>
                      <w:r w:rsidRPr="007B422F">
                        <w:rPr>
                          <w:rFonts w:eastAsia="Liberation Mono"/>
                          <w:color w:val="000000"/>
                          <w:lang w:val="en-US"/>
                        </w:rPr>
                        <w:t xml:space="preserve">        </w:t>
                      </w:r>
                      <w:proofErr w:type="spellStart"/>
                      <w:r w:rsidRPr="00925B56">
                        <w:rPr>
                          <w:b/>
                          <w:color w:val="CC6600"/>
                        </w:rPr>
                        <w:t>Serial</w:t>
                      </w:r>
                      <w:r w:rsidRPr="00925B56">
                        <w:rPr>
                          <w:color w:val="000000"/>
                        </w:rPr>
                        <w:t>.</w:t>
                      </w:r>
                      <w:r w:rsidRPr="00925B56">
                        <w:rPr>
                          <w:color w:val="CC6600"/>
                        </w:rPr>
                        <w:t>println</w:t>
                      </w:r>
                      <w:proofErr w:type="spellEnd"/>
                      <w:r w:rsidRPr="00925B56">
                        <w:rPr>
                          <w:color w:val="000000"/>
                        </w:rPr>
                        <w:t>(</w:t>
                      </w:r>
                      <w:r w:rsidRPr="00925B56">
                        <w:rPr>
                          <w:color w:val="006699"/>
                        </w:rPr>
                        <w:t xml:space="preserve">"- Desconectado do </w:t>
                      </w:r>
                      <w:proofErr w:type="spellStart"/>
                      <w:r w:rsidRPr="00925B56">
                        <w:rPr>
                          <w:color w:val="006699"/>
                        </w:rPr>
                        <w:t>ThingSpeak</w:t>
                      </w:r>
                      <w:proofErr w:type="spellEnd"/>
                      <w:r w:rsidRPr="00925B56">
                        <w:rPr>
                          <w:color w:val="006699"/>
                        </w:rPr>
                        <w:t>"</w:t>
                      </w:r>
                      <w:r w:rsidRPr="00925B56">
                        <w:rPr>
                          <w:color w:val="000000"/>
                        </w:rPr>
                        <w:t>);</w:t>
                      </w:r>
                    </w:p>
                    <w:p w14:paraId="64028378" w14:textId="77777777" w:rsidR="008E7D95" w:rsidRDefault="008E7D95" w:rsidP="00050F82">
                      <w:pPr>
                        <w:pStyle w:val="Textoprformatado"/>
                      </w:pPr>
                      <w:r w:rsidRPr="00925B56">
                        <w:rPr>
                          <w:rFonts w:eastAsia="Liberation Mono"/>
                          <w:color w:val="000000"/>
                        </w:rPr>
                        <w:t xml:space="preserve">        </w:t>
                      </w:r>
                      <w:proofErr w:type="spellStart"/>
                      <w:r>
                        <w:rPr>
                          <w:b/>
                          <w:color w:val="CC6600"/>
                        </w:rPr>
                        <w:t>Serial</w:t>
                      </w:r>
                      <w:r>
                        <w:rPr>
                          <w:color w:val="000000"/>
                        </w:rPr>
                        <w:t>.</w:t>
                      </w:r>
                      <w:r>
                        <w:rPr>
                          <w:color w:val="CC6600"/>
                        </w:rPr>
                        <w:t>println</w:t>
                      </w:r>
                      <w:proofErr w:type="spellEnd"/>
                      <w:r>
                        <w:rPr>
                          <w:color w:val="000000"/>
                        </w:rPr>
                        <w:t>();</w:t>
                      </w:r>
                    </w:p>
                    <w:p w14:paraId="4F7A6FBB" w14:textId="77777777" w:rsidR="008E7D95" w:rsidRDefault="008E7D95" w:rsidP="00050F82">
                      <w:pPr>
                        <w:pStyle w:val="Textoprformatado"/>
                      </w:pPr>
                      <w:r>
                        <w:rPr>
                          <w:rFonts w:eastAsia="Liberation Mono"/>
                          <w:color w:val="000000"/>
                        </w:rPr>
                        <w:t xml:space="preserve">    </w:t>
                      </w:r>
                      <w:r>
                        <w:rPr>
                          <w:color w:val="000000"/>
                        </w:rPr>
                        <w:t>}</w:t>
                      </w:r>
                    </w:p>
                    <w:p w14:paraId="271D2A4F" w14:textId="77777777" w:rsidR="008E7D95" w:rsidRDefault="008E7D95" w:rsidP="00050F82">
                      <w:pPr>
                        <w:pStyle w:val="Textoprformatado"/>
                      </w:pPr>
                      <w:r>
                        <w:rPr>
                          <w:rFonts w:eastAsia="Liberation Mono"/>
                          <w:color w:val="000000"/>
                        </w:rPr>
                        <w:t xml:space="preserve"> </w:t>
                      </w:r>
                    </w:p>
                    <w:p w14:paraId="24ECD638" w14:textId="77777777" w:rsidR="008E7D95" w:rsidRDefault="008E7D95" w:rsidP="00050F82">
                      <w:pPr>
                        <w:pStyle w:val="Textoprformatado"/>
                      </w:pPr>
                      <w:r>
                        <w:rPr>
                          <w:rFonts w:eastAsia="Liberation Mono"/>
                          <w:color w:val="000000"/>
                        </w:rPr>
                        <w:t xml:space="preserve">    </w:t>
                      </w:r>
                      <w:r>
                        <w:rPr>
                          <w:color w:val="000000"/>
                        </w:rPr>
                        <w:t>UmidadePercentualLida = FazLeituraUmidade();</w:t>
                      </w:r>
                    </w:p>
                    <w:p w14:paraId="2CE2DAB1" w14:textId="77777777" w:rsidR="008E7D95" w:rsidRDefault="008E7D95" w:rsidP="00050F82">
                      <w:pPr>
                        <w:pStyle w:val="Textoprformatado"/>
                      </w:pPr>
                      <w:r>
                        <w:rPr>
                          <w:rFonts w:eastAsia="Liberation Mono"/>
                          <w:color w:val="000000"/>
                        </w:rPr>
                        <w:t xml:space="preserve">    </w:t>
                      </w:r>
                      <w:r>
                        <w:rPr>
                          <w:color w:val="000000"/>
                        </w:rPr>
                        <w:t>UmidadePercentualTruncada = (</w:t>
                      </w:r>
                      <w:r>
                        <w:rPr>
                          <w:color w:val="CC6600"/>
                        </w:rPr>
                        <w:t>int</w:t>
                      </w:r>
                      <w:r>
                        <w:rPr>
                          <w:color w:val="000000"/>
                        </w:rPr>
                        <w:t xml:space="preserve">)UmidadePercentualLida; </w:t>
                      </w:r>
                      <w:r>
                        <w:rPr>
                          <w:color w:val="7E7E7E"/>
                        </w:rPr>
                        <w:t>//trunca umidade como número inteiro</w:t>
                      </w:r>
                    </w:p>
                    <w:p w14:paraId="15EC828F" w14:textId="77777777" w:rsidR="008E7D95" w:rsidRDefault="008E7D95" w:rsidP="00050F82">
                      <w:pPr>
                        <w:pStyle w:val="Textoprformatado"/>
                      </w:pPr>
                      <w:r>
                        <w:rPr>
                          <w:rFonts w:eastAsia="Liberation Mono"/>
                          <w:color w:val="000000"/>
                        </w:rPr>
                        <w:t xml:space="preserve">     </w:t>
                      </w:r>
                    </w:p>
                    <w:p w14:paraId="2D595BA7" w14:textId="77777777" w:rsidR="008E7D95" w:rsidRDefault="008E7D95" w:rsidP="00050F82">
                      <w:pPr>
                        <w:pStyle w:val="Textoprformatado"/>
                      </w:pPr>
                      <w:r>
                        <w:rPr>
                          <w:rFonts w:eastAsia="Liberation Mono"/>
                          <w:color w:val="000000"/>
                        </w:rPr>
                        <w:t xml:space="preserve">    </w:t>
                      </w:r>
                      <w:r>
                        <w:rPr>
                          <w:color w:val="7E7E7E"/>
                        </w:rPr>
                        <w:t>//verifica se está conectado no WiFi e se é o momento de enviar dados ao ThingSpeak</w:t>
                      </w:r>
                    </w:p>
                    <w:p w14:paraId="581DD5E1" w14:textId="77777777" w:rsidR="008E7D95" w:rsidRPr="007B422F" w:rsidRDefault="008E7D95" w:rsidP="00050F82">
                      <w:pPr>
                        <w:pStyle w:val="Textoprformatado"/>
                        <w:rPr>
                          <w:lang w:val="en-US"/>
                        </w:rPr>
                      </w:pPr>
                      <w:r>
                        <w:rPr>
                          <w:rFonts w:eastAsia="Liberation Mono"/>
                          <w:color w:val="000000"/>
                        </w:rPr>
                        <w:t xml:space="preserve">    </w:t>
                      </w:r>
                      <w:r w:rsidRPr="007B422F">
                        <w:rPr>
                          <w:color w:val="CC6600"/>
                          <w:lang w:val="en-US"/>
                        </w:rPr>
                        <w:t>if</w:t>
                      </w:r>
                      <w:r w:rsidRPr="007B422F">
                        <w:rPr>
                          <w:color w:val="000000"/>
                          <w:lang w:val="en-US"/>
                        </w:rPr>
                        <w:t>(!client.</w:t>
                      </w:r>
                      <w:r w:rsidRPr="007B422F">
                        <w:rPr>
                          <w:color w:val="CC6600"/>
                          <w:lang w:val="en-US"/>
                        </w:rPr>
                        <w:t>connected</w:t>
                      </w:r>
                      <w:r w:rsidRPr="007B422F">
                        <w:rPr>
                          <w:color w:val="000000"/>
                          <w:lang w:val="en-US"/>
                        </w:rPr>
                        <w:t xml:space="preserve">() &amp;&amp; </w:t>
                      </w:r>
                    </w:p>
                    <w:p w14:paraId="0BA30C22" w14:textId="77777777" w:rsidR="008E7D95" w:rsidRPr="007B422F" w:rsidRDefault="008E7D95" w:rsidP="00050F82">
                      <w:pPr>
                        <w:pStyle w:val="Textoprformatado"/>
                        <w:rPr>
                          <w:lang w:val="en-US"/>
                        </w:rPr>
                      </w:pPr>
                      <w:r w:rsidRPr="007B422F">
                        <w:rPr>
                          <w:rFonts w:eastAsia="Liberation Mono"/>
                          <w:color w:val="000000"/>
                          <w:lang w:val="en-US"/>
                        </w:rPr>
                        <w:t xml:space="preserve">      </w:t>
                      </w:r>
                      <w:r w:rsidRPr="007B422F">
                        <w:rPr>
                          <w:color w:val="000000"/>
                          <w:lang w:val="en-US"/>
                        </w:rPr>
                        <w:t>(</w:t>
                      </w:r>
                      <w:r w:rsidRPr="007B422F">
                        <w:rPr>
                          <w:color w:val="CC6600"/>
                          <w:lang w:val="en-US"/>
                        </w:rPr>
                        <w:t>millis</w:t>
                      </w:r>
                      <w:r w:rsidRPr="007B422F">
                        <w:rPr>
                          <w:color w:val="000000"/>
                          <w:lang w:val="en-US"/>
                        </w:rPr>
                        <w:t>() - lastConnectionTime &gt; INTERVALO_ENVIO_THINGSPEAK))</w:t>
                      </w:r>
                    </w:p>
                    <w:p w14:paraId="09151D57" w14:textId="77777777" w:rsidR="008E7D95" w:rsidRPr="007B2CA0" w:rsidRDefault="008E7D95" w:rsidP="00050F82">
                      <w:pPr>
                        <w:pStyle w:val="Textoprformatado"/>
                      </w:pPr>
                      <w:r w:rsidRPr="007B422F">
                        <w:rPr>
                          <w:rFonts w:eastAsia="Liberation Mono"/>
                          <w:color w:val="000000"/>
                          <w:lang w:val="en-US"/>
                        </w:rPr>
                        <w:t xml:space="preserve">    </w:t>
                      </w:r>
                      <w:r w:rsidRPr="007B2CA0">
                        <w:rPr>
                          <w:color w:val="000000"/>
                        </w:rPr>
                        <w:t>{</w:t>
                      </w:r>
                    </w:p>
                    <w:p w14:paraId="0A1353CC" w14:textId="77777777" w:rsidR="008E7D95" w:rsidRPr="007B2CA0" w:rsidRDefault="008E7D95" w:rsidP="00050F82">
                      <w:pPr>
                        <w:pStyle w:val="Textoprformatado"/>
                      </w:pPr>
                      <w:r w:rsidRPr="007B2CA0">
                        <w:rPr>
                          <w:rFonts w:eastAsia="Liberation Mono"/>
                          <w:color w:val="000000"/>
                        </w:rPr>
                        <w:t xml:space="preserve">        </w:t>
                      </w:r>
                      <w:proofErr w:type="spellStart"/>
                      <w:proofErr w:type="gramStart"/>
                      <w:r w:rsidRPr="007B2CA0">
                        <w:rPr>
                          <w:color w:val="000000"/>
                        </w:rPr>
                        <w:t>sprintf</w:t>
                      </w:r>
                      <w:proofErr w:type="spellEnd"/>
                      <w:r w:rsidRPr="007B2CA0">
                        <w:rPr>
                          <w:color w:val="000000"/>
                        </w:rPr>
                        <w:t>(</w:t>
                      </w:r>
                      <w:proofErr w:type="gramEnd"/>
                      <w:r w:rsidRPr="007B2CA0">
                        <w:rPr>
                          <w:color w:val="000000"/>
                        </w:rPr>
                        <w:t>FieldUmidade,</w:t>
                      </w:r>
                      <w:r w:rsidRPr="007B2CA0">
                        <w:rPr>
                          <w:color w:val="006699"/>
                        </w:rPr>
                        <w:t>"field1=%d"</w:t>
                      </w:r>
                      <w:r w:rsidRPr="007B2CA0">
                        <w:rPr>
                          <w:color w:val="000000"/>
                        </w:rPr>
                        <w:t>,</w:t>
                      </w:r>
                      <w:proofErr w:type="spellStart"/>
                      <w:r w:rsidRPr="007B2CA0">
                        <w:rPr>
                          <w:color w:val="000000"/>
                        </w:rPr>
                        <w:t>UmidadePercentualTruncada</w:t>
                      </w:r>
                      <w:proofErr w:type="spellEnd"/>
                      <w:r w:rsidRPr="007B2CA0">
                        <w:rPr>
                          <w:color w:val="000000"/>
                        </w:rPr>
                        <w:t>);</w:t>
                      </w:r>
                    </w:p>
                    <w:p w14:paraId="22826DA3" w14:textId="77777777" w:rsidR="008E7D95" w:rsidRPr="001F1EE1" w:rsidRDefault="008E7D95" w:rsidP="00050F82">
                      <w:pPr>
                        <w:pStyle w:val="Textoprformatado"/>
                        <w:rPr>
                          <w:lang w:val="en-US"/>
                        </w:rPr>
                      </w:pPr>
                      <w:r w:rsidRPr="007B2CA0">
                        <w:rPr>
                          <w:rFonts w:eastAsia="Liberation Mono"/>
                          <w:color w:val="000000"/>
                        </w:rPr>
                        <w:t xml:space="preserve">        </w:t>
                      </w:r>
                      <w:proofErr w:type="spellStart"/>
                      <w:proofErr w:type="gramStart"/>
                      <w:r w:rsidRPr="001F1EE1">
                        <w:rPr>
                          <w:color w:val="000000"/>
                          <w:lang w:val="en-US"/>
                        </w:rPr>
                        <w:t>EnviaInformacoesThingspeak</w:t>
                      </w:r>
                      <w:proofErr w:type="spellEnd"/>
                      <w:r w:rsidRPr="001F1EE1">
                        <w:rPr>
                          <w:color w:val="000000"/>
                          <w:lang w:val="en-US"/>
                        </w:rPr>
                        <w:t>(</w:t>
                      </w:r>
                      <w:proofErr w:type="spellStart"/>
                      <w:proofErr w:type="gramEnd"/>
                      <w:r w:rsidRPr="001F1EE1">
                        <w:rPr>
                          <w:color w:val="000000"/>
                          <w:lang w:val="en-US"/>
                        </w:rPr>
                        <w:t>FieldUmidade</w:t>
                      </w:r>
                      <w:proofErr w:type="spellEnd"/>
                      <w:r w:rsidRPr="001F1EE1">
                        <w:rPr>
                          <w:color w:val="000000"/>
                          <w:lang w:val="en-US"/>
                        </w:rPr>
                        <w:t>);</w:t>
                      </w:r>
                    </w:p>
                    <w:p w14:paraId="00B4C65C" w14:textId="77777777" w:rsidR="008E7D95" w:rsidRPr="001F1EE1" w:rsidRDefault="008E7D95" w:rsidP="00050F82">
                      <w:pPr>
                        <w:pStyle w:val="Textoprformatado"/>
                        <w:rPr>
                          <w:lang w:val="en-US"/>
                        </w:rPr>
                      </w:pPr>
                      <w:r w:rsidRPr="001F1EE1">
                        <w:rPr>
                          <w:rFonts w:eastAsia="Liberation Mono"/>
                          <w:color w:val="000000"/>
                          <w:lang w:val="en-US"/>
                        </w:rPr>
                        <w:t xml:space="preserve">    </w:t>
                      </w:r>
                      <w:r w:rsidRPr="001F1EE1">
                        <w:rPr>
                          <w:color w:val="000000"/>
                          <w:lang w:val="en-US"/>
                        </w:rPr>
                        <w:t>}</w:t>
                      </w:r>
                    </w:p>
                    <w:p w14:paraId="322A571E" w14:textId="77777777" w:rsidR="008E7D95" w:rsidRPr="001F1EE1" w:rsidRDefault="008E7D95" w:rsidP="00050F82">
                      <w:pPr>
                        <w:pStyle w:val="Textoprformatado"/>
                        <w:rPr>
                          <w:lang w:val="en-US"/>
                        </w:rPr>
                      </w:pPr>
                      <w:r w:rsidRPr="001F1EE1">
                        <w:rPr>
                          <w:rFonts w:eastAsia="Liberation Mono"/>
                          <w:color w:val="000000"/>
                          <w:lang w:val="en-US"/>
                        </w:rPr>
                        <w:t xml:space="preserve">     </w:t>
                      </w:r>
                      <w:proofErr w:type="gramStart"/>
                      <w:r w:rsidRPr="001F1EE1">
                        <w:rPr>
                          <w:color w:val="CC6600"/>
                          <w:lang w:val="en-US"/>
                        </w:rPr>
                        <w:t>delay</w:t>
                      </w:r>
                      <w:r w:rsidRPr="001F1EE1">
                        <w:rPr>
                          <w:color w:val="000000"/>
                          <w:lang w:val="en-US"/>
                        </w:rPr>
                        <w:t>(</w:t>
                      </w:r>
                      <w:proofErr w:type="gramEnd"/>
                      <w:r w:rsidRPr="001F1EE1">
                        <w:rPr>
                          <w:color w:val="000000"/>
                          <w:lang w:val="en-US"/>
                        </w:rPr>
                        <w:t>1000);</w:t>
                      </w:r>
                    </w:p>
                    <w:p w14:paraId="1D5CED5F" w14:textId="77777777" w:rsidR="008E7D95" w:rsidRDefault="008E7D95" w:rsidP="00050F82">
                      <w:pPr>
                        <w:pStyle w:val="Textoprformatado"/>
                        <w:spacing w:after="283"/>
                      </w:pPr>
                      <w:r>
                        <w:rPr>
                          <w:color w:val="000000"/>
                        </w:rPr>
                        <w:t>}</w:t>
                      </w:r>
                    </w:p>
                  </w:txbxContent>
                </v:textbox>
                <w10:anchorlock/>
              </v:shape>
            </w:pict>
          </mc:Fallback>
        </mc:AlternateContent>
      </w:r>
    </w:p>
    <w:p w14:paraId="6E9C6BC7" w14:textId="77777777" w:rsidR="00050F82" w:rsidRDefault="00050F82" w:rsidP="00050F82">
      <w:pPr>
        <w:pStyle w:val="Textoprformatado"/>
        <w:spacing w:after="120"/>
        <w:jc w:val="center"/>
        <w:rPr>
          <w:rFonts w:ascii="Arial" w:hAnsi="Arial" w:cs="Arial"/>
          <w:i/>
          <w:color w:val="000000"/>
          <w:sz w:val="24"/>
          <w:szCs w:val="24"/>
        </w:rPr>
      </w:pPr>
      <w:r w:rsidRPr="008E4317">
        <w:rPr>
          <w:rFonts w:ascii="Arial" w:hAnsi="Arial" w:cs="Arial"/>
          <w:b/>
          <w:color w:val="000000"/>
          <w:sz w:val="24"/>
          <w:szCs w:val="24"/>
        </w:rPr>
        <w:t xml:space="preserve">Quadro </w:t>
      </w:r>
      <w:proofErr w:type="gramStart"/>
      <w:r>
        <w:rPr>
          <w:rFonts w:ascii="Arial" w:hAnsi="Arial" w:cs="Arial"/>
          <w:b/>
          <w:color w:val="000000"/>
          <w:sz w:val="24"/>
          <w:szCs w:val="24"/>
        </w:rPr>
        <w:t>5</w:t>
      </w:r>
      <w:r w:rsidRPr="008E4317">
        <w:rPr>
          <w:rFonts w:ascii="Arial" w:hAnsi="Arial" w:cs="Arial"/>
          <w:b/>
          <w:color w:val="000000"/>
          <w:sz w:val="24"/>
          <w:szCs w:val="24"/>
        </w:rPr>
        <w:t>.-</w:t>
      </w:r>
      <w:proofErr w:type="gramEnd"/>
      <w:r w:rsidRPr="008E4317">
        <w:rPr>
          <w:rFonts w:ascii="Arial" w:hAnsi="Arial" w:cs="Arial"/>
          <w:b/>
          <w:color w:val="000000"/>
          <w:sz w:val="24"/>
          <w:szCs w:val="24"/>
        </w:rPr>
        <w:t xml:space="preserve"> </w:t>
      </w:r>
      <w:r w:rsidRPr="006032D5">
        <w:rPr>
          <w:rFonts w:ascii="Arial" w:hAnsi="Arial" w:cs="Arial"/>
          <w:color w:val="000000"/>
          <w:sz w:val="24"/>
          <w:szCs w:val="24"/>
        </w:rPr>
        <w:t>Código de Controle:</w:t>
      </w:r>
      <w:r>
        <w:rPr>
          <w:rFonts w:ascii="Arial" w:hAnsi="Arial" w:cs="Arial"/>
          <w:b/>
          <w:color w:val="000000"/>
          <w:sz w:val="24"/>
          <w:szCs w:val="24"/>
        </w:rPr>
        <w:t xml:space="preserve"> </w:t>
      </w:r>
      <w:r w:rsidRPr="006032D5">
        <w:rPr>
          <w:rFonts w:ascii="Arial" w:hAnsi="Arial" w:cs="Arial"/>
          <w:color w:val="000000"/>
          <w:sz w:val="24"/>
          <w:szCs w:val="24"/>
        </w:rPr>
        <w:t>Funç</w:t>
      </w:r>
      <w:r>
        <w:rPr>
          <w:rFonts w:ascii="Arial" w:hAnsi="Arial" w:cs="Arial"/>
          <w:color w:val="000000"/>
          <w:sz w:val="24"/>
          <w:szCs w:val="24"/>
        </w:rPr>
        <w:t>ões de Inicialização e Controle</w:t>
      </w:r>
    </w:p>
    <w:p w14:paraId="01DF9673" w14:textId="77777777" w:rsidR="00050F82" w:rsidRPr="00054ED4" w:rsidRDefault="00050F82" w:rsidP="00050F82">
      <w:pPr>
        <w:pStyle w:val="Corpodetexto"/>
        <w:spacing w:after="0" w:line="240" w:lineRule="auto"/>
        <w:rPr>
          <w:rFonts w:ascii="Arial" w:hAnsi="Arial" w:cs="Arial"/>
        </w:rPr>
      </w:pPr>
    </w:p>
    <w:p w14:paraId="799B75A4" w14:textId="77777777" w:rsidR="00050F82" w:rsidRDefault="00050F82" w:rsidP="00050F82">
      <w:pPr>
        <w:pStyle w:val="Corpodetexto"/>
        <w:spacing w:after="240" w:line="240" w:lineRule="auto"/>
      </w:pPr>
      <w:r>
        <w:rPr>
          <w:rFonts w:ascii="Arial" w:hAnsi="Arial" w:cs="Arial"/>
        </w:rPr>
        <w:br w:type="page"/>
      </w:r>
      <w:r>
        <w:rPr>
          <w:rFonts w:ascii="Arial" w:hAnsi="Arial" w:cs="Arial"/>
          <w:i/>
          <w:iCs/>
          <w:color w:val="000000"/>
          <w:u w:val="single"/>
        </w:rPr>
        <w:lastRenderedPageBreak/>
        <w:t>Protótipo do Dispositivo</w:t>
      </w:r>
    </w:p>
    <w:p w14:paraId="5BFD19CD" w14:textId="77777777" w:rsidR="00C210F9" w:rsidRDefault="00C210F9" w:rsidP="006C132D">
      <w:pPr>
        <w:pStyle w:val="Corpodetexto"/>
        <w:spacing w:after="120" w:line="240" w:lineRule="auto"/>
        <w:ind w:firstLine="425"/>
        <w:jc w:val="both"/>
        <w:rPr>
          <w:rFonts w:ascii="Arial" w:hAnsi="Arial" w:cs="Arial"/>
          <w:color w:val="000000"/>
        </w:rPr>
      </w:pPr>
      <w:r>
        <w:rPr>
          <w:rFonts w:ascii="Arial" w:hAnsi="Arial" w:cs="Arial"/>
          <w:color w:val="000000"/>
        </w:rPr>
        <w:t>Um primeiro protótipo para o monitoramento da umidade do solo foi desenvolvido e devidamente testado. Para isso foram utilizadas duas pequenas caixas</w:t>
      </w:r>
      <w:r w:rsidR="00050F82">
        <w:rPr>
          <w:rFonts w:ascii="Arial" w:hAnsi="Arial" w:cs="Arial"/>
          <w:color w:val="000000"/>
        </w:rPr>
        <w:tab/>
      </w:r>
      <w:r>
        <w:rPr>
          <w:rFonts w:ascii="Arial" w:hAnsi="Arial" w:cs="Arial"/>
          <w:color w:val="000000"/>
        </w:rPr>
        <w:t xml:space="preserve"> em material </w:t>
      </w:r>
      <w:proofErr w:type="spellStart"/>
      <w:r>
        <w:rPr>
          <w:rFonts w:ascii="Arial" w:hAnsi="Arial" w:cs="Arial"/>
          <w:color w:val="000000"/>
        </w:rPr>
        <w:t>mdf</w:t>
      </w:r>
      <w:proofErr w:type="spellEnd"/>
      <w:r>
        <w:rPr>
          <w:rFonts w:ascii="Arial" w:hAnsi="Arial" w:cs="Arial"/>
          <w:color w:val="000000"/>
        </w:rPr>
        <w:t>, que foram preenchidas com terra coletada na própria instituição. Na primeira caixa a terra foi umedecida enquanto</w:t>
      </w:r>
      <w:r w:rsidR="001519F6">
        <w:rPr>
          <w:rFonts w:ascii="Arial" w:hAnsi="Arial" w:cs="Arial"/>
          <w:color w:val="000000"/>
        </w:rPr>
        <w:t xml:space="preserve"> na segunda ela foi mantida seca. A figura 13 ilustra o protótipo de monitoramento de umidade do solo devidamente montado.</w:t>
      </w:r>
    </w:p>
    <w:p w14:paraId="17D3BCBE" w14:textId="77777777" w:rsidR="00050F82" w:rsidRPr="00054ED4" w:rsidRDefault="00050F82" w:rsidP="00050F82">
      <w:pPr>
        <w:spacing w:after="120"/>
        <w:ind w:firstLine="284"/>
        <w:jc w:val="center"/>
        <w:rPr>
          <w:rFonts w:ascii="Arial" w:hAnsi="Arial" w:cs="Arial"/>
          <w:i/>
          <w:iCs/>
          <w:u w:val="single"/>
        </w:rPr>
      </w:pPr>
      <w:r>
        <w:rPr>
          <w:noProof/>
        </w:rPr>
        <w:drawing>
          <wp:inline distT="0" distB="0" distL="0" distR="0" wp14:anchorId="5758732D" wp14:editId="77476E78">
            <wp:extent cx="3657600" cy="2190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l="9981" t="9987" r="14970" b="9987"/>
                    <a:stretch>
                      <a:fillRect/>
                    </a:stretch>
                  </pic:blipFill>
                  <pic:spPr bwMode="auto">
                    <a:xfrm>
                      <a:off x="0" y="0"/>
                      <a:ext cx="3657600" cy="2190750"/>
                    </a:xfrm>
                    <a:prstGeom prst="rect">
                      <a:avLst/>
                    </a:prstGeom>
                    <a:solidFill>
                      <a:srgbClr val="FFFFFF"/>
                    </a:solidFill>
                    <a:ln>
                      <a:noFill/>
                    </a:ln>
                  </pic:spPr>
                </pic:pic>
              </a:graphicData>
            </a:graphic>
          </wp:inline>
        </w:drawing>
      </w:r>
    </w:p>
    <w:p w14:paraId="30FC94C0" w14:textId="77777777" w:rsidR="001D5495" w:rsidRDefault="00050F82" w:rsidP="00050F82">
      <w:pPr>
        <w:pStyle w:val="Contedodoquadro"/>
        <w:tabs>
          <w:tab w:val="left" w:pos="120"/>
        </w:tabs>
        <w:contextualSpacing/>
        <w:jc w:val="center"/>
        <w:rPr>
          <w:rFonts w:ascii="Arial" w:hAnsi="Arial" w:cs="Arial"/>
          <w:color w:val="000000"/>
          <w:sz w:val="22"/>
          <w:szCs w:val="22"/>
        </w:rPr>
      </w:pPr>
      <w:r>
        <w:rPr>
          <w:rFonts w:ascii="Arial" w:hAnsi="Arial" w:cs="Arial"/>
          <w:b/>
          <w:color w:val="000000"/>
          <w:sz w:val="22"/>
          <w:szCs w:val="22"/>
        </w:rPr>
        <w:t xml:space="preserve">Figura 13 – </w:t>
      </w:r>
      <w:r>
        <w:rPr>
          <w:rFonts w:ascii="Arial" w:hAnsi="Arial" w:cs="Arial"/>
          <w:color w:val="000000"/>
          <w:sz w:val="22"/>
          <w:szCs w:val="22"/>
        </w:rPr>
        <w:t>Simulação de</w:t>
      </w:r>
      <w:r>
        <w:rPr>
          <w:rFonts w:ascii="Arial" w:hAnsi="Arial" w:cs="Arial"/>
          <w:b/>
          <w:color w:val="000000"/>
          <w:sz w:val="22"/>
          <w:szCs w:val="22"/>
        </w:rPr>
        <w:t xml:space="preserve"> </w:t>
      </w:r>
      <w:r>
        <w:rPr>
          <w:rFonts w:ascii="Arial" w:hAnsi="Arial" w:cs="Arial"/>
          <w:color w:val="000000"/>
          <w:sz w:val="22"/>
          <w:szCs w:val="22"/>
        </w:rPr>
        <w:t xml:space="preserve">Planta </w:t>
      </w:r>
      <w:proofErr w:type="spellStart"/>
      <w:r>
        <w:rPr>
          <w:rFonts w:ascii="Arial" w:hAnsi="Arial" w:cs="Arial"/>
          <w:color w:val="000000"/>
          <w:sz w:val="22"/>
          <w:szCs w:val="22"/>
        </w:rPr>
        <w:t>IoT</w:t>
      </w:r>
      <w:proofErr w:type="spellEnd"/>
      <w:r w:rsidR="001D5495">
        <w:rPr>
          <w:rFonts w:ascii="Arial" w:hAnsi="Arial" w:cs="Arial"/>
          <w:color w:val="000000"/>
          <w:sz w:val="22"/>
          <w:szCs w:val="22"/>
        </w:rPr>
        <w:t>:</w:t>
      </w:r>
    </w:p>
    <w:p w14:paraId="64E3476A" w14:textId="77777777" w:rsidR="00050F82" w:rsidRDefault="001D5495" w:rsidP="001D5495">
      <w:pPr>
        <w:pStyle w:val="Contedodoquadro"/>
        <w:tabs>
          <w:tab w:val="left" w:pos="120"/>
        </w:tabs>
        <w:spacing w:after="240"/>
        <w:jc w:val="center"/>
      </w:pPr>
      <w:r>
        <w:rPr>
          <w:rFonts w:ascii="Arial" w:hAnsi="Arial" w:cs="Arial"/>
          <w:color w:val="000000"/>
          <w:sz w:val="22"/>
          <w:szCs w:val="22"/>
        </w:rPr>
        <w:t xml:space="preserve">Protótipo do </w:t>
      </w:r>
      <w:proofErr w:type="gramStart"/>
      <w:r>
        <w:rPr>
          <w:rFonts w:ascii="Arial" w:hAnsi="Arial" w:cs="Arial"/>
          <w:color w:val="000000"/>
          <w:sz w:val="22"/>
          <w:szCs w:val="22"/>
        </w:rPr>
        <w:t xml:space="preserve">Dispositivo </w:t>
      </w:r>
      <w:r w:rsidR="00050F82">
        <w:rPr>
          <w:rFonts w:ascii="Arial" w:hAnsi="Arial" w:cs="Arial"/>
          <w:color w:val="000000"/>
          <w:sz w:val="22"/>
          <w:szCs w:val="22"/>
        </w:rPr>
        <w:t xml:space="preserve"> –</w:t>
      </w:r>
      <w:proofErr w:type="gramEnd"/>
      <w:r w:rsidR="00050F82">
        <w:rPr>
          <w:rFonts w:ascii="Arial" w:hAnsi="Arial" w:cs="Arial"/>
          <w:color w:val="000000"/>
          <w:sz w:val="22"/>
          <w:szCs w:val="22"/>
        </w:rPr>
        <w:t xml:space="preserve"> Fonte: A autora</w:t>
      </w:r>
    </w:p>
    <w:p w14:paraId="7E379A26" w14:textId="77777777" w:rsidR="00050F82" w:rsidRPr="00054ED4" w:rsidRDefault="00050F82" w:rsidP="006C132D">
      <w:pPr>
        <w:pStyle w:val="Contedodoquadro"/>
        <w:spacing w:after="120"/>
        <w:ind w:left="284"/>
        <w:jc w:val="center"/>
        <w:rPr>
          <w:rFonts w:ascii="Arial" w:hAnsi="Arial" w:cs="Arial"/>
        </w:rPr>
      </w:pPr>
      <w:r>
        <w:rPr>
          <w:noProof/>
        </w:rPr>
        <w:drawing>
          <wp:inline distT="0" distB="0" distL="0" distR="0" wp14:anchorId="0A65EBBB" wp14:editId="03111B69">
            <wp:extent cx="5126400" cy="43308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l="2003" t="1059" r="36067" b="14366"/>
                    <a:stretch/>
                  </pic:blipFill>
                  <pic:spPr bwMode="auto">
                    <a:xfrm>
                      <a:off x="0" y="0"/>
                      <a:ext cx="5126400" cy="433080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3621B28B" w14:textId="77777777" w:rsidR="00050F82" w:rsidRDefault="00050F82" w:rsidP="00050F82">
      <w:pPr>
        <w:pStyle w:val="Contedodoquadro"/>
        <w:tabs>
          <w:tab w:val="left" w:pos="120"/>
        </w:tabs>
        <w:contextualSpacing/>
        <w:jc w:val="center"/>
      </w:pPr>
      <w:r>
        <w:rPr>
          <w:rFonts w:ascii="Arial" w:hAnsi="Arial" w:cs="Arial"/>
          <w:b/>
          <w:color w:val="000000"/>
          <w:sz w:val="22"/>
          <w:szCs w:val="22"/>
        </w:rPr>
        <w:t xml:space="preserve">Figura 14 – </w:t>
      </w:r>
      <w:r>
        <w:rPr>
          <w:rFonts w:ascii="Arial" w:hAnsi="Arial" w:cs="Arial"/>
          <w:color w:val="000000"/>
          <w:sz w:val="22"/>
          <w:szCs w:val="22"/>
        </w:rPr>
        <w:t xml:space="preserve">Dados na plataforma </w:t>
      </w:r>
      <w:proofErr w:type="spellStart"/>
      <w:r w:rsidRPr="00B047B9">
        <w:rPr>
          <w:rFonts w:ascii="Arial" w:hAnsi="Arial" w:cs="Arial"/>
          <w:i/>
          <w:color w:val="000000"/>
          <w:sz w:val="22"/>
          <w:szCs w:val="22"/>
        </w:rPr>
        <w:t>ThingSpeak</w:t>
      </w:r>
      <w:proofErr w:type="spellEnd"/>
      <w:r>
        <w:rPr>
          <w:rFonts w:ascii="Arial" w:hAnsi="Arial" w:cs="Arial"/>
          <w:color w:val="000000"/>
          <w:sz w:val="22"/>
          <w:szCs w:val="22"/>
        </w:rPr>
        <w:t xml:space="preserve"> – Fonte: A autora</w:t>
      </w:r>
    </w:p>
    <w:p w14:paraId="45CB5962" w14:textId="77777777" w:rsidR="006C132D" w:rsidRDefault="006C132D" w:rsidP="006C132D">
      <w:pPr>
        <w:pStyle w:val="Corpodetexto"/>
        <w:spacing w:after="120" w:line="240" w:lineRule="auto"/>
        <w:ind w:firstLine="425"/>
        <w:jc w:val="both"/>
      </w:pPr>
      <w:r>
        <w:rPr>
          <w:rFonts w:ascii="Arial" w:hAnsi="Arial" w:cs="Arial"/>
          <w:color w:val="000000"/>
        </w:rPr>
        <w:lastRenderedPageBreak/>
        <w:t xml:space="preserve">Já a Figura 14 mostra os dados de umidade do solo recebidos pela plataforma de </w:t>
      </w:r>
      <w:proofErr w:type="spellStart"/>
      <w:r>
        <w:rPr>
          <w:rFonts w:ascii="Arial" w:hAnsi="Arial" w:cs="Arial"/>
          <w:color w:val="000000"/>
        </w:rPr>
        <w:t>IoT</w:t>
      </w:r>
      <w:proofErr w:type="spellEnd"/>
      <w:r>
        <w:rPr>
          <w:rFonts w:ascii="Arial" w:hAnsi="Arial" w:cs="Arial"/>
          <w:color w:val="000000"/>
        </w:rPr>
        <w:t xml:space="preserve"> </w:t>
      </w:r>
      <w:proofErr w:type="spellStart"/>
      <w:r w:rsidRPr="001D5495">
        <w:rPr>
          <w:rFonts w:ascii="Arial" w:hAnsi="Arial" w:cs="Arial"/>
          <w:i/>
          <w:color w:val="000000"/>
        </w:rPr>
        <w:t>ThingSpeak</w:t>
      </w:r>
      <w:proofErr w:type="spellEnd"/>
      <w:r>
        <w:rPr>
          <w:rFonts w:ascii="Arial" w:hAnsi="Arial" w:cs="Arial"/>
          <w:color w:val="000000"/>
        </w:rPr>
        <w:t xml:space="preserve"> e apresentados de forma gráfica ao longo do tempo, em termos percentuais e em intervalos de 30 segundos. Na imagem, observam-se as leituras de umidade na terra molhada, variando de 88,6% até 97%. A imagem mostra também os dados numéricos das leituras no monitor serial do IDE do Arduino.</w:t>
      </w:r>
    </w:p>
    <w:p w14:paraId="2530EB1B" w14:textId="77777777" w:rsidR="001D5495" w:rsidRDefault="000C2732" w:rsidP="000C2732">
      <w:pPr>
        <w:pStyle w:val="Contedodoquadro"/>
        <w:spacing w:after="240"/>
        <w:ind w:firstLine="425"/>
        <w:jc w:val="both"/>
        <w:rPr>
          <w:rFonts w:ascii="Arial" w:hAnsi="Arial" w:cs="Arial"/>
        </w:rPr>
      </w:pPr>
      <w:r>
        <w:rPr>
          <w:rFonts w:ascii="Arial" w:hAnsi="Arial" w:cs="Arial"/>
        </w:rPr>
        <w:t>Finalmente, a Figura</w:t>
      </w:r>
      <w:r w:rsidR="001D5495">
        <w:rPr>
          <w:rFonts w:ascii="Arial" w:hAnsi="Arial" w:cs="Arial"/>
          <w:color w:val="000000"/>
        </w:rPr>
        <w:t xml:space="preserve"> 15 </w:t>
      </w:r>
      <w:r>
        <w:rPr>
          <w:rFonts w:ascii="Arial" w:hAnsi="Arial" w:cs="Arial"/>
          <w:color w:val="000000"/>
        </w:rPr>
        <w:t xml:space="preserve">mostra o perfil da </w:t>
      </w:r>
      <w:r w:rsidR="001D5495">
        <w:rPr>
          <w:rFonts w:ascii="Arial" w:hAnsi="Arial" w:cs="Arial"/>
          <w:color w:val="000000"/>
        </w:rPr>
        <w:t xml:space="preserve">planta </w:t>
      </w:r>
      <w:proofErr w:type="spellStart"/>
      <w:r>
        <w:rPr>
          <w:rFonts w:ascii="Arial" w:hAnsi="Arial" w:cs="Arial"/>
          <w:color w:val="000000"/>
        </w:rPr>
        <w:t>IoT</w:t>
      </w:r>
      <w:proofErr w:type="spellEnd"/>
      <w:r>
        <w:rPr>
          <w:rFonts w:ascii="Arial" w:hAnsi="Arial" w:cs="Arial"/>
          <w:color w:val="000000"/>
        </w:rPr>
        <w:t xml:space="preserve"> </w:t>
      </w:r>
      <w:r w:rsidR="001D5495">
        <w:rPr>
          <w:rFonts w:ascii="Arial" w:hAnsi="Arial" w:cs="Arial"/>
          <w:color w:val="000000"/>
        </w:rPr>
        <w:t>no Twitter</w:t>
      </w:r>
      <w:r>
        <w:rPr>
          <w:rFonts w:ascii="Arial" w:hAnsi="Arial" w:cs="Arial"/>
          <w:color w:val="000000"/>
        </w:rPr>
        <w:t>,</w:t>
      </w:r>
      <w:r w:rsidR="001D5495">
        <w:rPr>
          <w:rFonts w:ascii="Arial" w:hAnsi="Arial" w:cs="Arial"/>
          <w:color w:val="000000"/>
        </w:rPr>
        <w:t xml:space="preserve"> </w:t>
      </w:r>
      <w:r>
        <w:rPr>
          <w:rFonts w:ascii="Arial" w:hAnsi="Arial" w:cs="Arial"/>
          <w:color w:val="000000"/>
        </w:rPr>
        <w:t xml:space="preserve">ilustrando como seria a interação da mesma ao </w:t>
      </w:r>
      <w:r w:rsidR="001D5495">
        <w:rPr>
          <w:rFonts w:ascii="Arial" w:hAnsi="Arial" w:cs="Arial"/>
          <w:color w:val="000000"/>
        </w:rPr>
        <w:t>informa</w:t>
      </w:r>
      <w:r>
        <w:rPr>
          <w:rFonts w:ascii="Arial" w:hAnsi="Arial" w:cs="Arial"/>
          <w:color w:val="000000"/>
        </w:rPr>
        <w:t>r</w:t>
      </w:r>
      <w:r w:rsidR="001D5495">
        <w:rPr>
          <w:rFonts w:ascii="Arial" w:hAnsi="Arial" w:cs="Arial"/>
          <w:color w:val="000000"/>
        </w:rPr>
        <w:t xml:space="preserve"> quando ela deve</w:t>
      </w:r>
      <w:r>
        <w:rPr>
          <w:rFonts w:ascii="Arial" w:hAnsi="Arial" w:cs="Arial"/>
          <w:color w:val="000000"/>
        </w:rPr>
        <w:t>ria</w:t>
      </w:r>
      <w:r w:rsidR="001D5495">
        <w:rPr>
          <w:rFonts w:ascii="Arial" w:hAnsi="Arial" w:cs="Arial"/>
          <w:color w:val="000000"/>
        </w:rPr>
        <w:t xml:space="preserve"> ser regada.</w:t>
      </w:r>
    </w:p>
    <w:p w14:paraId="60B830DD" w14:textId="77777777" w:rsidR="00050F82" w:rsidRPr="00054ED4" w:rsidRDefault="00050F82" w:rsidP="00050F82">
      <w:pPr>
        <w:pStyle w:val="Contedodoquadro"/>
        <w:spacing w:after="120"/>
        <w:ind w:left="284"/>
        <w:jc w:val="center"/>
        <w:rPr>
          <w:rFonts w:ascii="Arial" w:hAnsi="Arial" w:cs="Arial"/>
        </w:rPr>
      </w:pPr>
      <w:r>
        <w:rPr>
          <w:noProof/>
        </w:rPr>
        <w:drawing>
          <wp:inline distT="0" distB="0" distL="0" distR="0" wp14:anchorId="425540A5" wp14:editId="5B9DC7F1">
            <wp:extent cx="2162175" cy="3819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l="-125" t="-70" r="-125" b="-70"/>
                    <a:stretch>
                      <a:fillRect/>
                    </a:stretch>
                  </pic:blipFill>
                  <pic:spPr bwMode="auto">
                    <a:xfrm>
                      <a:off x="0" y="0"/>
                      <a:ext cx="2162175" cy="3819525"/>
                    </a:xfrm>
                    <a:prstGeom prst="rect">
                      <a:avLst/>
                    </a:prstGeom>
                    <a:solidFill>
                      <a:srgbClr val="FFFFFF"/>
                    </a:solidFill>
                    <a:ln>
                      <a:noFill/>
                    </a:ln>
                  </pic:spPr>
                </pic:pic>
              </a:graphicData>
            </a:graphic>
          </wp:inline>
        </w:drawing>
      </w:r>
    </w:p>
    <w:p w14:paraId="1537881F" w14:textId="77777777" w:rsidR="00050F82" w:rsidRPr="00054ED4" w:rsidRDefault="00050F82" w:rsidP="00050F82">
      <w:pPr>
        <w:pStyle w:val="Contedodoquadro"/>
        <w:tabs>
          <w:tab w:val="left" w:pos="120"/>
        </w:tabs>
        <w:contextualSpacing/>
        <w:jc w:val="center"/>
      </w:pPr>
      <w:r w:rsidRPr="00054ED4">
        <w:rPr>
          <w:rFonts w:ascii="Arial" w:hAnsi="Arial" w:cs="Arial"/>
          <w:b/>
          <w:sz w:val="22"/>
          <w:szCs w:val="22"/>
        </w:rPr>
        <w:t xml:space="preserve">Figura 15 – </w:t>
      </w:r>
      <w:r w:rsidRPr="00054ED4">
        <w:rPr>
          <w:rFonts w:ascii="Arial" w:hAnsi="Arial" w:cs="Arial"/>
          <w:sz w:val="22"/>
          <w:szCs w:val="22"/>
        </w:rPr>
        <w:t xml:space="preserve">Perfil no Twitter da Planta </w:t>
      </w:r>
      <w:proofErr w:type="spellStart"/>
      <w:r w:rsidRPr="00054ED4">
        <w:rPr>
          <w:rFonts w:ascii="Arial" w:hAnsi="Arial" w:cs="Arial"/>
          <w:sz w:val="22"/>
          <w:szCs w:val="22"/>
        </w:rPr>
        <w:t>IoT</w:t>
      </w:r>
      <w:proofErr w:type="spellEnd"/>
      <w:r w:rsidRPr="00054ED4">
        <w:rPr>
          <w:rFonts w:ascii="Arial" w:hAnsi="Arial" w:cs="Arial"/>
          <w:sz w:val="22"/>
          <w:szCs w:val="22"/>
        </w:rPr>
        <w:t xml:space="preserve"> – Fonte: A autora</w:t>
      </w:r>
    </w:p>
    <w:p w14:paraId="0E6DCE14" w14:textId="77777777" w:rsidR="000C2732" w:rsidRDefault="000C2732">
      <w:pPr>
        <w:suppressAutoHyphens w:val="0"/>
        <w:spacing w:after="160" w:line="259" w:lineRule="auto"/>
        <w:rPr>
          <w:rFonts w:ascii="Arial" w:hAnsi="Arial" w:cs="Arial"/>
        </w:rPr>
      </w:pPr>
      <w:r>
        <w:rPr>
          <w:rFonts w:ascii="Arial" w:hAnsi="Arial" w:cs="Arial"/>
        </w:rPr>
        <w:br w:type="page"/>
      </w:r>
    </w:p>
    <w:p w14:paraId="500403B1" w14:textId="1DEBDE66" w:rsidR="000D292E" w:rsidRPr="000D292E" w:rsidRDefault="000D292E" w:rsidP="000D292E">
      <w:pPr>
        <w:spacing w:after="120"/>
        <w:jc w:val="both"/>
        <w:rPr>
          <w:rFonts w:ascii="Arial" w:hAnsi="Arial" w:cs="Arial"/>
          <w:b/>
          <w:bCs/>
          <w:color w:val="000000"/>
        </w:rPr>
      </w:pPr>
      <w:r w:rsidRPr="000D292E">
        <w:rPr>
          <w:rFonts w:ascii="Arial" w:hAnsi="Arial" w:cs="Arial"/>
          <w:b/>
          <w:color w:val="000000"/>
        </w:rPr>
        <w:lastRenderedPageBreak/>
        <w:t>5.</w:t>
      </w:r>
      <w:r>
        <w:rPr>
          <w:rFonts w:ascii="Arial" w:hAnsi="Arial" w:cs="Arial"/>
          <w:b/>
          <w:color w:val="000000"/>
        </w:rPr>
        <w:t>2</w:t>
      </w:r>
      <w:r w:rsidRPr="000D292E">
        <w:rPr>
          <w:rFonts w:ascii="Arial" w:hAnsi="Arial" w:cs="Arial"/>
          <w:b/>
          <w:color w:val="000000"/>
        </w:rPr>
        <w:t>.-</w:t>
      </w:r>
      <w:r w:rsidRPr="000D292E">
        <w:rPr>
          <w:rFonts w:ascii="Arial" w:hAnsi="Arial" w:cs="Arial"/>
          <w:b/>
          <w:bCs/>
          <w:color w:val="000000"/>
        </w:rPr>
        <w:t xml:space="preserve"> Protótipo </w:t>
      </w:r>
      <w:r>
        <w:rPr>
          <w:rFonts w:ascii="Arial" w:hAnsi="Arial" w:cs="Arial"/>
          <w:b/>
          <w:bCs/>
          <w:color w:val="000000"/>
        </w:rPr>
        <w:t>para irrigação autônoma</w:t>
      </w:r>
      <w:r w:rsidRPr="000D292E">
        <w:rPr>
          <w:rFonts w:ascii="Arial" w:hAnsi="Arial" w:cs="Arial"/>
          <w:b/>
          <w:bCs/>
          <w:color w:val="000000"/>
        </w:rPr>
        <w:t xml:space="preserve"> da Planta </w:t>
      </w:r>
      <w:proofErr w:type="spellStart"/>
      <w:r w:rsidRPr="000D292E">
        <w:rPr>
          <w:rFonts w:ascii="Arial" w:hAnsi="Arial" w:cs="Arial"/>
          <w:b/>
          <w:bCs/>
          <w:color w:val="000000"/>
        </w:rPr>
        <w:t>IoT</w:t>
      </w:r>
      <w:proofErr w:type="spellEnd"/>
    </w:p>
    <w:p w14:paraId="5FBC6B62" w14:textId="77777777" w:rsidR="00050F82" w:rsidRPr="00A26FDF" w:rsidRDefault="00050F82" w:rsidP="000D292E">
      <w:pPr>
        <w:pStyle w:val="Contedodoquadro"/>
        <w:ind w:left="426" w:hanging="426"/>
        <w:jc w:val="both"/>
        <w:rPr>
          <w:rFonts w:ascii="Arial" w:hAnsi="Arial" w:cs="Arial"/>
        </w:rPr>
      </w:pPr>
    </w:p>
    <w:p w14:paraId="5A7073AE" w14:textId="4F50F1EC" w:rsidR="00050F82" w:rsidRDefault="00342ADC" w:rsidP="00050F82">
      <w:pPr>
        <w:pStyle w:val="Contedodoquadro"/>
        <w:spacing w:after="120"/>
        <w:ind w:firstLine="425"/>
        <w:jc w:val="both"/>
      </w:pPr>
      <w:r>
        <w:rPr>
          <w:rFonts w:ascii="Arial" w:hAnsi="Arial" w:cs="Arial"/>
          <w:color w:val="000000"/>
        </w:rPr>
        <w:t xml:space="preserve">Nesta etapa apresenta-se uma modificação do dispositivo anterior, que </w:t>
      </w:r>
      <w:r w:rsidR="00050F82">
        <w:rPr>
          <w:rFonts w:ascii="Arial" w:hAnsi="Arial" w:cs="Arial"/>
          <w:color w:val="000000"/>
        </w:rPr>
        <w:t>é uma tentativa de melhoria</w:t>
      </w:r>
      <w:r>
        <w:rPr>
          <w:rFonts w:ascii="Arial" w:hAnsi="Arial" w:cs="Arial"/>
          <w:color w:val="000000"/>
        </w:rPr>
        <w:t xml:space="preserve"> que visa garantir a toma de decisão automática por parte do dispositivo</w:t>
      </w:r>
      <w:r w:rsidR="00050F82">
        <w:rPr>
          <w:rFonts w:ascii="Arial" w:hAnsi="Arial" w:cs="Arial"/>
          <w:color w:val="000000"/>
        </w:rPr>
        <w:t xml:space="preserve">. </w:t>
      </w:r>
      <w:r w:rsidR="006541A9">
        <w:rPr>
          <w:rFonts w:ascii="Arial" w:hAnsi="Arial" w:cs="Arial"/>
          <w:color w:val="000000"/>
        </w:rPr>
        <w:t xml:space="preserve">No caso anterior, </w:t>
      </w:r>
      <w:r w:rsidR="00050F82">
        <w:rPr>
          <w:rFonts w:ascii="Arial" w:hAnsi="Arial" w:cs="Arial"/>
          <w:color w:val="000000"/>
        </w:rPr>
        <w:t xml:space="preserve">temos a planta nos informando, através de </w:t>
      </w:r>
      <w:r w:rsidR="00050F82" w:rsidRPr="006541A9">
        <w:rPr>
          <w:rFonts w:ascii="Arial" w:hAnsi="Arial" w:cs="Arial"/>
          <w:i/>
          <w:color w:val="000000"/>
        </w:rPr>
        <w:t>tweets</w:t>
      </w:r>
      <w:r w:rsidR="00050F82">
        <w:rPr>
          <w:rFonts w:ascii="Arial" w:hAnsi="Arial" w:cs="Arial"/>
          <w:color w:val="000000"/>
        </w:rPr>
        <w:t xml:space="preserve"> </w:t>
      </w:r>
      <w:r w:rsidR="006541A9">
        <w:rPr>
          <w:rFonts w:ascii="Arial" w:hAnsi="Arial" w:cs="Arial"/>
          <w:color w:val="000000"/>
        </w:rPr>
        <w:t>enviados pelo</w:t>
      </w:r>
      <w:r w:rsidR="00050F82">
        <w:rPr>
          <w:rFonts w:ascii="Arial" w:hAnsi="Arial" w:cs="Arial"/>
          <w:color w:val="000000"/>
        </w:rPr>
        <w:t xml:space="preserve"> servidor, quando precisa ser regada. Porém, essa situação </w:t>
      </w:r>
      <w:r w:rsidR="00535A47">
        <w:rPr>
          <w:rFonts w:ascii="Arial" w:hAnsi="Arial" w:cs="Arial"/>
          <w:color w:val="000000"/>
        </w:rPr>
        <w:t xml:space="preserve">pode </w:t>
      </w:r>
      <w:r w:rsidR="00050F82">
        <w:rPr>
          <w:rFonts w:ascii="Arial" w:hAnsi="Arial" w:cs="Arial"/>
          <w:color w:val="000000"/>
        </w:rPr>
        <w:t xml:space="preserve">não </w:t>
      </w:r>
      <w:r w:rsidR="00383C4B">
        <w:rPr>
          <w:rFonts w:ascii="Arial" w:hAnsi="Arial" w:cs="Arial"/>
          <w:color w:val="000000"/>
        </w:rPr>
        <w:t>ser considerada</w:t>
      </w:r>
      <w:r w:rsidR="00050F82">
        <w:rPr>
          <w:rFonts w:ascii="Arial" w:hAnsi="Arial" w:cs="Arial"/>
          <w:color w:val="000000"/>
        </w:rPr>
        <w:t xml:space="preserve"> totalmente adequada para o usuário</w:t>
      </w:r>
      <w:r w:rsidR="00383C4B">
        <w:rPr>
          <w:rFonts w:ascii="Arial" w:hAnsi="Arial" w:cs="Arial"/>
          <w:color w:val="000000"/>
        </w:rPr>
        <w:t xml:space="preserve">. Uma alternativa possível seria fazer com </w:t>
      </w:r>
      <w:r w:rsidR="00050F82">
        <w:rPr>
          <w:rFonts w:ascii="Arial" w:hAnsi="Arial" w:cs="Arial"/>
          <w:color w:val="000000"/>
        </w:rPr>
        <w:t xml:space="preserve">que a planta pudesse se regar “sozinha” toda vez que o sensor identificasse um nível de umidade </w:t>
      </w:r>
      <w:r w:rsidR="00383C4B">
        <w:rPr>
          <w:rFonts w:ascii="Arial" w:hAnsi="Arial" w:cs="Arial"/>
          <w:color w:val="000000"/>
        </w:rPr>
        <w:t xml:space="preserve">considerado </w:t>
      </w:r>
      <w:r w:rsidR="00050F82">
        <w:rPr>
          <w:rFonts w:ascii="Arial" w:hAnsi="Arial" w:cs="Arial"/>
          <w:color w:val="000000"/>
        </w:rPr>
        <w:t xml:space="preserve">baixo. </w:t>
      </w:r>
      <w:r w:rsidR="00383C4B">
        <w:rPr>
          <w:rFonts w:ascii="Arial" w:hAnsi="Arial" w:cs="Arial"/>
          <w:color w:val="000000"/>
        </w:rPr>
        <w:t xml:space="preserve">Na verdade, propõe-se desenvolver um dispositivo que tome essa decisão de maneira autônoma. Este tipo de dispositivo </w:t>
      </w:r>
      <w:r w:rsidR="00050F82">
        <w:rPr>
          <w:rFonts w:ascii="Arial" w:hAnsi="Arial" w:cs="Arial"/>
          <w:color w:val="000000"/>
        </w:rPr>
        <w:t xml:space="preserve">permitiria, por exemplo, que uma pessoa que precisa viajar constantemente, pudesse cultivar plantas em sua </w:t>
      </w:r>
      <w:r w:rsidR="00383C4B">
        <w:rPr>
          <w:rFonts w:ascii="Arial" w:hAnsi="Arial" w:cs="Arial"/>
          <w:color w:val="000000"/>
        </w:rPr>
        <w:t xml:space="preserve">residência, </w:t>
      </w:r>
      <w:r w:rsidR="00050F82">
        <w:rPr>
          <w:rFonts w:ascii="Arial" w:hAnsi="Arial" w:cs="Arial"/>
          <w:color w:val="000000"/>
        </w:rPr>
        <w:t>sem se preocupar</w:t>
      </w:r>
      <w:r w:rsidR="00383C4B">
        <w:rPr>
          <w:rFonts w:ascii="Arial" w:hAnsi="Arial" w:cs="Arial"/>
          <w:color w:val="000000"/>
        </w:rPr>
        <w:t xml:space="preserve"> nos períodos de ausência</w:t>
      </w:r>
      <w:r w:rsidR="00050F82">
        <w:rPr>
          <w:rFonts w:ascii="Arial" w:hAnsi="Arial" w:cs="Arial"/>
          <w:color w:val="000000"/>
        </w:rPr>
        <w:t>.</w:t>
      </w:r>
    </w:p>
    <w:p w14:paraId="2712B553" w14:textId="1A311585" w:rsidR="00050F82" w:rsidRDefault="00383C4B" w:rsidP="00914987">
      <w:pPr>
        <w:pStyle w:val="Contedodoquadro"/>
        <w:spacing w:after="120"/>
        <w:ind w:firstLine="425"/>
        <w:jc w:val="both"/>
        <w:rPr>
          <w:rFonts w:ascii="Arial" w:hAnsi="Arial" w:cs="Arial"/>
          <w:color w:val="000000"/>
        </w:rPr>
      </w:pPr>
      <w:r>
        <w:rPr>
          <w:rFonts w:ascii="Arial" w:hAnsi="Arial" w:cs="Arial"/>
          <w:color w:val="000000"/>
        </w:rPr>
        <w:t xml:space="preserve">Assim, </w:t>
      </w:r>
      <w:r w:rsidR="00050F82">
        <w:rPr>
          <w:rFonts w:ascii="Arial" w:hAnsi="Arial" w:cs="Arial"/>
          <w:color w:val="000000"/>
        </w:rPr>
        <w:t>em vez do</w:t>
      </w:r>
      <w:r>
        <w:rPr>
          <w:rFonts w:ascii="Arial" w:hAnsi="Arial" w:cs="Arial"/>
          <w:color w:val="000000"/>
        </w:rPr>
        <w:t xml:space="preserve"> servidor </w:t>
      </w:r>
      <w:proofErr w:type="spellStart"/>
      <w:r w:rsidR="00050F82" w:rsidRPr="00383C4B">
        <w:rPr>
          <w:rFonts w:ascii="Arial" w:hAnsi="Arial" w:cs="Arial"/>
          <w:i/>
          <w:color w:val="000000"/>
        </w:rPr>
        <w:t>ThingSpeak</w:t>
      </w:r>
      <w:proofErr w:type="spellEnd"/>
      <w:r w:rsidR="00050F82">
        <w:rPr>
          <w:rFonts w:ascii="Arial" w:hAnsi="Arial" w:cs="Arial"/>
          <w:color w:val="000000"/>
        </w:rPr>
        <w:t xml:space="preserve"> enviar um </w:t>
      </w:r>
      <w:r w:rsidR="00050F82" w:rsidRPr="00383C4B">
        <w:rPr>
          <w:rFonts w:ascii="Arial" w:hAnsi="Arial" w:cs="Arial"/>
          <w:i/>
          <w:color w:val="000000"/>
        </w:rPr>
        <w:t>tweet</w:t>
      </w:r>
      <w:r w:rsidR="00050F82">
        <w:rPr>
          <w:rFonts w:ascii="Arial" w:hAnsi="Arial" w:cs="Arial"/>
          <w:color w:val="000000"/>
        </w:rPr>
        <w:t xml:space="preserve"> informativo, agora, ao </w:t>
      </w:r>
      <w:r>
        <w:rPr>
          <w:rFonts w:ascii="Arial" w:hAnsi="Arial" w:cs="Arial"/>
          <w:color w:val="000000"/>
        </w:rPr>
        <w:t xml:space="preserve">receber uma medida de </w:t>
      </w:r>
      <w:r w:rsidR="00050F82">
        <w:rPr>
          <w:rFonts w:ascii="Arial" w:hAnsi="Arial" w:cs="Arial"/>
          <w:color w:val="000000"/>
        </w:rPr>
        <w:t xml:space="preserve">umidade abaixo de 60%, </w:t>
      </w:r>
      <w:r>
        <w:rPr>
          <w:rFonts w:ascii="Arial" w:hAnsi="Arial" w:cs="Arial"/>
          <w:color w:val="000000"/>
        </w:rPr>
        <w:t>utilizaria um sistema de irrigação que acionaria um</w:t>
      </w:r>
      <w:r w:rsidR="00050F82">
        <w:rPr>
          <w:rFonts w:ascii="Arial" w:hAnsi="Arial" w:cs="Arial"/>
          <w:color w:val="000000"/>
        </w:rPr>
        <w:t>a válvula de vazão solen</w:t>
      </w:r>
      <w:r>
        <w:rPr>
          <w:rFonts w:ascii="Arial" w:hAnsi="Arial" w:cs="Arial"/>
          <w:color w:val="000000"/>
        </w:rPr>
        <w:t>o</w:t>
      </w:r>
      <w:r w:rsidR="00050F82">
        <w:rPr>
          <w:rFonts w:ascii="Arial" w:hAnsi="Arial" w:cs="Arial"/>
          <w:color w:val="000000"/>
        </w:rPr>
        <w:t>ide</w:t>
      </w:r>
      <w:r>
        <w:rPr>
          <w:rFonts w:ascii="Arial" w:hAnsi="Arial" w:cs="Arial"/>
          <w:color w:val="000000"/>
        </w:rPr>
        <w:t xml:space="preserve"> para permitir a passagem de água </w:t>
      </w:r>
      <w:r w:rsidR="00EC6696">
        <w:rPr>
          <w:rFonts w:ascii="Arial" w:hAnsi="Arial" w:cs="Arial"/>
          <w:color w:val="000000"/>
        </w:rPr>
        <w:t>no sistema</w:t>
      </w:r>
      <w:r w:rsidR="00914987">
        <w:rPr>
          <w:rFonts w:ascii="Arial" w:hAnsi="Arial" w:cs="Arial"/>
          <w:color w:val="000000"/>
        </w:rPr>
        <w:t>, que conectaria uma fonte de agua (ou torneira) a uma mangueira (ou tubulação)</w:t>
      </w:r>
      <w:r w:rsidR="00050F82">
        <w:rPr>
          <w:rFonts w:ascii="Arial" w:hAnsi="Arial" w:cs="Arial"/>
          <w:color w:val="000000"/>
        </w:rPr>
        <w:t xml:space="preserve"> até chegar na planta.</w:t>
      </w:r>
    </w:p>
    <w:p w14:paraId="46E4CCAF" w14:textId="685DFF3C" w:rsidR="00914987" w:rsidRDefault="00914987" w:rsidP="00914987">
      <w:pPr>
        <w:pStyle w:val="Contedodoquadro"/>
        <w:spacing w:after="120"/>
        <w:ind w:firstLine="425"/>
        <w:jc w:val="both"/>
      </w:pPr>
      <w:r>
        <w:rPr>
          <w:rFonts w:ascii="Arial" w:hAnsi="Arial" w:cs="Arial"/>
          <w:color w:val="000000"/>
        </w:rPr>
        <w:t xml:space="preserve">A apresentação do desenvolvimento deste protótipo é dividida nas seguintes seções: i) Componentes utilizadas, </w:t>
      </w:r>
      <w:proofErr w:type="spellStart"/>
      <w:r>
        <w:rPr>
          <w:rFonts w:ascii="Arial" w:hAnsi="Arial" w:cs="Arial"/>
          <w:color w:val="000000"/>
        </w:rPr>
        <w:t>ii</w:t>
      </w:r>
      <w:proofErr w:type="spellEnd"/>
      <w:r>
        <w:rPr>
          <w:rFonts w:ascii="Arial" w:hAnsi="Arial" w:cs="Arial"/>
          <w:color w:val="000000"/>
        </w:rPr>
        <w:t xml:space="preserve">) Diagrama do dispositivo </w:t>
      </w:r>
      <w:proofErr w:type="spellStart"/>
      <w:r>
        <w:rPr>
          <w:rFonts w:ascii="Arial" w:hAnsi="Arial" w:cs="Arial"/>
          <w:color w:val="000000"/>
        </w:rPr>
        <w:t>iii</w:t>
      </w:r>
      <w:proofErr w:type="spellEnd"/>
      <w:r>
        <w:rPr>
          <w:rFonts w:ascii="Arial" w:hAnsi="Arial" w:cs="Arial"/>
          <w:color w:val="000000"/>
        </w:rPr>
        <w:t xml:space="preserve">) Código de controle e </w:t>
      </w:r>
      <w:proofErr w:type="spellStart"/>
      <w:r>
        <w:rPr>
          <w:rFonts w:ascii="Arial" w:hAnsi="Arial" w:cs="Arial"/>
          <w:color w:val="000000"/>
        </w:rPr>
        <w:t>iv</w:t>
      </w:r>
      <w:proofErr w:type="spellEnd"/>
      <w:r>
        <w:rPr>
          <w:rFonts w:ascii="Arial" w:hAnsi="Arial" w:cs="Arial"/>
          <w:color w:val="000000"/>
        </w:rPr>
        <w:t>) Protótipo do dispositivo.</w:t>
      </w:r>
    </w:p>
    <w:p w14:paraId="3BD18C39" w14:textId="77777777" w:rsidR="00050F82" w:rsidRPr="00A26FDF" w:rsidRDefault="00050F82" w:rsidP="00050F82">
      <w:pPr>
        <w:pStyle w:val="Contedodoquadro"/>
        <w:ind w:left="426"/>
        <w:jc w:val="both"/>
        <w:rPr>
          <w:rFonts w:ascii="Arial" w:hAnsi="Arial" w:cs="Arial"/>
        </w:rPr>
      </w:pPr>
    </w:p>
    <w:p w14:paraId="70FD3B4C" w14:textId="77777777" w:rsidR="00050F82" w:rsidRDefault="00050F82" w:rsidP="00050F82">
      <w:pPr>
        <w:pStyle w:val="Contedodoquadro"/>
        <w:spacing w:after="120"/>
        <w:jc w:val="both"/>
      </w:pPr>
      <w:r>
        <w:rPr>
          <w:rFonts w:ascii="Arial" w:hAnsi="Arial" w:cs="Arial"/>
          <w:i/>
          <w:iCs/>
          <w:color w:val="000000"/>
          <w:u w:val="single"/>
        </w:rPr>
        <w:t>Componentes Utilizados</w:t>
      </w:r>
    </w:p>
    <w:p w14:paraId="3DD8D596" w14:textId="77777777" w:rsidR="00050F82" w:rsidRDefault="00050F82" w:rsidP="00050F82">
      <w:pPr>
        <w:pStyle w:val="Contedodoquadro"/>
        <w:spacing w:after="120"/>
        <w:ind w:firstLine="426"/>
        <w:jc w:val="both"/>
      </w:pPr>
      <w:r>
        <w:rPr>
          <w:rFonts w:ascii="Arial" w:hAnsi="Arial" w:cs="Arial"/>
          <w:color w:val="000000"/>
        </w:rPr>
        <w:t>Para simular um sistema de irrigação, foram usados os componentes descritos abaixo:</w:t>
      </w:r>
    </w:p>
    <w:p w14:paraId="4286A273" w14:textId="6CEFC84B" w:rsidR="00050F82" w:rsidRDefault="00050F82" w:rsidP="00050F82">
      <w:pPr>
        <w:pStyle w:val="Contedodoquadro"/>
        <w:numPr>
          <w:ilvl w:val="0"/>
          <w:numId w:val="4"/>
        </w:numPr>
        <w:jc w:val="both"/>
      </w:pPr>
      <w:proofErr w:type="spellStart"/>
      <w:r>
        <w:rPr>
          <w:rFonts w:ascii="Arial" w:hAnsi="Arial" w:cs="Arial"/>
          <w:color w:val="000000"/>
        </w:rPr>
        <w:t>NodeMCU</w:t>
      </w:r>
      <w:proofErr w:type="spellEnd"/>
      <w:r w:rsidR="00914987">
        <w:rPr>
          <w:rFonts w:ascii="Arial" w:hAnsi="Arial" w:cs="Arial"/>
          <w:color w:val="000000"/>
        </w:rPr>
        <w:t>;</w:t>
      </w:r>
    </w:p>
    <w:p w14:paraId="4212F024" w14:textId="45E3E18D" w:rsidR="00050F82" w:rsidRDefault="00050F82" w:rsidP="00050F82">
      <w:pPr>
        <w:pStyle w:val="Contedodoquadro"/>
        <w:numPr>
          <w:ilvl w:val="0"/>
          <w:numId w:val="4"/>
        </w:numPr>
        <w:jc w:val="both"/>
      </w:pPr>
      <w:r>
        <w:rPr>
          <w:rFonts w:ascii="Arial" w:hAnsi="Arial" w:cs="Arial"/>
          <w:color w:val="000000"/>
        </w:rPr>
        <w:t xml:space="preserve">Válvula de Vazão </w:t>
      </w:r>
      <w:proofErr w:type="spellStart"/>
      <w:r>
        <w:rPr>
          <w:rFonts w:ascii="Arial" w:hAnsi="Arial" w:cs="Arial"/>
          <w:color w:val="000000"/>
        </w:rPr>
        <w:t>Solenóide</w:t>
      </w:r>
      <w:proofErr w:type="spellEnd"/>
      <w:r>
        <w:rPr>
          <w:rFonts w:ascii="Arial" w:hAnsi="Arial" w:cs="Arial"/>
          <w:color w:val="000000"/>
        </w:rPr>
        <w:t xml:space="preserve"> 12V</w:t>
      </w:r>
      <w:r w:rsidR="00914987">
        <w:rPr>
          <w:rFonts w:ascii="Arial" w:hAnsi="Arial" w:cs="Arial"/>
          <w:color w:val="000000"/>
        </w:rPr>
        <w:t>;</w:t>
      </w:r>
    </w:p>
    <w:p w14:paraId="6B93712A" w14:textId="5250C540" w:rsidR="00050F82" w:rsidRDefault="00050F82" w:rsidP="00050F82">
      <w:pPr>
        <w:pStyle w:val="Contedodoquadro"/>
        <w:numPr>
          <w:ilvl w:val="0"/>
          <w:numId w:val="4"/>
        </w:numPr>
        <w:jc w:val="both"/>
      </w:pPr>
      <w:r>
        <w:rPr>
          <w:rFonts w:ascii="Arial" w:hAnsi="Arial" w:cs="Arial"/>
          <w:color w:val="000000"/>
        </w:rPr>
        <w:t>Fonte 12V</w:t>
      </w:r>
      <w:r w:rsidR="00914987">
        <w:rPr>
          <w:rFonts w:ascii="Arial" w:hAnsi="Arial" w:cs="Arial"/>
          <w:color w:val="000000"/>
        </w:rPr>
        <w:t>;</w:t>
      </w:r>
    </w:p>
    <w:p w14:paraId="12693B2B" w14:textId="7FABF8B8" w:rsidR="00050F82" w:rsidRDefault="00050F82" w:rsidP="00050F82">
      <w:pPr>
        <w:pStyle w:val="Contedodoquadro"/>
        <w:numPr>
          <w:ilvl w:val="0"/>
          <w:numId w:val="4"/>
        </w:numPr>
        <w:jc w:val="both"/>
      </w:pPr>
      <w:r>
        <w:rPr>
          <w:rFonts w:ascii="Arial" w:hAnsi="Arial" w:cs="Arial"/>
          <w:color w:val="000000"/>
        </w:rPr>
        <w:t>Sensor de Umidade do solo Higrômetro</w:t>
      </w:r>
      <w:r w:rsidR="00914987">
        <w:rPr>
          <w:rFonts w:ascii="Arial" w:hAnsi="Arial" w:cs="Arial"/>
          <w:color w:val="000000"/>
        </w:rPr>
        <w:t>;</w:t>
      </w:r>
    </w:p>
    <w:p w14:paraId="6A0F8B1A" w14:textId="0371AE32" w:rsidR="00050F82" w:rsidRPr="007B422F" w:rsidRDefault="00050F82" w:rsidP="00050F82">
      <w:pPr>
        <w:pStyle w:val="Contedodoquadro"/>
        <w:numPr>
          <w:ilvl w:val="0"/>
          <w:numId w:val="4"/>
        </w:numPr>
        <w:jc w:val="both"/>
        <w:rPr>
          <w:lang w:val="en-US"/>
        </w:rPr>
      </w:pPr>
      <w:r w:rsidRPr="007B422F">
        <w:rPr>
          <w:rFonts w:ascii="Arial" w:hAnsi="Arial" w:cs="Arial"/>
          <w:color w:val="000000"/>
          <w:lang w:val="en-US"/>
        </w:rPr>
        <w:t>Resistor 1K ohms</w:t>
      </w:r>
      <w:r w:rsidR="00914987">
        <w:rPr>
          <w:rFonts w:ascii="Arial" w:hAnsi="Arial" w:cs="Arial"/>
          <w:color w:val="000000"/>
          <w:lang w:val="en-US"/>
        </w:rPr>
        <w:t>;</w:t>
      </w:r>
    </w:p>
    <w:p w14:paraId="71586445" w14:textId="3B3477AD" w:rsidR="00050F82" w:rsidRPr="007B422F" w:rsidRDefault="00050F82" w:rsidP="00050F82">
      <w:pPr>
        <w:pStyle w:val="Contedodoquadro"/>
        <w:numPr>
          <w:ilvl w:val="0"/>
          <w:numId w:val="4"/>
        </w:numPr>
        <w:jc w:val="both"/>
        <w:rPr>
          <w:lang w:val="en-US"/>
        </w:rPr>
      </w:pPr>
      <w:r w:rsidRPr="007B422F">
        <w:rPr>
          <w:rFonts w:ascii="Arial" w:hAnsi="Arial" w:cs="Arial"/>
          <w:color w:val="000000"/>
          <w:lang w:val="en-US"/>
        </w:rPr>
        <w:t>Resistor 2K ohms</w:t>
      </w:r>
      <w:r w:rsidR="00914987">
        <w:rPr>
          <w:rFonts w:ascii="Arial" w:hAnsi="Arial" w:cs="Arial"/>
          <w:color w:val="000000"/>
          <w:lang w:val="en-US"/>
        </w:rPr>
        <w:t>;</w:t>
      </w:r>
    </w:p>
    <w:p w14:paraId="670BA69F" w14:textId="66DFF492" w:rsidR="00050F82" w:rsidRDefault="00050F82" w:rsidP="00050F82">
      <w:pPr>
        <w:pStyle w:val="Contedodoquadro"/>
        <w:numPr>
          <w:ilvl w:val="0"/>
          <w:numId w:val="4"/>
        </w:numPr>
        <w:jc w:val="both"/>
      </w:pPr>
      <w:r>
        <w:rPr>
          <w:rFonts w:ascii="Arial" w:hAnsi="Arial" w:cs="Arial"/>
          <w:color w:val="000000"/>
        </w:rPr>
        <w:t>Protoboard</w:t>
      </w:r>
      <w:r w:rsidR="00914987">
        <w:rPr>
          <w:rFonts w:ascii="Arial" w:hAnsi="Arial" w:cs="Arial"/>
          <w:color w:val="000000"/>
        </w:rPr>
        <w:t>;</w:t>
      </w:r>
    </w:p>
    <w:p w14:paraId="45040FD5" w14:textId="38B6853E" w:rsidR="00050F82" w:rsidRDefault="00050F82" w:rsidP="00050F82">
      <w:pPr>
        <w:pStyle w:val="Contedodoquadro"/>
        <w:numPr>
          <w:ilvl w:val="0"/>
          <w:numId w:val="4"/>
        </w:numPr>
        <w:jc w:val="both"/>
      </w:pPr>
      <w:r>
        <w:rPr>
          <w:rFonts w:ascii="Arial" w:hAnsi="Arial" w:cs="Arial"/>
          <w:color w:val="000000"/>
        </w:rPr>
        <w:t>Transistor BC337</w:t>
      </w:r>
      <w:r w:rsidR="00914987">
        <w:rPr>
          <w:rFonts w:ascii="Arial" w:hAnsi="Arial" w:cs="Arial"/>
          <w:color w:val="000000"/>
        </w:rPr>
        <w:t>;</w:t>
      </w:r>
    </w:p>
    <w:p w14:paraId="47E031B3" w14:textId="4D226D32" w:rsidR="00050F82" w:rsidRDefault="00050F82" w:rsidP="00050F82">
      <w:pPr>
        <w:pStyle w:val="Contedodoquadro"/>
        <w:numPr>
          <w:ilvl w:val="0"/>
          <w:numId w:val="4"/>
        </w:numPr>
        <w:jc w:val="both"/>
      </w:pPr>
      <w:r>
        <w:rPr>
          <w:rFonts w:ascii="Arial" w:hAnsi="Arial" w:cs="Arial"/>
          <w:color w:val="000000"/>
        </w:rPr>
        <w:t>Diodo 1N4007</w:t>
      </w:r>
      <w:r w:rsidR="00914987">
        <w:rPr>
          <w:rFonts w:ascii="Arial" w:hAnsi="Arial" w:cs="Arial"/>
          <w:color w:val="000000"/>
        </w:rPr>
        <w:t>;</w:t>
      </w:r>
    </w:p>
    <w:p w14:paraId="7EDF7943" w14:textId="3CC3F08E" w:rsidR="00050F82" w:rsidRDefault="00050F82" w:rsidP="00050F82">
      <w:pPr>
        <w:pStyle w:val="Contedodoquadro"/>
        <w:numPr>
          <w:ilvl w:val="0"/>
          <w:numId w:val="4"/>
        </w:numPr>
        <w:jc w:val="both"/>
      </w:pPr>
      <w:r>
        <w:rPr>
          <w:rFonts w:ascii="Arial" w:hAnsi="Arial" w:cs="Arial"/>
          <w:color w:val="000000"/>
        </w:rPr>
        <w:t>Jumpers</w:t>
      </w:r>
      <w:r w:rsidR="00914987">
        <w:rPr>
          <w:rFonts w:ascii="Arial" w:hAnsi="Arial" w:cs="Arial"/>
          <w:color w:val="000000"/>
        </w:rPr>
        <w:t>;</w:t>
      </w:r>
    </w:p>
    <w:p w14:paraId="5E3C0C5A" w14:textId="43F045D0" w:rsidR="00050F82" w:rsidRDefault="00050F82" w:rsidP="00050F82">
      <w:pPr>
        <w:pStyle w:val="Contedodoquadro"/>
        <w:numPr>
          <w:ilvl w:val="0"/>
          <w:numId w:val="4"/>
        </w:numPr>
        <w:jc w:val="both"/>
      </w:pPr>
      <w:r>
        <w:rPr>
          <w:rFonts w:ascii="Arial" w:hAnsi="Arial" w:cs="Arial"/>
          <w:color w:val="000000"/>
        </w:rPr>
        <w:t>Mangueira</w:t>
      </w:r>
      <w:r w:rsidR="00914987">
        <w:rPr>
          <w:rFonts w:ascii="Arial" w:hAnsi="Arial" w:cs="Arial"/>
          <w:color w:val="000000"/>
        </w:rPr>
        <w:t>;</w:t>
      </w:r>
    </w:p>
    <w:p w14:paraId="40B2D334" w14:textId="73B30850" w:rsidR="00050F82" w:rsidRDefault="00050F82" w:rsidP="00050F82">
      <w:pPr>
        <w:pStyle w:val="Contedodoquadro"/>
        <w:numPr>
          <w:ilvl w:val="0"/>
          <w:numId w:val="4"/>
        </w:numPr>
        <w:jc w:val="both"/>
      </w:pPr>
      <w:r>
        <w:rPr>
          <w:rFonts w:ascii="Arial" w:hAnsi="Arial" w:cs="Arial"/>
          <w:color w:val="000000"/>
        </w:rPr>
        <w:t>Galão de água 20L</w:t>
      </w:r>
      <w:r w:rsidR="00914987">
        <w:rPr>
          <w:rFonts w:ascii="Arial" w:hAnsi="Arial" w:cs="Arial"/>
          <w:color w:val="000000"/>
        </w:rPr>
        <w:t>;</w:t>
      </w:r>
    </w:p>
    <w:p w14:paraId="275D4B0F" w14:textId="77777777" w:rsidR="00050F82" w:rsidRPr="00B047B9" w:rsidRDefault="00050F82" w:rsidP="00050F82">
      <w:pPr>
        <w:pStyle w:val="Contedodoquadro"/>
        <w:jc w:val="both"/>
        <w:rPr>
          <w:rFonts w:ascii="Arial" w:hAnsi="Arial" w:cs="Arial"/>
          <w:i/>
          <w:iCs/>
          <w:u w:val="single"/>
        </w:rPr>
      </w:pPr>
    </w:p>
    <w:p w14:paraId="411537C5" w14:textId="77777777" w:rsidR="00050F82" w:rsidRDefault="00050F82" w:rsidP="00050F82">
      <w:pPr>
        <w:pStyle w:val="Contedodoquadro"/>
        <w:jc w:val="both"/>
      </w:pPr>
      <w:r>
        <w:rPr>
          <w:rFonts w:ascii="Arial" w:hAnsi="Arial" w:cs="Arial"/>
          <w:i/>
          <w:iCs/>
          <w:color w:val="000000"/>
          <w:u w:val="single"/>
        </w:rPr>
        <w:t>Diagrama de Conexão</w:t>
      </w:r>
    </w:p>
    <w:p w14:paraId="660958AE" w14:textId="77777777" w:rsidR="00050F82" w:rsidRPr="00B047B9" w:rsidRDefault="00050F82" w:rsidP="00050F82">
      <w:pPr>
        <w:pStyle w:val="Contedodoquadro"/>
        <w:jc w:val="both"/>
        <w:rPr>
          <w:rFonts w:ascii="Arial" w:hAnsi="Arial" w:cs="Arial"/>
          <w:i/>
          <w:iCs/>
          <w:u w:val="single"/>
        </w:rPr>
      </w:pPr>
    </w:p>
    <w:p w14:paraId="3F259F95" w14:textId="3A601708" w:rsidR="002F3D2F" w:rsidRDefault="00050F82" w:rsidP="00050F82">
      <w:pPr>
        <w:pStyle w:val="Contedodoquadro"/>
        <w:spacing w:after="120"/>
        <w:ind w:firstLine="426"/>
        <w:jc w:val="both"/>
        <w:rPr>
          <w:rFonts w:ascii="Arial" w:hAnsi="Arial" w:cs="Arial"/>
          <w:color w:val="000000"/>
        </w:rPr>
      </w:pPr>
      <w:r>
        <w:rPr>
          <w:rFonts w:ascii="Arial" w:hAnsi="Arial" w:cs="Arial"/>
          <w:color w:val="000000"/>
        </w:rPr>
        <w:tab/>
      </w:r>
      <w:r w:rsidR="00B970A8">
        <w:rPr>
          <w:rFonts w:ascii="Arial" w:hAnsi="Arial" w:cs="Arial"/>
          <w:color w:val="000000"/>
        </w:rPr>
        <w:t xml:space="preserve">O diagrama de conexão entre as componentes mencionadas, definem o circuito de controle. </w:t>
      </w:r>
      <w:r w:rsidR="00A413FC">
        <w:rPr>
          <w:rFonts w:ascii="Arial" w:hAnsi="Arial" w:cs="Arial"/>
          <w:color w:val="000000"/>
        </w:rPr>
        <w:t>A F</w:t>
      </w:r>
      <w:r>
        <w:rPr>
          <w:rFonts w:ascii="Arial" w:hAnsi="Arial" w:cs="Arial"/>
          <w:color w:val="000000"/>
        </w:rPr>
        <w:t xml:space="preserve">igura 16, </w:t>
      </w:r>
      <w:r w:rsidR="00A73A2A">
        <w:rPr>
          <w:rFonts w:ascii="Arial" w:hAnsi="Arial" w:cs="Arial"/>
          <w:color w:val="000000"/>
        </w:rPr>
        <w:t xml:space="preserve">ilustra o diagrama para este circuito. A </w:t>
      </w:r>
      <w:r>
        <w:rPr>
          <w:rFonts w:ascii="Arial" w:hAnsi="Arial" w:cs="Arial"/>
          <w:color w:val="000000"/>
        </w:rPr>
        <w:t xml:space="preserve">válvula </w:t>
      </w:r>
      <w:proofErr w:type="spellStart"/>
      <w:r>
        <w:rPr>
          <w:rFonts w:ascii="Arial" w:hAnsi="Arial" w:cs="Arial"/>
          <w:color w:val="000000"/>
        </w:rPr>
        <w:t>solenóide</w:t>
      </w:r>
      <w:proofErr w:type="spellEnd"/>
      <w:r>
        <w:rPr>
          <w:rFonts w:ascii="Arial" w:hAnsi="Arial" w:cs="Arial"/>
          <w:color w:val="000000"/>
        </w:rPr>
        <w:t xml:space="preserve"> está conectada</w:t>
      </w:r>
      <w:r w:rsidR="00A73A2A">
        <w:rPr>
          <w:rFonts w:ascii="Arial" w:hAnsi="Arial" w:cs="Arial"/>
          <w:color w:val="000000"/>
        </w:rPr>
        <w:t xml:space="preserve"> a uma fonte de 12V</w:t>
      </w:r>
      <w:r>
        <w:rPr>
          <w:rFonts w:ascii="Arial" w:hAnsi="Arial" w:cs="Arial"/>
          <w:color w:val="000000"/>
        </w:rPr>
        <w:t xml:space="preserve">, </w:t>
      </w:r>
      <w:r w:rsidR="00A73A2A">
        <w:rPr>
          <w:rFonts w:ascii="Arial" w:hAnsi="Arial" w:cs="Arial"/>
          <w:color w:val="000000"/>
        </w:rPr>
        <w:t xml:space="preserve">no entanto, a sua ativação é controlada utilizando-se um transistor BC337, que funciona como um interruptor eletrônico que permite a passagem de corrente sempre que um pequeno sinal é enviado pelo controlador do </w:t>
      </w:r>
      <w:proofErr w:type="spellStart"/>
      <w:r w:rsidR="00A73A2A">
        <w:rPr>
          <w:rFonts w:ascii="Arial" w:hAnsi="Arial" w:cs="Arial"/>
          <w:color w:val="000000"/>
        </w:rPr>
        <w:t>NodeMCU</w:t>
      </w:r>
      <w:proofErr w:type="spellEnd"/>
      <w:r w:rsidR="00A73A2A">
        <w:rPr>
          <w:rFonts w:ascii="Arial" w:hAnsi="Arial" w:cs="Arial"/>
          <w:color w:val="000000"/>
        </w:rPr>
        <w:t xml:space="preserve"> ao pino central do transistor</w:t>
      </w:r>
      <w:r w:rsidR="002F3D2F">
        <w:rPr>
          <w:rFonts w:ascii="Arial" w:hAnsi="Arial" w:cs="Arial"/>
          <w:color w:val="000000"/>
        </w:rPr>
        <w:t xml:space="preserve"> (linha roxa)</w:t>
      </w:r>
      <w:r>
        <w:rPr>
          <w:rFonts w:ascii="Arial" w:hAnsi="Arial" w:cs="Arial"/>
          <w:color w:val="000000"/>
        </w:rPr>
        <w:t xml:space="preserve">. </w:t>
      </w:r>
      <w:r w:rsidR="003A7976">
        <w:rPr>
          <w:rFonts w:ascii="Arial" w:hAnsi="Arial" w:cs="Arial"/>
          <w:color w:val="000000"/>
        </w:rPr>
        <w:t xml:space="preserve">Vale observar que o controle da válvula é semelhante ao de um motor DC. De </w:t>
      </w:r>
      <w:r w:rsidR="003A7976">
        <w:rPr>
          <w:rFonts w:ascii="Arial" w:hAnsi="Arial" w:cs="Arial"/>
          <w:color w:val="000000"/>
        </w:rPr>
        <w:lastRenderedPageBreak/>
        <w:t>maneira semelhante, quando essa válvula é fechada é necessário um mecanismo de proteção para a corrente inversa. O</w:t>
      </w:r>
      <w:r>
        <w:rPr>
          <w:rFonts w:ascii="Arial" w:hAnsi="Arial" w:cs="Arial"/>
          <w:color w:val="000000"/>
        </w:rPr>
        <w:t xml:space="preserve">u seja, uma vez </w:t>
      </w:r>
      <w:r w:rsidR="002F3D2F">
        <w:rPr>
          <w:rFonts w:ascii="Arial" w:hAnsi="Arial" w:cs="Arial"/>
          <w:color w:val="000000"/>
        </w:rPr>
        <w:t>des</w:t>
      </w:r>
      <w:r>
        <w:rPr>
          <w:rFonts w:ascii="Arial" w:hAnsi="Arial" w:cs="Arial"/>
          <w:color w:val="000000"/>
        </w:rPr>
        <w:t xml:space="preserve">ativada, devido à inércia, ela vai continuar funcionando por um </w:t>
      </w:r>
      <w:proofErr w:type="gramStart"/>
      <w:r>
        <w:rPr>
          <w:rFonts w:ascii="Arial" w:hAnsi="Arial" w:cs="Arial"/>
          <w:color w:val="000000"/>
        </w:rPr>
        <w:t>período de tempo</w:t>
      </w:r>
      <w:proofErr w:type="gramEnd"/>
      <w:r>
        <w:rPr>
          <w:rFonts w:ascii="Arial" w:hAnsi="Arial" w:cs="Arial"/>
          <w:color w:val="000000"/>
        </w:rPr>
        <w:t xml:space="preserve">, e nesse curto espaço, ela pode gerar uma corrente elétrica contrária, que pode voltar para </w:t>
      </w:r>
      <w:r w:rsidR="003A7976">
        <w:rPr>
          <w:rFonts w:ascii="Arial" w:hAnsi="Arial" w:cs="Arial"/>
          <w:color w:val="000000"/>
        </w:rPr>
        <w:t xml:space="preserve">a placa </w:t>
      </w:r>
      <w:proofErr w:type="spellStart"/>
      <w:r>
        <w:rPr>
          <w:rFonts w:ascii="Arial" w:hAnsi="Arial" w:cs="Arial"/>
          <w:color w:val="000000"/>
        </w:rPr>
        <w:t>NodeMCU</w:t>
      </w:r>
      <w:proofErr w:type="spellEnd"/>
      <w:r>
        <w:rPr>
          <w:rFonts w:ascii="Arial" w:hAnsi="Arial" w:cs="Arial"/>
          <w:color w:val="000000"/>
        </w:rPr>
        <w:t xml:space="preserve"> e danificá-l</w:t>
      </w:r>
      <w:r w:rsidR="003A7976">
        <w:rPr>
          <w:rFonts w:ascii="Arial" w:hAnsi="Arial" w:cs="Arial"/>
          <w:color w:val="000000"/>
        </w:rPr>
        <w:t>a</w:t>
      </w:r>
      <w:r>
        <w:rPr>
          <w:rFonts w:ascii="Arial" w:hAnsi="Arial" w:cs="Arial"/>
          <w:color w:val="000000"/>
        </w:rPr>
        <w:t xml:space="preserve">. Devido a isso, </w:t>
      </w:r>
      <w:r w:rsidR="002F3D2F">
        <w:rPr>
          <w:rFonts w:ascii="Arial" w:hAnsi="Arial" w:cs="Arial"/>
          <w:color w:val="000000"/>
        </w:rPr>
        <w:t xml:space="preserve">o circuito </w:t>
      </w:r>
      <w:r>
        <w:rPr>
          <w:rFonts w:ascii="Arial" w:hAnsi="Arial" w:cs="Arial"/>
          <w:color w:val="000000"/>
        </w:rPr>
        <w:t>u</w:t>
      </w:r>
      <w:r w:rsidR="002F3D2F">
        <w:rPr>
          <w:rFonts w:ascii="Arial" w:hAnsi="Arial" w:cs="Arial"/>
          <w:color w:val="000000"/>
        </w:rPr>
        <w:t xml:space="preserve">tiliza </w:t>
      </w:r>
      <w:r>
        <w:rPr>
          <w:rFonts w:ascii="Arial" w:hAnsi="Arial" w:cs="Arial"/>
          <w:color w:val="000000"/>
        </w:rPr>
        <w:t>um diodo</w:t>
      </w:r>
      <w:r w:rsidR="002F3D2F">
        <w:rPr>
          <w:rFonts w:ascii="Arial" w:hAnsi="Arial" w:cs="Arial"/>
          <w:color w:val="000000"/>
        </w:rPr>
        <w:t xml:space="preserve"> como proteção</w:t>
      </w:r>
      <w:r>
        <w:rPr>
          <w:rFonts w:ascii="Arial" w:hAnsi="Arial" w:cs="Arial"/>
          <w:color w:val="000000"/>
        </w:rPr>
        <w:t>.</w:t>
      </w:r>
    </w:p>
    <w:p w14:paraId="0F9BFC6E" w14:textId="2167DA57" w:rsidR="00050F82" w:rsidRDefault="00050F82" w:rsidP="00050F82">
      <w:pPr>
        <w:pStyle w:val="Contedodoquadro"/>
        <w:spacing w:after="120"/>
        <w:ind w:firstLine="426"/>
        <w:jc w:val="both"/>
      </w:pPr>
      <w:r>
        <w:rPr>
          <w:rFonts w:ascii="Arial" w:hAnsi="Arial" w:cs="Arial"/>
          <w:color w:val="000000"/>
        </w:rPr>
        <w:t>O transistor tem três pernas: base, coletor e emissor. Juntas elas funcionam como um interruptor, ou seja, aplicando tensão à base, a corrente flui entre o emissor e o coletor, permitindo que uma corrente maior do que a inicialmente permitida, possa circular. Já o diodo é uma válvula de sentido único, que vai impedir que a corrente volte e garantir que o circuito funcione corretamente.</w:t>
      </w:r>
    </w:p>
    <w:p w14:paraId="6E2FCD0B" w14:textId="13F7D625" w:rsidR="00050F82" w:rsidRDefault="00050F82" w:rsidP="00050F82">
      <w:pPr>
        <w:pStyle w:val="Contedodoquadro"/>
        <w:spacing w:after="120"/>
        <w:ind w:firstLine="425"/>
        <w:jc w:val="both"/>
      </w:pPr>
      <w:r>
        <w:rPr>
          <w:rFonts w:ascii="Arial" w:hAnsi="Arial" w:cs="Arial"/>
          <w:color w:val="000000"/>
        </w:rPr>
        <w:tab/>
      </w:r>
      <w:r w:rsidR="00960286">
        <w:rPr>
          <w:rFonts w:ascii="Arial" w:hAnsi="Arial" w:cs="Arial"/>
          <w:color w:val="000000"/>
        </w:rPr>
        <w:t>Como a</w:t>
      </w:r>
      <w:r w:rsidR="002F3D2F">
        <w:rPr>
          <w:rFonts w:ascii="Arial" w:hAnsi="Arial" w:cs="Arial"/>
          <w:color w:val="000000"/>
        </w:rPr>
        <w:t xml:space="preserve"> </w:t>
      </w:r>
      <w:r w:rsidR="00960286">
        <w:rPr>
          <w:rFonts w:ascii="Arial" w:hAnsi="Arial" w:cs="Arial"/>
          <w:color w:val="000000"/>
        </w:rPr>
        <w:t xml:space="preserve">tensão de saída do higrômetro, que registra a umidade do solo (linha azul clara) fornece 5V, </w:t>
      </w:r>
      <w:r>
        <w:rPr>
          <w:rFonts w:ascii="Arial" w:hAnsi="Arial" w:cs="Arial"/>
          <w:color w:val="000000"/>
        </w:rPr>
        <w:t xml:space="preserve">mais uma vez, estão sendo usados </w:t>
      </w:r>
      <w:r w:rsidR="00960286">
        <w:rPr>
          <w:rFonts w:ascii="Arial" w:hAnsi="Arial" w:cs="Arial"/>
          <w:color w:val="000000"/>
        </w:rPr>
        <w:t xml:space="preserve">resistores </w:t>
      </w:r>
      <w:r>
        <w:rPr>
          <w:rFonts w:ascii="Arial" w:hAnsi="Arial" w:cs="Arial"/>
          <w:color w:val="000000"/>
        </w:rPr>
        <w:t xml:space="preserve">para regular a tensão, já que o </w:t>
      </w:r>
      <w:proofErr w:type="spellStart"/>
      <w:r>
        <w:rPr>
          <w:rFonts w:ascii="Arial" w:hAnsi="Arial" w:cs="Arial"/>
          <w:color w:val="000000"/>
        </w:rPr>
        <w:t>NodeMCU</w:t>
      </w:r>
      <w:proofErr w:type="spellEnd"/>
      <w:r>
        <w:rPr>
          <w:rFonts w:ascii="Arial" w:hAnsi="Arial" w:cs="Arial"/>
          <w:color w:val="000000"/>
        </w:rPr>
        <w:t xml:space="preserve"> aceita no máximo 3.3V</w:t>
      </w:r>
      <w:r w:rsidR="004010F9">
        <w:rPr>
          <w:rFonts w:ascii="Arial" w:hAnsi="Arial" w:cs="Arial"/>
          <w:color w:val="000000"/>
        </w:rPr>
        <w:t xml:space="preserve">, regulando assim a tensão de entrada na porta analógica (A0) do </w:t>
      </w:r>
      <w:proofErr w:type="spellStart"/>
      <w:r w:rsidR="004010F9">
        <w:rPr>
          <w:rFonts w:ascii="Arial" w:hAnsi="Arial" w:cs="Arial"/>
          <w:color w:val="000000"/>
        </w:rPr>
        <w:t>NodeMCU</w:t>
      </w:r>
      <w:proofErr w:type="spellEnd"/>
      <w:r>
        <w:rPr>
          <w:rFonts w:ascii="Arial" w:hAnsi="Arial" w:cs="Arial"/>
          <w:color w:val="000000"/>
        </w:rPr>
        <w:t>.</w:t>
      </w:r>
      <w:r w:rsidR="004010F9">
        <w:rPr>
          <w:rFonts w:ascii="Arial" w:hAnsi="Arial" w:cs="Arial"/>
          <w:color w:val="000000"/>
        </w:rPr>
        <w:t>(linha verde).</w:t>
      </w:r>
    </w:p>
    <w:p w14:paraId="3ADA0AF8" w14:textId="77777777" w:rsidR="00050F82" w:rsidRPr="00B047B9" w:rsidRDefault="00050F82" w:rsidP="00050F82">
      <w:pPr>
        <w:pStyle w:val="Contedodoquadro"/>
        <w:ind w:left="283"/>
        <w:jc w:val="center"/>
        <w:rPr>
          <w:rFonts w:ascii="Arial" w:hAnsi="Arial" w:cs="Arial"/>
        </w:rPr>
      </w:pPr>
      <w:r>
        <w:rPr>
          <w:noProof/>
        </w:rPr>
        <w:drawing>
          <wp:inline distT="0" distB="0" distL="0" distR="0" wp14:anchorId="4F0C5CC4" wp14:editId="231E6B74">
            <wp:extent cx="4226400" cy="3427200"/>
            <wp:effectExtent l="0" t="0" r="3175"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26400" cy="3427200"/>
                    </a:xfrm>
                    <a:prstGeom prst="rect">
                      <a:avLst/>
                    </a:prstGeom>
                    <a:solidFill>
                      <a:srgbClr val="FFFFFF"/>
                    </a:solidFill>
                    <a:ln>
                      <a:noFill/>
                    </a:ln>
                  </pic:spPr>
                </pic:pic>
              </a:graphicData>
            </a:graphic>
          </wp:inline>
        </w:drawing>
      </w:r>
    </w:p>
    <w:p w14:paraId="59E39C31" w14:textId="0903362D" w:rsidR="00050F82" w:rsidRDefault="00050F82" w:rsidP="00050F82">
      <w:pPr>
        <w:pStyle w:val="Contedodoquadro"/>
        <w:tabs>
          <w:tab w:val="left" w:pos="120"/>
        </w:tabs>
        <w:spacing w:after="120"/>
        <w:contextualSpacing/>
        <w:jc w:val="center"/>
      </w:pPr>
      <w:r>
        <w:rPr>
          <w:rFonts w:ascii="Arial" w:hAnsi="Arial" w:cs="Arial"/>
          <w:b/>
          <w:color w:val="000000"/>
          <w:sz w:val="22"/>
          <w:szCs w:val="22"/>
        </w:rPr>
        <w:t xml:space="preserve">Figura 16 – </w:t>
      </w:r>
      <w:r>
        <w:rPr>
          <w:rFonts w:ascii="Arial" w:hAnsi="Arial" w:cs="Arial"/>
          <w:color w:val="000000"/>
          <w:sz w:val="22"/>
          <w:szCs w:val="22"/>
        </w:rPr>
        <w:t>Diagrama</w:t>
      </w:r>
      <w:r w:rsidR="00E97068">
        <w:rPr>
          <w:rFonts w:ascii="Arial" w:hAnsi="Arial" w:cs="Arial"/>
          <w:color w:val="000000"/>
          <w:sz w:val="22"/>
          <w:szCs w:val="22"/>
        </w:rPr>
        <w:t xml:space="preserve"> de Irrigação autônoma de</w:t>
      </w:r>
      <w:r>
        <w:rPr>
          <w:rFonts w:ascii="Arial" w:hAnsi="Arial" w:cs="Arial"/>
          <w:color w:val="000000"/>
          <w:sz w:val="22"/>
          <w:szCs w:val="22"/>
        </w:rPr>
        <w:t xml:space="preserve"> Planta </w:t>
      </w:r>
      <w:proofErr w:type="spellStart"/>
      <w:r>
        <w:rPr>
          <w:rFonts w:ascii="Arial" w:hAnsi="Arial" w:cs="Arial"/>
          <w:color w:val="000000"/>
          <w:sz w:val="22"/>
          <w:szCs w:val="22"/>
        </w:rPr>
        <w:t>IoT</w:t>
      </w:r>
      <w:proofErr w:type="spellEnd"/>
      <w:r>
        <w:rPr>
          <w:rFonts w:ascii="Arial" w:hAnsi="Arial" w:cs="Arial"/>
          <w:color w:val="000000"/>
          <w:sz w:val="22"/>
          <w:szCs w:val="22"/>
        </w:rPr>
        <w:t xml:space="preserve"> – Fonte [12]</w:t>
      </w:r>
    </w:p>
    <w:p w14:paraId="0BEBE450" w14:textId="53498A37" w:rsidR="00050F82" w:rsidRDefault="00050F82" w:rsidP="00050F82">
      <w:pPr>
        <w:pStyle w:val="Contedodoquadro"/>
        <w:tabs>
          <w:tab w:val="left" w:pos="120"/>
        </w:tabs>
        <w:contextualSpacing/>
        <w:jc w:val="both"/>
        <w:rPr>
          <w:rFonts w:ascii="Arial" w:hAnsi="Arial" w:cs="Arial"/>
        </w:rPr>
      </w:pPr>
    </w:p>
    <w:p w14:paraId="7A8C11F1" w14:textId="77777777" w:rsidR="00765288" w:rsidRDefault="00765288" w:rsidP="00765288">
      <w:pPr>
        <w:spacing w:after="240"/>
        <w:ind w:hanging="142"/>
        <w:jc w:val="both"/>
      </w:pPr>
      <w:r>
        <w:rPr>
          <w:rFonts w:ascii="Arial" w:hAnsi="Arial" w:cs="Arial"/>
          <w:i/>
          <w:iCs/>
          <w:color w:val="000000"/>
          <w:u w:val="single"/>
        </w:rPr>
        <w:t>Código de Controle</w:t>
      </w:r>
    </w:p>
    <w:p w14:paraId="465660D6" w14:textId="23CFB539" w:rsidR="008E575A" w:rsidRDefault="00765288" w:rsidP="00914987">
      <w:pPr>
        <w:pStyle w:val="Contedodoquadro"/>
        <w:spacing w:after="120"/>
        <w:ind w:firstLine="425"/>
        <w:jc w:val="both"/>
        <w:rPr>
          <w:rFonts w:ascii="Arial" w:hAnsi="Arial" w:cs="Arial"/>
          <w:color w:val="000000"/>
        </w:rPr>
      </w:pPr>
      <w:r>
        <w:rPr>
          <w:rFonts w:ascii="Arial" w:hAnsi="Arial" w:cs="Arial"/>
          <w:color w:val="000000"/>
        </w:rPr>
        <w:t xml:space="preserve">O código de controle </w:t>
      </w:r>
      <w:r w:rsidR="008E575A">
        <w:rPr>
          <w:rFonts w:ascii="Arial" w:hAnsi="Arial" w:cs="Arial"/>
          <w:color w:val="000000"/>
        </w:rPr>
        <w:t>é</w:t>
      </w:r>
      <w:r>
        <w:rPr>
          <w:rFonts w:ascii="Arial" w:hAnsi="Arial" w:cs="Arial"/>
          <w:color w:val="000000"/>
        </w:rPr>
        <w:t xml:space="preserve"> </w:t>
      </w:r>
      <w:r w:rsidR="008E575A">
        <w:rPr>
          <w:rFonts w:ascii="Arial" w:hAnsi="Arial" w:cs="Arial"/>
          <w:color w:val="000000"/>
        </w:rPr>
        <w:t xml:space="preserve">muito </w:t>
      </w:r>
      <w:r>
        <w:rPr>
          <w:rFonts w:ascii="Arial" w:hAnsi="Arial" w:cs="Arial"/>
          <w:color w:val="000000"/>
        </w:rPr>
        <w:t xml:space="preserve">semelhante </w:t>
      </w:r>
      <w:r w:rsidR="008E575A">
        <w:rPr>
          <w:rFonts w:ascii="Arial" w:hAnsi="Arial" w:cs="Arial"/>
          <w:color w:val="000000"/>
        </w:rPr>
        <w:t xml:space="preserve">ao código apresentado na seção anterior, apenas será necessário substituir a geração do </w:t>
      </w:r>
      <w:r w:rsidR="008E575A" w:rsidRPr="008E575A">
        <w:rPr>
          <w:rFonts w:ascii="Arial" w:hAnsi="Arial" w:cs="Arial"/>
          <w:i/>
          <w:color w:val="000000"/>
        </w:rPr>
        <w:t>tweet</w:t>
      </w:r>
      <w:r w:rsidR="008E575A">
        <w:rPr>
          <w:rFonts w:ascii="Arial" w:hAnsi="Arial" w:cs="Arial"/>
          <w:color w:val="000000"/>
        </w:rPr>
        <w:t xml:space="preserve"> como resposta ao evento de ter o solo com baixa umidade pela ativação da válvula solenoide. Neste caso, o servidor deverá enviar uma mensagem de ativação ao </w:t>
      </w:r>
      <w:proofErr w:type="spellStart"/>
      <w:r w:rsidR="008E575A">
        <w:rPr>
          <w:rFonts w:ascii="Arial" w:hAnsi="Arial" w:cs="Arial"/>
          <w:color w:val="000000"/>
        </w:rPr>
        <w:t>NodeMCU</w:t>
      </w:r>
      <w:proofErr w:type="spellEnd"/>
      <w:r w:rsidR="008E575A">
        <w:rPr>
          <w:rFonts w:ascii="Arial" w:hAnsi="Arial" w:cs="Arial"/>
          <w:color w:val="000000"/>
        </w:rPr>
        <w:t>. Por motivos de espaço e</w:t>
      </w:r>
      <w:r w:rsidR="00914987">
        <w:rPr>
          <w:rFonts w:ascii="Arial" w:hAnsi="Arial" w:cs="Arial"/>
          <w:color w:val="000000"/>
        </w:rPr>
        <w:t xml:space="preserve">ssa parte do projeto não </w:t>
      </w:r>
      <w:r w:rsidR="008E575A">
        <w:rPr>
          <w:rFonts w:ascii="Arial" w:hAnsi="Arial" w:cs="Arial"/>
          <w:color w:val="000000"/>
        </w:rPr>
        <w:t>será apresentada.</w:t>
      </w:r>
    </w:p>
    <w:p w14:paraId="474849EE" w14:textId="77777777" w:rsidR="00914987" w:rsidRPr="00B047B9" w:rsidRDefault="00914987" w:rsidP="00050F82">
      <w:pPr>
        <w:pStyle w:val="Contedodoquadro"/>
        <w:tabs>
          <w:tab w:val="left" w:pos="120"/>
        </w:tabs>
        <w:contextualSpacing/>
        <w:jc w:val="both"/>
        <w:rPr>
          <w:rFonts w:ascii="Arial" w:hAnsi="Arial" w:cs="Arial"/>
        </w:rPr>
      </w:pPr>
    </w:p>
    <w:p w14:paraId="73A282BD" w14:textId="77777777" w:rsidR="00050F82" w:rsidRDefault="00050F82" w:rsidP="004F6DE7">
      <w:pPr>
        <w:pStyle w:val="Contedodoquadro"/>
        <w:tabs>
          <w:tab w:val="left" w:pos="120"/>
        </w:tabs>
        <w:jc w:val="both"/>
      </w:pPr>
      <w:r>
        <w:rPr>
          <w:rFonts w:ascii="Arial" w:hAnsi="Arial" w:cs="Arial"/>
        </w:rPr>
        <w:br w:type="page"/>
      </w:r>
      <w:r>
        <w:rPr>
          <w:rFonts w:ascii="Arial" w:hAnsi="Arial" w:cs="Arial"/>
          <w:i/>
          <w:iCs/>
          <w:color w:val="000000"/>
          <w:u w:val="single"/>
        </w:rPr>
        <w:lastRenderedPageBreak/>
        <w:t>Protótipo do Dispositivo</w:t>
      </w:r>
    </w:p>
    <w:p w14:paraId="3C7E76E9" w14:textId="77777777" w:rsidR="00050F82" w:rsidRPr="00A26FDF" w:rsidRDefault="00050F82" w:rsidP="004F6DE7">
      <w:pPr>
        <w:pStyle w:val="Contedodoquadro"/>
        <w:spacing w:after="120"/>
        <w:ind w:firstLine="425"/>
        <w:jc w:val="both"/>
        <w:rPr>
          <w:rFonts w:ascii="Arial" w:hAnsi="Arial" w:cs="Arial"/>
          <w:i/>
          <w:iCs/>
          <w:u w:val="single"/>
        </w:rPr>
      </w:pPr>
    </w:p>
    <w:p w14:paraId="5AA491FF" w14:textId="21BD2A3E" w:rsidR="00050F82" w:rsidRDefault="00694D33" w:rsidP="004F6DE7">
      <w:pPr>
        <w:pStyle w:val="Contedodoquadro"/>
        <w:spacing w:after="240"/>
        <w:ind w:firstLine="425"/>
        <w:jc w:val="both"/>
        <w:rPr>
          <w:rFonts w:ascii="Arial" w:hAnsi="Arial" w:cs="Arial"/>
        </w:rPr>
      </w:pPr>
      <w:r>
        <w:rPr>
          <w:rFonts w:ascii="Arial" w:hAnsi="Arial" w:cs="Arial"/>
        </w:rPr>
        <w:t>Para poder viabilizar o teste do dispositivo</w:t>
      </w:r>
      <w:r w:rsidR="007C0648">
        <w:rPr>
          <w:rFonts w:ascii="Arial" w:hAnsi="Arial" w:cs="Arial"/>
        </w:rPr>
        <w:t xml:space="preserve"> de irrigação</w:t>
      </w:r>
      <w:r>
        <w:rPr>
          <w:rFonts w:ascii="Arial" w:hAnsi="Arial" w:cs="Arial"/>
        </w:rPr>
        <w:t xml:space="preserve">, foi </w:t>
      </w:r>
      <w:r w:rsidR="00050F82" w:rsidRPr="00A26FDF">
        <w:rPr>
          <w:rFonts w:ascii="Arial" w:hAnsi="Arial" w:cs="Arial"/>
        </w:rPr>
        <w:t xml:space="preserve">montado um sistema para simular </w:t>
      </w:r>
      <w:r w:rsidR="007C0648">
        <w:rPr>
          <w:rFonts w:ascii="Arial" w:hAnsi="Arial" w:cs="Arial"/>
        </w:rPr>
        <w:t xml:space="preserve">uma fonte de </w:t>
      </w:r>
      <w:r w:rsidR="00050F82" w:rsidRPr="00A26FDF">
        <w:rPr>
          <w:rFonts w:ascii="Arial" w:hAnsi="Arial" w:cs="Arial"/>
        </w:rPr>
        <w:t>água</w:t>
      </w:r>
      <w:r w:rsidR="007C0648">
        <w:rPr>
          <w:rFonts w:ascii="Arial" w:hAnsi="Arial" w:cs="Arial"/>
        </w:rPr>
        <w:t>, representado por</w:t>
      </w:r>
      <w:r w:rsidR="00050F82" w:rsidRPr="00A26FDF">
        <w:rPr>
          <w:rFonts w:ascii="Arial" w:hAnsi="Arial" w:cs="Arial"/>
        </w:rPr>
        <w:t xml:space="preserve"> </w:t>
      </w:r>
      <w:r w:rsidR="00252007" w:rsidRPr="00A26FDF">
        <w:rPr>
          <w:rFonts w:ascii="Arial" w:hAnsi="Arial" w:cs="Arial"/>
        </w:rPr>
        <w:t>um galão de 20</w:t>
      </w:r>
      <w:r w:rsidR="00252007">
        <w:rPr>
          <w:rFonts w:ascii="Arial" w:hAnsi="Arial" w:cs="Arial"/>
        </w:rPr>
        <w:t xml:space="preserve"> litros, conectado a uma mangueira</w:t>
      </w:r>
      <w:r w:rsidR="0045550E">
        <w:rPr>
          <w:rFonts w:ascii="Arial" w:hAnsi="Arial" w:cs="Arial"/>
        </w:rPr>
        <w:t>, que na sua outra extremidade foi conectada na válvula solenoide, conforme ilustrado na F</w:t>
      </w:r>
      <w:r w:rsidR="00050F82" w:rsidRPr="00A26FDF">
        <w:rPr>
          <w:rFonts w:ascii="Arial" w:hAnsi="Arial" w:cs="Arial"/>
        </w:rPr>
        <w:t xml:space="preserve">igura 17. </w:t>
      </w:r>
      <w:r w:rsidR="004F6DE7">
        <w:rPr>
          <w:rFonts w:ascii="Arial" w:hAnsi="Arial" w:cs="Arial"/>
        </w:rPr>
        <w:t xml:space="preserve">Para a construção deste protótipo o galão de </w:t>
      </w:r>
      <w:proofErr w:type="gramStart"/>
      <w:r w:rsidR="004F6DE7">
        <w:rPr>
          <w:rFonts w:ascii="Arial" w:hAnsi="Arial" w:cs="Arial"/>
        </w:rPr>
        <w:t>agua</w:t>
      </w:r>
      <w:proofErr w:type="gramEnd"/>
      <w:r w:rsidR="004F6DE7">
        <w:rPr>
          <w:rFonts w:ascii="Arial" w:hAnsi="Arial" w:cs="Arial"/>
        </w:rPr>
        <w:t xml:space="preserve"> foi perfurado e a mangueira fixada ao galão e à válvula utilizando como material de vedação massa </w:t>
      </w:r>
      <w:proofErr w:type="spellStart"/>
      <w:r w:rsidR="004F6DE7">
        <w:rPr>
          <w:rFonts w:ascii="Arial" w:hAnsi="Arial" w:cs="Arial"/>
        </w:rPr>
        <w:t>durepoxi</w:t>
      </w:r>
      <w:proofErr w:type="spellEnd"/>
      <w:r w:rsidR="004F6DE7">
        <w:rPr>
          <w:rFonts w:ascii="Arial" w:hAnsi="Arial" w:cs="Arial"/>
        </w:rPr>
        <w:t>, que funcionou perfeitamente com quase nenhum vazamento de agua.</w:t>
      </w:r>
    </w:p>
    <w:p w14:paraId="6F0EAC49" w14:textId="77777777" w:rsidR="00050F82" w:rsidRPr="00A26FDF" w:rsidRDefault="00050F82" w:rsidP="00050F82">
      <w:pPr>
        <w:pStyle w:val="Contedodoquadro"/>
        <w:spacing w:after="120"/>
        <w:ind w:left="284"/>
        <w:jc w:val="center"/>
        <w:rPr>
          <w:rFonts w:ascii="Arial" w:hAnsi="Arial" w:cs="Arial"/>
          <w:i/>
          <w:iCs/>
          <w:u w:val="single"/>
        </w:rPr>
      </w:pPr>
      <w:r>
        <w:rPr>
          <w:noProof/>
        </w:rPr>
        <w:drawing>
          <wp:inline distT="0" distB="0" distL="0" distR="0" wp14:anchorId="10E61AE8" wp14:editId="67ECD1B1">
            <wp:extent cx="2376000" cy="3164400"/>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6000" cy="3164400"/>
                    </a:xfrm>
                    <a:prstGeom prst="rect">
                      <a:avLst/>
                    </a:prstGeom>
                    <a:solidFill>
                      <a:srgbClr val="FFFFFF"/>
                    </a:solidFill>
                    <a:ln>
                      <a:noFill/>
                    </a:ln>
                  </pic:spPr>
                </pic:pic>
              </a:graphicData>
            </a:graphic>
          </wp:inline>
        </w:drawing>
      </w:r>
    </w:p>
    <w:p w14:paraId="20F45B7E" w14:textId="77777777" w:rsidR="00050F82" w:rsidRDefault="00050F82" w:rsidP="00050F82">
      <w:pPr>
        <w:pStyle w:val="Contedodoquadro"/>
        <w:tabs>
          <w:tab w:val="left" w:pos="120"/>
        </w:tabs>
        <w:contextualSpacing/>
        <w:jc w:val="center"/>
      </w:pPr>
      <w:r>
        <w:rPr>
          <w:rFonts w:ascii="Arial" w:hAnsi="Arial" w:cs="Arial"/>
          <w:b/>
          <w:color w:val="000000"/>
          <w:sz w:val="22"/>
          <w:szCs w:val="22"/>
        </w:rPr>
        <w:t xml:space="preserve">Figura 17 – </w:t>
      </w:r>
      <w:r>
        <w:rPr>
          <w:rFonts w:ascii="Arial" w:hAnsi="Arial" w:cs="Arial"/>
          <w:color w:val="000000"/>
          <w:sz w:val="22"/>
          <w:szCs w:val="22"/>
        </w:rPr>
        <w:t>Protótipo do Sistema de Irrigação – Fonte: A autora</w:t>
      </w:r>
    </w:p>
    <w:p w14:paraId="5966A4B3" w14:textId="77777777" w:rsidR="00050F82" w:rsidRPr="00A26FDF" w:rsidRDefault="00050F82" w:rsidP="00050F82">
      <w:pPr>
        <w:pStyle w:val="Contedodoquadro"/>
        <w:ind w:left="283"/>
        <w:jc w:val="both"/>
        <w:rPr>
          <w:rFonts w:ascii="Arial" w:hAnsi="Arial" w:cs="Arial"/>
          <w:i/>
          <w:iCs/>
          <w:u w:val="single"/>
        </w:rPr>
      </w:pPr>
    </w:p>
    <w:p w14:paraId="51C93C25" w14:textId="0BFFF550" w:rsidR="00050F82" w:rsidRDefault="00050F82" w:rsidP="00050F82">
      <w:pPr>
        <w:pStyle w:val="Contedodoquadro"/>
        <w:spacing w:after="120"/>
        <w:ind w:firstLine="425"/>
        <w:jc w:val="both"/>
      </w:pPr>
      <w:r>
        <w:rPr>
          <w:rFonts w:ascii="Arial" w:hAnsi="Arial" w:cs="Arial"/>
          <w:color w:val="000000"/>
        </w:rPr>
        <w:tab/>
      </w:r>
      <w:r w:rsidR="004F6DE7">
        <w:rPr>
          <w:rFonts w:ascii="Arial" w:hAnsi="Arial" w:cs="Arial"/>
          <w:color w:val="000000"/>
        </w:rPr>
        <w:t>Com o galão cheio pela metade, o</w:t>
      </w:r>
      <w:r w:rsidR="004F6DE7" w:rsidRPr="00A26FDF">
        <w:rPr>
          <w:rFonts w:ascii="Arial" w:hAnsi="Arial" w:cs="Arial"/>
        </w:rPr>
        <w:t xml:space="preserve"> protótipo </w:t>
      </w:r>
      <w:r w:rsidR="00991BE3">
        <w:rPr>
          <w:rFonts w:ascii="Arial" w:hAnsi="Arial" w:cs="Arial"/>
        </w:rPr>
        <w:t xml:space="preserve">mostrou funcionamento adequado. Sempre que energizada, </w:t>
      </w:r>
      <w:r w:rsidR="004F6DE7" w:rsidRPr="00A26FDF">
        <w:rPr>
          <w:rFonts w:ascii="Arial" w:hAnsi="Arial" w:cs="Arial"/>
        </w:rPr>
        <w:t xml:space="preserve">a válvula </w:t>
      </w:r>
      <w:r w:rsidR="00991BE3">
        <w:rPr>
          <w:rFonts w:ascii="Arial" w:hAnsi="Arial" w:cs="Arial"/>
        </w:rPr>
        <w:t>solenoide liberou a passagem de água, como mostra a imagem da F</w:t>
      </w:r>
      <w:r>
        <w:rPr>
          <w:rFonts w:ascii="Arial" w:hAnsi="Arial" w:cs="Arial"/>
          <w:color w:val="000000"/>
        </w:rPr>
        <w:t>igura 18</w:t>
      </w:r>
      <w:r w:rsidR="00991BE3">
        <w:rPr>
          <w:rFonts w:ascii="Arial" w:hAnsi="Arial" w:cs="Arial"/>
          <w:color w:val="000000"/>
        </w:rPr>
        <w:t>. Embora o volume de água liberado fosse adequado para regar a planta, observa-se que outras aplicações podem demandar uma bomba de agua para aumentar o fluxo.</w:t>
      </w:r>
    </w:p>
    <w:p w14:paraId="30153E78" w14:textId="77777777" w:rsidR="00050F82" w:rsidRPr="00A26FDF" w:rsidRDefault="00050F82" w:rsidP="00050F82">
      <w:pPr>
        <w:pStyle w:val="Contedodoquadro"/>
        <w:spacing w:after="120"/>
        <w:ind w:left="284"/>
        <w:jc w:val="center"/>
        <w:rPr>
          <w:rFonts w:ascii="Arial" w:hAnsi="Arial" w:cs="Arial"/>
        </w:rPr>
      </w:pPr>
      <w:r>
        <w:rPr>
          <w:noProof/>
        </w:rPr>
        <w:drawing>
          <wp:inline distT="0" distB="0" distL="0" distR="0" wp14:anchorId="13B4E03A" wp14:editId="50A8BB8D">
            <wp:extent cx="3027600" cy="2271600"/>
            <wp:effectExtent l="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7600" cy="2271600"/>
                    </a:xfrm>
                    <a:prstGeom prst="rect">
                      <a:avLst/>
                    </a:prstGeom>
                    <a:solidFill>
                      <a:srgbClr val="FFFFFF"/>
                    </a:solidFill>
                    <a:ln>
                      <a:noFill/>
                    </a:ln>
                  </pic:spPr>
                </pic:pic>
              </a:graphicData>
            </a:graphic>
          </wp:inline>
        </w:drawing>
      </w:r>
    </w:p>
    <w:p w14:paraId="3A0A5211" w14:textId="77777777" w:rsidR="00050F82" w:rsidRDefault="00050F82" w:rsidP="00050F82">
      <w:pPr>
        <w:pStyle w:val="Contedodoquadro"/>
        <w:tabs>
          <w:tab w:val="left" w:pos="120"/>
        </w:tabs>
        <w:contextualSpacing/>
        <w:jc w:val="center"/>
      </w:pPr>
      <w:r>
        <w:rPr>
          <w:rFonts w:ascii="Arial" w:hAnsi="Arial" w:cs="Arial"/>
          <w:b/>
          <w:color w:val="000000"/>
          <w:sz w:val="22"/>
          <w:szCs w:val="22"/>
        </w:rPr>
        <w:t xml:space="preserve">Figura 18 – </w:t>
      </w:r>
      <w:r>
        <w:rPr>
          <w:rFonts w:ascii="Arial" w:hAnsi="Arial" w:cs="Arial"/>
          <w:color w:val="000000"/>
          <w:sz w:val="22"/>
          <w:szCs w:val="22"/>
        </w:rPr>
        <w:t>Protótipo do Sistema de Irrigação – Fonte: A autora</w:t>
      </w:r>
    </w:p>
    <w:p w14:paraId="17E695B2" w14:textId="76306E82" w:rsidR="00050F82" w:rsidRPr="00515EDA" w:rsidRDefault="00050F82" w:rsidP="00050F82">
      <w:pPr>
        <w:pStyle w:val="Contedodoquadro"/>
        <w:spacing w:after="240"/>
        <w:jc w:val="both"/>
        <w:rPr>
          <w:rFonts w:ascii="Arial" w:hAnsi="Arial" w:cs="Arial"/>
        </w:rPr>
      </w:pPr>
      <w:r>
        <w:rPr>
          <w:rFonts w:ascii="Arial" w:hAnsi="Arial" w:cs="Arial"/>
          <w:i/>
          <w:iCs/>
          <w:u w:val="single"/>
        </w:rPr>
        <w:br w:type="page"/>
      </w:r>
      <w:r>
        <w:rPr>
          <w:rFonts w:ascii="Arial" w:hAnsi="Arial" w:cs="Arial"/>
          <w:b/>
          <w:color w:val="000000"/>
        </w:rPr>
        <w:lastRenderedPageBreak/>
        <w:t>5.</w:t>
      </w:r>
      <w:r w:rsidR="00342ADC">
        <w:rPr>
          <w:rFonts w:ascii="Arial" w:hAnsi="Arial" w:cs="Arial"/>
          <w:b/>
          <w:color w:val="000000"/>
        </w:rPr>
        <w:t>3</w:t>
      </w:r>
      <w:r>
        <w:rPr>
          <w:rFonts w:ascii="Arial" w:hAnsi="Arial" w:cs="Arial"/>
          <w:b/>
          <w:color w:val="000000"/>
        </w:rPr>
        <w:t>.-</w:t>
      </w:r>
      <w:r>
        <w:rPr>
          <w:rFonts w:ascii="Arial" w:hAnsi="Arial" w:cs="Arial"/>
          <w:b/>
          <w:bCs/>
          <w:color w:val="000000"/>
        </w:rPr>
        <w:t xml:space="preserve"> </w:t>
      </w:r>
      <w:r w:rsidR="00693E0B">
        <w:rPr>
          <w:rFonts w:ascii="Arial" w:hAnsi="Arial" w:cs="Arial"/>
          <w:b/>
          <w:bCs/>
          <w:color w:val="000000"/>
        </w:rPr>
        <w:t>Testes de comunicação com o</w:t>
      </w:r>
      <w:r>
        <w:rPr>
          <w:rFonts w:ascii="Arial" w:hAnsi="Arial" w:cs="Arial"/>
          <w:b/>
          <w:bCs/>
          <w:color w:val="000000"/>
        </w:rPr>
        <w:t xml:space="preserve"> Braço Robótico</w:t>
      </w:r>
    </w:p>
    <w:p w14:paraId="0409936D" w14:textId="0C96B693" w:rsidR="00050F82" w:rsidRPr="00B047B9" w:rsidRDefault="00693E0B" w:rsidP="00050F82">
      <w:pPr>
        <w:spacing w:after="120"/>
        <w:ind w:firstLine="426"/>
        <w:jc w:val="both"/>
        <w:rPr>
          <w:rFonts w:ascii="Arial" w:hAnsi="Arial" w:cs="Arial"/>
        </w:rPr>
      </w:pPr>
      <w:r>
        <w:rPr>
          <w:rFonts w:ascii="Arial" w:hAnsi="Arial" w:cs="Arial"/>
          <w:color w:val="000000"/>
        </w:rPr>
        <w:t>Paralelamente aos trabalhos descritos anteriormente, foram realizados alguns testes de comunicação remota com o dispositivo do</w:t>
      </w:r>
      <w:r w:rsidR="00050F82">
        <w:rPr>
          <w:rFonts w:ascii="Arial" w:hAnsi="Arial" w:cs="Arial"/>
          <w:color w:val="000000"/>
        </w:rPr>
        <w:t xml:space="preserve"> braço robótico, desenvolvido no primeiro ano da Iniciação Científica, </w:t>
      </w:r>
      <w:r>
        <w:rPr>
          <w:rFonts w:ascii="Arial" w:hAnsi="Arial" w:cs="Arial"/>
          <w:color w:val="000000"/>
        </w:rPr>
        <w:t>e</w:t>
      </w:r>
      <w:r w:rsidR="00050F82">
        <w:rPr>
          <w:rFonts w:ascii="Arial" w:hAnsi="Arial" w:cs="Arial"/>
          <w:color w:val="000000"/>
        </w:rPr>
        <w:t xml:space="preserve"> composto por quatro servo motores controlados através de módulos </w:t>
      </w:r>
      <w:r w:rsidR="00050F82">
        <w:rPr>
          <w:rFonts w:ascii="Arial" w:hAnsi="Arial" w:cs="Arial"/>
          <w:i/>
          <w:iCs/>
          <w:color w:val="000000"/>
        </w:rPr>
        <w:t xml:space="preserve">joysticks. </w:t>
      </w:r>
      <w:r w:rsidRPr="00693E0B">
        <w:rPr>
          <w:rFonts w:ascii="Arial" w:hAnsi="Arial" w:cs="Arial"/>
          <w:iCs/>
          <w:color w:val="000000"/>
        </w:rPr>
        <w:t>Como proposta</w:t>
      </w:r>
      <w:r w:rsidRPr="00693E0B">
        <w:rPr>
          <w:rFonts w:ascii="Arial" w:hAnsi="Arial" w:cs="Arial"/>
          <w:color w:val="000000"/>
        </w:rPr>
        <w:t xml:space="preserve"> </w:t>
      </w:r>
      <w:r>
        <w:rPr>
          <w:rFonts w:ascii="Arial" w:hAnsi="Arial" w:cs="Arial"/>
          <w:color w:val="000000"/>
        </w:rPr>
        <w:t xml:space="preserve">de melhoria, pretende-se </w:t>
      </w:r>
      <w:r w:rsidR="00050F82">
        <w:rPr>
          <w:rFonts w:ascii="Arial" w:hAnsi="Arial" w:cs="Arial"/>
          <w:color w:val="000000"/>
        </w:rPr>
        <w:t>mudar esse controle para que seja feito via internet, através de algum dispositivo como computador ou celular. Para isso, foram feitos alguns testes a fim de descobrir qual a placa ideal nesse caso.</w:t>
      </w:r>
    </w:p>
    <w:p w14:paraId="0CBEFEE1" w14:textId="77777777" w:rsidR="009513BE" w:rsidRDefault="00050F82" w:rsidP="00050F82">
      <w:pPr>
        <w:spacing w:after="120"/>
        <w:ind w:firstLine="425"/>
        <w:jc w:val="both"/>
        <w:rPr>
          <w:rFonts w:ascii="Arial" w:hAnsi="Arial" w:cs="Arial"/>
          <w:color w:val="000000"/>
        </w:rPr>
      </w:pPr>
      <w:r>
        <w:rPr>
          <w:rFonts w:ascii="Arial" w:hAnsi="Arial" w:cs="Arial"/>
          <w:color w:val="000000"/>
        </w:rPr>
        <w:t>Inicialmente foi estudada e testada a</w:t>
      </w:r>
      <w:r w:rsidR="00693E0B">
        <w:rPr>
          <w:rFonts w:ascii="Arial" w:hAnsi="Arial" w:cs="Arial"/>
          <w:color w:val="000000"/>
        </w:rPr>
        <w:t xml:space="preserve"> placa </w:t>
      </w:r>
      <w:r>
        <w:rPr>
          <w:rFonts w:ascii="Arial" w:hAnsi="Arial" w:cs="Arial"/>
          <w:color w:val="000000"/>
        </w:rPr>
        <w:t xml:space="preserve">ESP8266 ESP-01 e, logo no início do processo foi observado que para uso dessa placa, é preciso que nela seja gravado um firmware para que seja possível a conexão à rede WiFi e que ela seja utilizada junto ao Arduino. </w:t>
      </w:r>
    </w:p>
    <w:p w14:paraId="7E697431" w14:textId="3AF65674" w:rsidR="00050F82" w:rsidRPr="00B047B9" w:rsidRDefault="00050F82" w:rsidP="009513BE">
      <w:pPr>
        <w:spacing w:after="120"/>
        <w:ind w:firstLine="425"/>
        <w:jc w:val="both"/>
        <w:rPr>
          <w:rFonts w:ascii="Arial" w:hAnsi="Arial" w:cs="Arial"/>
        </w:rPr>
      </w:pPr>
      <w:r>
        <w:rPr>
          <w:rFonts w:ascii="Arial" w:hAnsi="Arial" w:cs="Arial"/>
          <w:color w:val="000000"/>
        </w:rPr>
        <w:t xml:space="preserve">Nesse momento foi necessário o uso do Adaptador USB para Módulo ESP8266, descrito na sessão 4.2. </w:t>
      </w:r>
      <w:r w:rsidR="00693E0B">
        <w:rPr>
          <w:rFonts w:ascii="Arial" w:hAnsi="Arial" w:cs="Arial"/>
          <w:color w:val="000000"/>
        </w:rPr>
        <w:t>Após alguns testes, verificou-se que o</w:t>
      </w:r>
      <w:r>
        <w:rPr>
          <w:rFonts w:ascii="Arial" w:hAnsi="Arial" w:cs="Arial"/>
          <w:color w:val="000000"/>
        </w:rPr>
        <w:t xml:space="preserve"> adaptador, </w:t>
      </w:r>
      <w:r w:rsidR="009513BE">
        <w:rPr>
          <w:rFonts w:ascii="Arial" w:hAnsi="Arial" w:cs="Arial"/>
          <w:color w:val="000000"/>
        </w:rPr>
        <w:t xml:space="preserve">na forma como comercializado, </w:t>
      </w:r>
      <w:r w:rsidR="00693E0B">
        <w:rPr>
          <w:rFonts w:ascii="Arial" w:hAnsi="Arial" w:cs="Arial"/>
          <w:color w:val="000000"/>
        </w:rPr>
        <w:t xml:space="preserve">somente </w:t>
      </w:r>
      <w:r>
        <w:rPr>
          <w:rFonts w:ascii="Arial" w:hAnsi="Arial" w:cs="Arial"/>
          <w:color w:val="000000"/>
        </w:rPr>
        <w:t>pode ser utilizado para conectar a placa ao computador</w:t>
      </w:r>
      <w:r w:rsidR="009513BE">
        <w:rPr>
          <w:rFonts w:ascii="Arial" w:hAnsi="Arial" w:cs="Arial"/>
          <w:color w:val="000000"/>
        </w:rPr>
        <w:t>. No entanto, para poder</w:t>
      </w:r>
      <w:r>
        <w:rPr>
          <w:rFonts w:ascii="Arial" w:hAnsi="Arial" w:cs="Arial"/>
          <w:color w:val="000000"/>
        </w:rPr>
        <w:t xml:space="preserve"> programá-la</w:t>
      </w:r>
      <w:r w:rsidR="009513BE">
        <w:rPr>
          <w:rFonts w:ascii="Arial" w:hAnsi="Arial" w:cs="Arial"/>
          <w:color w:val="000000"/>
        </w:rPr>
        <w:t xml:space="preserve"> e necessária a conexão d</w:t>
      </w:r>
      <w:r>
        <w:rPr>
          <w:rFonts w:ascii="Arial" w:hAnsi="Arial" w:cs="Arial"/>
          <w:color w:val="000000"/>
        </w:rPr>
        <w:t>os pinos GND e GPIO0, através de um fio com uma ponta soldada em cada um deles, conforme a figura 16.</w:t>
      </w:r>
      <w:r>
        <w:rPr>
          <w:rFonts w:ascii="Arial" w:hAnsi="Arial" w:cs="Arial"/>
          <w:color w:val="000000"/>
          <w:lang w:eastAsia="pt-BR"/>
        </w:rPr>
        <w:t xml:space="preserve"> </w:t>
      </w:r>
      <w:r w:rsidR="009513BE">
        <w:rPr>
          <w:rFonts w:ascii="Arial" w:hAnsi="Arial" w:cs="Arial"/>
          <w:color w:val="000000"/>
          <w:lang w:eastAsia="pt-BR"/>
        </w:rPr>
        <w:t>Somente com essa</w:t>
      </w:r>
      <w:r>
        <w:rPr>
          <w:rFonts w:ascii="Arial" w:hAnsi="Arial" w:cs="Arial"/>
          <w:color w:val="000000"/>
          <w:lang w:eastAsia="pt-BR"/>
        </w:rPr>
        <w:t xml:space="preserve"> alteração no hardware</w:t>
      </w:r>
      <w:r w:rsidR="009513BE">
        <w:rPr>
          <w:rFonts w:ascii="Arial" w:hAnsi="Arial" w:cs="Arial"/>
          <w:color w:val="000000"/>
          <w:lang w:eastAsia="pt-BR"/>
        </w:rPr>
        <w:t xml:space="preserve"> é possível</w:t>
      </w:r>
      <w:r>
        <w:rPr>
          <w:rFonts w:ascii="Arial" w:hAnsi="Arial" w:cs="Arial"/>
          <w:color w:val="000000"/>
          <w:lang w:eastAsia="pt-BR"/>
        </w:rPr>
        <w:t xml:space="preserve"> ativar o modo programação da </w:t>
      </w:r>
      <w:r w:rsidR="009513BE">
        <w:rPr>
          <w:rFonts w:ascii="Arial" w:hAnsi="Arial" w:cs="Arial"/>
          <w:color w:val="000000"/>
          <w:lang w:eastAsia="pt-BR"/>
        </w:rPr>
        <w:t xml:space="preserve">placa </w:t>
      </w:r>
      <w:r>
        <w:rPr>
          <w:rFonts w:ascii="Arial" w:hAnsi="Arial" w:cs="Arial"/>
          <w:color w:val="000000"/>
          <w:lang w:eastAsia="pt-BR"/>
        </w:rPr>
        <w:t>ESP-01.</w:t>
      </w:r>
    </w:p>
    <w:p w14:paraId="2E9B7376" w14:textId="77777777" w:rsidR="00050F82" w:rsidRDefault="00050F82" w:rsidP="009513BE">
      <w:pPr>
        <w:ind w:left="284" w:firstLine="425"/>
        <w:jc w:val="both"/>
        <w:rPr>
          <w:rFonts w:ascii="Arial" w:hAnsi="Arial" w:cs="Arial"/>
          <w:color w:val="000000"/>
        </w:rPr>
      </w:pPr>
    </w:p>
    <w:p w14:paraId="1CA952DB" w14:textId="77777777" w:rsidR="00050F82" w:rsidRDefault="00050F82" w:rsidP="00050F82">
      <w:pPr>
        <w:spacing w:after="120"/>
        <w:ind w:left="284" w:firstLine="425"/>
        <w:jc w:val="center"/>
        <w:rPr>
          <w:rFonts w:ascii="Arial" w:hAnsi="Arial" w:cs="Arial"/>
          <w:color w:val="000000"/>
        </w:rPr>
      </w:pPr>
      <w:r>
        <w:rPr>
          <w:rFonts w:ascii="Arial" w:hAnsi="Arial" w:cs="Arial"/>
          <w:noProof/>
          <w:color w:val="000000"/>
          <w:lang w:eastAsia="pt-BR"/>
        </w:rPr>
        <w:drawing>
          <wp:inline distT="0" distB="0" distL="0" distR="0" wp14:anchorId="4472FA61" wp14:editId="09FC408C">
            <wp:extent cx="2600325" cy="11906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0325" cy="1190625"/>
                    </a:xfrm>
                    <a:prstGeom prst="rect">
                      <a:avLst/>
                    </a:prstGeom>
                    <a:solidFill>
                      <a:srgbClr val="FFFFFF"/>
                    </a:solidFill>
                    <a:ln>
                      <a:noFill/>
                    </a:ln>
                  </pic:spPr>
                </pic:pic>
              </a:graphicData>
            </a:graphic>
          </wp:inline>
        </w:drawing>
      </w:r>
    </w:p>
    <w:p w14:paraId="26DC5EFF" w14:textId="77777777" w:rsidR="00050F82" w:rsidRDefault="00050F82" w:rsidP="00050F82">
      <w:pPr>
        <w:jc w:val="center"/>
        <w:rPr>
          <w:rFonts w:ascii="Arial" w:hAnsi="Arial" w:cs="Arial"/>
          <w:color w:val="000000"/>
          <w:sz w:val="22"/>
          <w:szCs w:val="22"/>
        </w:rPr>
      </w:pPr>
      <w:r>
        <w:rPr>
          <w:rFonts w:ascii="Arial" w:hAnsi="Arial" w:cs="Arial"/>
          <w:b/>
          <w:color w:val="000000"/>
          <w:sz w:val="22"/>
          <w:szCs w:val="22"/>
        </w:rPr>
        <w:t xml:space="preserve">Figura 19 – </w:t>
      </w:r>
      <w:r>
        <w:rPr>
          <w:rFonts w:ascii="Arial" w:hAnsi="Arial" w:cs="Arial"/>
          <w:color w:val="000000"/>
          <w:sz w:val="22"/>
          <w:szCs w:val="22"/>
        </w:rPr>
        <w:t>Adaptador USB com modo de</w:t>
      </w:r>
    </w:p>
    <w:p w14:paraId="6F352264" w14:textId="77777777" w:rsidR="00050F82" w:rsidRDefault="00050F82" w:rsidP="00050F82">
      <w:pPr>
        <w:jc w:val="center"/>
        <w:rPr>
          <w:rFonts w:ascii="Arial" w:hAnsi="Arial" w:cs="Arial"/>
          <w:color w:val="000000"/>
          <w:sz w:val="22"/>
          <w:szCs w:val="22"/>
        </w:rPr>
      </w:pPr>
      <w:r>
        <w:rPr>
          <w:rFonts w:ascii="Arial" w:hAnsi="Arial" w:cs="Arial"/>
          <w:color w:val="000000"/>
          <w:sz w:val="22"/>
          <w:szCs w:val="22"/>
        </w:rPr>
        <w:t>programação ativado – Fonte: A autora</w:t>
      </w:r>
    </w:p>
    <w:p w14:paraId="64755AA6" w14:textId="77777777" w:rsidR="00050F82" w:rsidRDefault="00050F82" w:rsidP="00050F82">
      <w:pPr>
        <w:jc w:val="both"/>
      </w:pPr>
    </w:p>
    <w:p w14:paraId="05238A1E" w14:textId="3054E359" w:rsidR="00050F82" w:rsidRDefault="00050F82" w:rsidP="009513BE">
      <w:pPr>
        <w:spacing w:after="120"/>
        <w:ind w:firstLine="425"/>
        <w:jc w:val="both"/>
      </w:pPr>
      <w:r>
        <w:rPr>
          <w:rFonts w:ascii="Arial" w:hAnsi="Arial" w:cs="Arial"/>
          <w:color w:val="000000"/>
        </w:rPr>
        <w:t>Uma vez ativado o modo programação, basta conectar o adaptador ao computador e fazer a instalação do firmware desejado, de acordo com [13] e [14]. São diversos os comandos AT disponíveis, mas os necessários para esse caso foram os que permitem fazer a configuração WiF</w:t>
      </w:r>
      <w:r w:rsidR="009513BE">
        <w:rPr>
          <w:rFonts w:ascii="Arial" w:hAnsi="Arial" w:cs="Arial"/>
          <w:color w:val="000000"/>
        </w:rPr>
        <w:t>i</w:t>
      </w:r>
      <w:r>
        <w:rPr>
          <w:rFonts w:ascii="Arial" w:hAnsi="Arial" w:cs="Arial"/>
          <w:color w:val="000000"/>
        </w:rPr>
        <w:t xml:space="preserve"> através do monitor serial da IDE do Arduino. São eles:  AT+GMR para verificar a versão do firmware instalada, AT+CWMODE? Para verificar em </w:t>
      </w:r>
      <w:r w:rsidR="009513BE">
        <w:rPr>
          <w:rFonts w:ascii="Arial" w:hAnsi="Arial" w:cs="Arial"/>
          <w:color w:val="000000"/>
        </w:rPr>
        <w:t xml:space="preserve">que </w:t>
      </w:r>
      <w:r>
        <w:rPr>
          <w:rFonts w:ascii="Arial" w:hAnsi="Arial" w:cs="Arial"/>
          <w:color w:val="000000"/>
        </w:rPr>
        <w:t>modo a placa está trabalhando, AT+CWLAP para fazer a conexão à rede, e por último, AT+CIFSR para verificar o número de IP fornecido pela rede.</w:t>
      </w:r>
    </w:p>
    <w:p w14:paraId="3F766562" w14:textId="592D2E8A" w:rsidR="00050F82" w:rsidRDefault="00050F82" w:rsidP="00050F82">
      <w:pPr>
        <w:spacing w:after="120"/>
        <w:ind w:firstLine="426"/>
        <w:jc w:val="both"/>
      </w:pPr>
      <w:r>
        <w:rPr>
          <w:rFonts w:ascii="Arial" w:hAnsi="Arial" w:cs="Arial"/>
          <w:color w:val="000000"/>
        </w:rPr>
        <w:t xml:space="preserve">Essa etapa de configuração foi </w:t>
      </w:r>
      <w:proofErr w:type="gramStart"/>
      <w:r>
        <w:rPr>
          <w:rFonts w:ascii="Arial" w:hAnsi="Arial" w:cs="Arial"/>
          <w:color w:val="000000"/>
        </w:rPr>
        <w:t>bem sucedida</w:t>
      </w:r>
      <w:proofErr w:type="gramEnd"/>
      <w:r>
        <w:rPr>
          <w:rFonts w:ascii="Arial" w:hAnsi="Arial" w:cs="Arial"/>
          <w:color w:val="000000"/>
        </w:rPr>
        <w:t>, mas toda vez que o ESP-01 era desconectada do computador, todas as informações gravadas na placa era</w:t>
      </w:r>
      <w:r w:rsidR="009513BE">
        <w:rPr>
          <w:rFonts w:ascii="Arial" w:hAnsi="Arial" w:cs="Arial"/>
          <w:color w:val="000000"/>
        </w:rPr>
        <w:t>m</w:t>
      </w:r>
      <w:r>
        <w:rPr>
          <w:rFonts w:ascii="Arial" w:hAnsi="Arial" w:cs="Arial"/>
          <w:color w:val="000000"/>
        </w:rPr>
        <w:t xml:space="preserve"> apagadas, impedindo continuar com sua utilização.</w:t>
      </w:r>
    </w:p>
    <w:p w14:paraId="6AAB0655" w14:textId="3E1EDF05" w:rsidR="009513BE" w:rsidRDefault="00050F82" w:rsidP="00050F82">
      <w:pPr>
        <w:spacing w:after="120"/>
        <w:ind w:firstLine="426"/>
        <w:jc w:val="both"/>
        <w:rPr>
          <w:rFonts w:ascii="Arial" w:hAnsi="Arial" w:cs="Arial"/>
          <w:color w:val="000000"/>
        </w:rPr>
      </w:pPr>
      <w:r>
        <w:rPr>
          <w:rFonts w:ascii="Arial" w:hAnsi="Arial" w:cs="Arial"/>
          <w:color w:val="000000"/>
        </w:rPr>
        <w:t xml:space="preserve">Por isso, em consenso com o orientador, foi decido que, </w:t>
      </w:r>
      <w:r w:rsidR="009513BE">
        <w:rPr>
          <w:rFonts w:ascii="Arial" w:hAnsi="Arial" w:cs="Arial"/>
          <w:color w:val="000000"/>
        </w:rPr>
        <w:t xml:space="preserve">apesar da placa </w:t>
      </w:r>
      <w:r w:rsidR="009513BE">
        <w:rPr>
          <w:rFonts w:ascii="Arial" w:hAnsi="Arial" w:cs="Arial"/>
          <w:color w:val="000000"/>
        </w:rPr>
        <w:t>ESP-01</w:t>
      </w:r>
      <w:r w:rsidR="009513BE">
        <w:rPr>
          <w:rFonts w:ascii="Arial" w:hAnsi="Arial" w:cs="Arial"/>
          <w:color w:val="000000"/>
        </w:rPr>
        <w:t xml:space="preserve"> ser uma opção mais económica, ela não parece ser uma opção prática e confiável. Além disso, </w:t>
      </w:r>
      <w:r>
        <w:rPr>
          <w:rFonts w:ascii="Arial" w:hAnsi="Arial" w:cs="Arial"/>
          <w:color w:val="000000"/>
        </w:rPr>
        <w:t xml:space="preserve">por já ter sido usado no projeto principal </w:t>
      </w:r>
      <w:r w:rsidR="009513BE">
        <w:rPr>
          <w:rFonts w:ascii="Arial" w:hAnsi="Arial" w:cs="Arial"/>
          <w:color w:val="000000"/>
        </w:rPr>
        <w:t xml:space="preserve">da </w:t>
      </w:r>
      <w:r>
        <w:rPr>
          <w:rFonts w:ascii="Arial" w:hAnsi="Arial" w:cs="Arial"/>
          <w:color w:val="000000"/>
        </w:rPr>
        <w:t xml:space="preserve">Planta </w:t>
      </w:r>
      <w:proofErr w:type="spellStart"/>
      <w:r>
        <w:rPr>
          <w:rFonts w:ascii="Arial" w:hAnsi="Arial" w:cs="Arial"/>
          <w:color w:val="000000"/>
        </w:rPr>
        <w:t>IoT</w:t>
      </w:r>
      <w:proofErr w:type="spellEnd"/>
      <w:r>
        <w:rPr>
          <w:rFonts w:ascii="Arial" w:hAnsi="Arial" w:cs="Arial"/>
          <w:color w:val="000000"/>
        </w:rPr>
        <w:t xml:space="preserve"> e, por ter funcionado corretamente, o </w:t>
      </w:r>
      <w:proofErr w:type="spellStart"/>
      <w:r>
        <w:rPr>
          <w:rFonts w:ascii="Arial" w:hAnsi="Arial" w:cs="Arial"/>
          <w:color w:val="000000"/>
        </w:rPr>
        <w:t>NodeMCU</w:t>
      </w:r>
      <w:proofErr w:type="spellEnd"/>
      <w:r>
        <w:rPr>
          <w:rFonts w:ascii="Arial" w:hAnsi="Arial" w:cs="Arial"/>
          <w:color w:val="000000"/>
        </w:rPr>
        <w:t xml:space="preserve"> </w:t>
      </w:r>
      <w:r w:rsidR="009513BE">
        <w:rPr>
          <w:rFonts w:ascii="Arial" w:hAnsi="Arial" w:cs="Arial"/>
          <w:color w:val="000000"/>
        </w:rPr>
        <w:t>se traduz n</w:t>
      </w:r>
      <w:r>
        <w:rPr>
          <w:rFonts w:ascii="Arial" w:hAnsi="Arial" w:cs="Arial"/>
          <w:color w:val="000000"/>
        </w:rPr>
        <w:t>a melhor opção para controle dos servos, visto que ficaríamos muito tempo presos à uma única placa, sem sucesso.</w:t>
      </w:r>
    </w:p>
    <w:p w14:paraId="3C1C3B31" w14:textId="35A92545" w:rsidR="00050F82" w:rsidRDefault="009513BE" w:rsidP="00050F82">
      <w:pPr>
        <w:spacing w:after="120"/>
        <w:ind w:firstLine="426"/>
        <w:jc w:val="both"/>
      </w:pPr>
      <w:r>
        <w:rPr>
          <w:rFonts w:ascii="Arial" w:hAnsi="Arial" w:cs="Arial"/>
          <w:color w:val="000000"/>
        </w:rPr>
        <w:lastRenderedPageBreak/>
        <w:t xml:space="preserve">Na continuação </w:t>
      </w:r>
      <w:r w:rsidR="00050F82">
        <w:rPr>
          <w:rFonts w:ascii="Arial" w:hAnsi="Arial" w:cs="Arial"/>
          <w:color w:val="000000"/>
        </w:rPr>
        <w:t xml:space="preserve">das pesquisas, foi visto que só seria possível controlar um único servo utilizando </w:t>
      </w:r>
      <w:r>
        <w:rPr>
          <w:rFonts w:ascii="Arial" w:hAnsi="Arial" w:cs="Arial"/>
          <w:color w:val="000000"/>
        </w:rPr>
        <w:t xml:space="preserve">a placa </w:t>
      </w:r>
      <w:proofErr w:type="spellStart"/>
      <w:r w:rsidR="00050F82">
        <w:rPr>
          <w:rFonts w:ascii="Arial" w:hAnsi="Arial" w:cs="Arial"/>
          <w:color w:val="000000"/>
        </w:rPr>
        <w:t>NodeMCU</w:t>
      </w:r>
      <w:proofErr w:type="spellEnd"/>
      <w:r w:rsidR="00050F82">
        <w:rPr>
          <w:rFonts w:ascii="Arial" w:hAnsi="Arial" w:cs="Arial"/>
          <w:color w:val="000000"/>
        </w:rPr>
        <w:t xml:space="preserve">, </w:t>
      </w:r>
      <w:r>
        <w:rPr>
          <w:rFonts w:ascii="Arial" w:hAnsi="Arial" w:cs="Arial"/>
          <w:color w:val="000000"/>
        </w:rPr>
        <w:t>uma vez que e</w:t>
      </w:r>
      <w:r w:rsidR="00050F82">
        <w:rPr>
          <w:rFonts w:ascii="Arial" w:hAnsi="Arial" w:cs="Arial"/>
          <w:color w:val="000000"/>
        </w:rPr>
        <w:t xml:space="preserve">le </w:t>
      </w:r>
      <w:r>
        <w:rPr>
          <w:rFonts w:ascii="Arial" w:hAnsi="Arial" w:cs="Arial"/>
          <w:color w:val="000000"/>
        </w:rPr>
        <w:t xml:space="preserve">possui </w:t>
      </w:r>
      <w:r w:rsidR="00050F82">
        <w:rPr>
          <w:rFonts w:ascii="Arial" w:hAnsi="Arial" w:cs="Arial"/>
          <w:color w:val="000000"/>
        </w:rPr>
        <w:t xml:space="preserve">um </w:t>
      </w:r>
      <w:r>
        <w:rPr>
          <w:rFonts w:ascii="Arial" w:hAnsi="Arial" w:cs="Arial"/>
          <w:color w:val="000000"/>
        </w:rPr>
        <w:t xml:space="preserve">único </w:t>
      </w:r>
      <w:r w:rsidR="00050F82">
        <w:rPr>
          <w:rFonts w:ascii="Arial" w:hAnsi="Arial" w:cs="Arial"/>
          <w:color w:val="000000"/>
        </w:rPr>
        <w:t xml:space="preserve">pino analógico e não é capaz de alimentar os quatro servos dispostos no braço robótico. Por fim, chegamos à conclusão de que </w:t>
      </w:r>
      <w:r w:rsidR="00D020BD">
        <w:rPr>
          <w:rFonts w:ascii="Arial" w:hAnsi="Arial" w:cs="Arial"/>
          <w:color w:val="000000"/>
        </w:rPr>
        <w:t xml:space="preserve">embora seja </w:t>
      </w:r>
      <w:r w:rsidR="00050F82">
        <w:rPr>
          <w:rFonts w:ascii="Arial" w:hAnsi="Arial" w:cs="Arial"/>
          <w:color w:val="000000"/>
        </w:rPr>
        <w:t xml:space="preserve">é possível fazer esse controle remotamente, </w:t>
      </w:r>
      <w:r w:rsidR="00D020BD">
        <w:rPr>
          <w:rFonts w:ascii="Arial" w:hAnsi="Arial" w:cs="Arial"/>
          <w:color w:val="000000"/>
        </w:rPr>
        <w:t xml:space="preserve">usando a placa </w:t>
      </w:r>
      <w:proofErr w:type="spellStart"/>
      <w:r w:rsidR="00D020BD">
        <w:rPr>
          <w:rFonts w:ascii="Arial" w:hAnsi="Arial" w:cs="Arial"/>
          <w:color w:val="000000"/>
        </w:rPr>
        <w:t>NodeMCU</w:t>
      </w:r>
      <w:proofErr w:type="spellEnd"/>
      <w:r w:rsidR="00D020BD">
        <w:rPr>
          <w:rFonts w:ascii="Arial" w:hAnsi="Arial" w:cs="Arial"/>
          <w:color w:val="000000"/>
        </w:rPr>
        <w:t xml:space="preserve">, seria necessária </w:t>
      </w:r>
      <w:r w:rsidR="00050F82">
        <w:rPr>
          <w:rFonts w:ascii="Arial" w:hAnsi="Arial" w:cs="Arial"/>
          <w:color w:val="000000"/>
        </w:rPr>
        <w:t>uma pesquisa mai</w:t>
      </w:r>
      <w:r w:rsidR="00D020BD">
        <w:rPr>
          <w:rFonts w:ascii="Arial" w:hAnsi="Arial" w:cs="Arial"/>
          <w:color w:val="000000"/>
        </w:rPr>
        <w:t>s aprofundada</w:t>
      </w:r>
      <w:r w:rsidR="00050F82">
        <w:rPr>
          <w:rFonts w:ascii="Arial" w:hAnsi="Arial" w:cs="Arial"/>
          <w:color w:val="000000"/>
        </w:rPr>
        <w:t xml:space="preserve"> para saber como fazer </w:t>
      </w:r>
      <w:r w:rsidR="00D020BD">
        <w:rPr>
          <w:rFonts w:ascii="Arial" w:hAnsi="Arial" w:cs="Arial"/>
          <w:color w:val="000000"/>
        </w:rPr>
        <w:t>a</w:t>
      </w:r>
      <w:r w:rsidR="00050F82">
        <w:rPr>
          <w:rFonts w:ascii="Arial" w:hAnsi="Arial" w:cs="Arial"/>
          <w:color w:val="000000"/>
        </w:rPr>
        <w:t xml:space="preserve"> alimentação</w:t>
      </w:r>
      <w:r w:rsidR="00D020BD">
        <w:rPr>
          <w:rFonts w:ascii="Arial" w:hAnsi="Arial" w:cs="Arial"/>
          <w:color w:val="000000"/>
        </w:rPr>
        <w:t xml:space="preserve"> de energia</w:t>
      </w:r>
      <w:r w:rsidR="00050F82">
        <w:rPr>
          <w:rFonts w:ascii="Arial" w:hAnsi="Arial" w:cs="Arial"/>
          <w:color w:val="000000"/>
        </w:rPr>
        <w:t xml:space="preserve"> </w:t>
      </w:r>
      <w:r w:rsidR="00D020BD">
        <w:rPr>
          <w:rFonts w:ascii="Arial" w:hAnsi="Arial" w:cs="Arial"/>
          <w:color w:val="000000"/>
        </w:rPr>
        <w:t xml:space="preserve">dos </w:t>
      </w:r>
      <w:proofErr w:type="spellStart"/>
      <w:r w:rsidR="00D020BD">
        <w:rPr>
          <w:rFonts w:ascii="Arial" w:hAnsi="Arial" w:cs="Arial"/>
          <w:color w:val="000000"/>
        </w:rPr>
        <w:t>servomotores</w:t>
      </w:r>
      <w:proofErr w:type="spellEnd"/>
      <w:r w:rsidR="00D020BD">
        <w:rPr>
          <w:rFonts w:ascii="Arial" w:hAnsi="Arial" w:cs="Arial"/>
          <w:color w:val="000000"/>
        </w:rPr>
        <w:t xml:space="preserve"> de forma independente a essa placa, para evitar a sua sobrecarga</w:t>
      </w:r>
      <w:r w:rsidR="00050F82">
        <w:rPr>
          <w:rFonts w:ascii="Arial" w:hAnsi="Arial" w:cs="Arial"/>
          <w:color w:val="000000"/>
        </w:rPr>
        <w:t>.</w:t>
      </w:r>
    </w:p>
    <w:p w14:paraId="630C08F7" w14:textId="77777777" w:rsidR="009513BE" w:rsidRDefault="009513BE" w:rsidP="00050F82">
      <w:pPr>
        <w:spacing w:after="240"/>
        <w:jc w:val="both"/>
      </w:pPr>
    </w:p>
    <w:p w14:paraId="2217916E" w14:textId="5FC0CA5D" w:rsidR="00050F82" w:rsidRPr="004A2B88" w:rsidRDefault="00050F82" w:rsidP="00050F82">
      <w:pPr>
        <w:spacing w:after="240"/>
        <w:jc w:val="both"/>
        <w:rPr>
          <w:rFonts w:ascii="Arial" w:hAnsi="Arial" w:cs="Arial"/>
          <w:sz w:val="28"/>
          <w:szCs w:val="28"/>
        </w:rPr>
      </w:pPr>
      <w:r>
        <w:rPr>
          <w:rFonts w:ascii="Arial" w:hAnsi="Arial" w:cs="Arial"/>
          <w:b/>
          <w:color w:val="000000"/>
          <w:sz w:val="28"/>
          <w:szCs w:val="28"/>
        </w:rPr>
        <w:t>6.-</w:t>
      </w:r>
      <w:r>
        <w:rPr>
          <w:rFonts w:ascii="Arial" w:hAnsi="Arial" w:cs="Arial"/>
          <w:b/>
          <w:bCs/>
          <w:color w:val="000000"/>
          <w:sz w:val="28"/>
          <w:szCs w:val="28"/>
        </w:rPr>
        <w:t xml:space="preserve"> Conclusões</w:t>
      </w:r>
    </w:p>
    <w:p w14:paraId="7D32FF80" w14:textId="77777777" w:rsidR="00050F82" w:rsidRDefault="00050F82" w:rsidP="00050F82">
      <w:pPr>
        <w:pStyle w:val="Contedodoquadro"/>
        <w:spacing w:after="120"/>
        <w:ind w:firstLine="425"/>
        <w:jc w:val="both"/>
      </w:pPr>
      <w:r>
        <w:rPr>
          <w:rFonts w:ascii="Arial" w:hAnsi="Arial" w:cs="Arial"/>
          <w:color w:val="000000"/>
        </w:rPr>
        <w:t xml:space="preserve">Ao começar a pesquisa, o orientador disponibilizou livros sobre Internet das Coisas, além de compartilhar com a orientada artigos e sites sobre esses temas. A primeira etapa visou focar no estudo das placas utilizadas nessa pesquisa, além das linguagens de programação necessárias para desenvolvimento web. Também houve uma familiarização com a área de redes, incluindo o estudo e conhecimento dos protocolos exigidos para estabelecer uma comunicação entre um dispositivo e a internet. </w:t>
      </w:r>
    </w:p>
    <w:p w14:paraId="6FCBE5CA" w14:textId="2D0DEBFA" w:rsidR="00050F82" w:rsidRDefault="00050F82" w:rsidP="00050F82">
      <w:pPr>
        <w:pStyle w:val="Contedodoquadro"/>
        <w:spacing w:after="120"/>
        <w:ind w:firstLine="425"/>
        <w:jc w:val="both"/>
      </w:pPr>
      <w:r>
        <w:rPr>
          <w:rFonts w:ascii="Arial" w:hAnsi="Arial" w:cs="Arial"/>
          <w:color w:val="000000"/>
        </w:rPr>
        <w:t xml:space="preserve">Terminada essa parte, foi decidido em acordo </w:t>
      </w:r>
      <w:r w:rsidR="00D020BD">
        <w:rPr>
          <w:rFonts w:ascii="Arial" w:hAnsi="Arial" w:cs="Arial"/>
          <w:color w:val="000000"/>
        </w:rPr>
        <w:t>entre</w:t>
      </w:r>
      <w:r>
        <w:rPr>
          <w:rFonts w:ascii="Arial" w:hAnsi="Arial" w:cs="Arial"/>
          <w:color w:val="000000"/>
        </w:rPr>
        <w:t xml:space="preserve"> orientador e orientada que o projeto a ser desenvolvido seria o </w:t>
      </w:r>
      <w:r w:rsidR="00D020BD">
        <w:rPr>
          <w:rFonts w:ascii="Arial" w:hAnsi="Arial" w:cs="Arial"/>
          <w:color w:val="000000"/>
        </w:rPr>
        <w:t xml:space="preserve">da </w:t>
      </w:r>
      <w:r>
        <w:rPr>
          <w:rFonts w:ascii="Arial" w:hAnsi="Arial" w:cs="Arial"/>
          <w:color w:val="000000"/>
        </w:rPr>
        <w:t xml:space="preserve">Planta </w:t>
      </w:r>
      <w:proofErr w:type="spellStart"/>
      <w:r>
        <w:rPr>
          <w:rFonts w:ascii="Arial" w:hAnsi="Arial" w:cs="Arial"/>
          <w:color w:val="000000"/>
        </w:rPr>
        <w:t>IoT</w:t>
      </w:r>
      <w:proofErr w:type="spellEnd"/>
      <w:r>
        <w:rPr>
          <w:rFonts w:ascii="Arial" w:hAnsi="Arial" w:cs="Arial"/>
          <w:color w:val="000000"/>
        </w:rPr>
        <w:t xml:space="preserve">, que consiste em um sistema de </w:t>
      </w:r>
      <w:r w:rsidR="00D020BD">
        <w:rPr>
          <w:rFonts w:ascii="Arial" w:hAnsi="Arial" w:cs="Arial"/>
          <w:color w:val="000000"/>
        </w:rPr>
        <w:t xml:space="preserve">monitoramento e </w:t>
      </w:r>
      <w:r>
        <w:rPr>
          <w:rFonts w:ascii="Arial" w:hAnsi="Arial" w:cs="Arial"/>
          <w:color w:val="000000"/>
        </w:rPr>
        <w:t>irrigação autônomo. O desenvolvimento do projeto foi concluído com sucesso, de acordo com as etapas especificadas no plano de trabalho. A orientada conseguiu, através dos conhecimentos adquiridos ao longo da pesquisa, além de montar todo o protótipo e circuito da planta, fazer com que ela se comunique com a internet através de um servidor online, enviando dados para o mesmo. Além disso, foi estudada uma maneira de melhor</w:t>
      </w:r>
      <w:r w:rsidR="00D020BD">
        <w:rPr>
          <w:rFonts w:ascii="Arial" w:hAnsi="Arial" w:cs="Arial"/>
          <w:color w:val="000000"/>
        </w:rPr>
        <w:t>ar</w:t>
      </w:r>
      <w:r>
        <w:rPr>
          <w:rFonts w:ascii="Arial" w:hAnsi="Arial" w:cs="Arial"/>
          <w:color w:val="000000"/>
        </w:rPr>
        <w:t xml:space="preserve"> o projeto e concluímos que é possível fazer com que a planta consiga ser regada sem interferência humana, através do uso d</w:t>
      </w:r>
      <w:r w:rsidR="00086E3F">
        <w:rPr>
          <w:rFonts w:ascii="Arial" w:hAnsi="Arial" w:cs="Arial"/>
          <w:color w:val="000000"/>
        </w:rPr>
        <w:t>e um</w:t>
      </w:r>
      <w:r>
        <w:rPr>
          <w:rFonts w:ascii="Arial" w:hAnsi="Arial" w:cs="Arial"/>
          <w:color w:val="000000"/>
        </w:rPr>
        <w:t xml:space="preserve">a </w:t>
      </w:r>
      <w:r w:rsidR="00086E3F">
        <w:rPr>
          <w:rFonts w:ascii="Arial" w:hAnsi="Arial" w:cs="Arial"/>
          <w:color w:val="000000"/>
        </w:rPr>
        <w:t xml:space="preserve">válvula </w:t>
      </w:r>
      <w:bookmarkStart w:id="0" w:name="_GoBack"/>
      <w:bookmarkEnd w:id="0"/>
      <w:r>
        <w:rPr>
          <w:rFonts w:ascii="Arial" w:hAnsi="Arial" w:cs="Arial"/>
          <w:color w:val="000000"/>
        </w:rPr>
        <w:t>solenoide.</w:t>
      </w:r>
      <w:r w:rsidR="00D020BD">
        <w:rPr>
          <w:rFonts w:ascii="Arial" w:hAnsi="Arial" w:cs="Arial"/>
          <w:color w:val="000000"/>
        </w:rPr>
        <w:t xml:space="preserve"> </w:t>
      </w:r>
      <w:r>
        <w:rPr>
          <w:rFonts w:ascii="Arial" w:hAnsi="Arial" w:cs="Arial"/>
          <w:color w:val="000000"/>
        </w:rPr>
        <w:t>A etapas do plano de trabalho referentes à construção do dispositivo, foram em sua grande maioria cumpridas de maneira satisfatória.</w:t>
      </w:r>
    </w:p>
    <w:p w14:paraId="7C3B686C" w14:textId="511963A0" w:rsidR="00050F82" w:rsidRDefault="00050F82" w:rsidP="00050F82">
      <w:pPr>
        <w:pStyle w:val="Contedodoquadro"/>
        <w:spacing w:after="120"/>
        <w:ind w:firstLine="425"/>
        <w:jc w:val="both"/>
      </w:pPr>
      <w:r>
        <w:rPr>
          <w:rFonts w:ascii="Arial" w:hAnsi="Arial" w:cs="Arial"/>
          <w:color w:val="000000"/>
        </w:rPr>
        <w:t>Em relação ao braço robótico, tínhamos a expectativa de mudar o controle de seus motores para uma via remota, podendo ser usado um dispositivo móvel, por exemplo. Devido à problemas técnicos de alimentação e falta de recursos no laboratório, foi descoberta a maneira ideal de implementação desse controle via web, porém ainda não foi possível conectar os quatro servos instalados no braço. Ainda assim, o estudo de qual placa seria utilizada e de como fazer essa conexão, também foi concluído.</w:t>
      </w:r>
    </w:p>
    <w:p w14:paraId="0E21E2C3" w14:textId="77777777" w:rsidR="00050F82" w:rsidRDefault="00050F82" w:rsidP="00050F82">
      <w:pPr>
        <w:pStyle w:val="Contedodoquadro"/>
        <w:ind w:left="284" w:firstLine="142"/>
        <w:jc w:val="both"/>
        <w:rPr>
          <w:rFonts w:ascii="Arial" w:hAnsi="Arial" w:cs="Arial"/>
          <w:color w:val="000000"/>
        </w:rPr>
      </w:pPr>
    </w:p>
    <w:p w14:paraId="4504F921" w14:textId="77777777" w:rsidR="00050F82" w:rsidRPr="004A2B88" w:rsidRDefault="00050F82" w:rsidP="00050F82">
      <w:pPr>
        <w:pageBreakBefore/>
        <w:spacing w:after="120"/>
        <w:rPr>
          <w:rFonts w:ascii="Arial" w:hAnsi="Arial" w:cs="Arial"/>
          <w:sz w:val="28"/>
          <w:szCs w:val="28"/>
        </w:rPr>
      </w:pPr>
      <w:r>
        <w:rPr>
          <w:rFonts w:ascii="Arial" w:hAnsi="Arial" w:cs="Arial"/>
          <w:b/>
          <w:color w:val="000000"/>
          <w:sz w:val="28"/>
          <w:szCs w:val="28"/>
        </w:rPr>
        <w:lastRenderedPageBreak/>
        <w:t>7.-</w:t>
      </w:r>
      <w:r>
        <w:rPr>
          <w:rFonts w:ascii="Arial" w:hAnsi="Arial" w:cs="Arial"/>
          <w:b/>
          <w:bCs/>
          <w:color w:val="000000"/>
          <w:sz w:val="28"/>
          <w:szCs w:val="28"/>
        </w:rPr>
        <w:t xml:space="preserve"> Referências</w:t>
      </w:r>
    </w:p>
    <w:p w14:paraId="6AD639DB" w14:textId="77777777" w:rsidR="00050F82" w:rsidRPr="004A2B88" w:rsidRDefault="00050F82" w:rsidP="00050F82">
      <w:pPr>
        <w:rPr>
          <w:rFonts w:ascii="Arial" w:hAnsi="Arial" w:cs="Arial"/>
          <w:bCs/>
          <w:color w:val="000000"/>
        </w:rPr>
      </w:pPr>
    </w:p>
    <w:p w14:paraId="377682B7" w14:textId="77777777" w:rsidR="00050F82" w:rsidRDefault="00050F82" w:rsidP="00050F82">
      <w:pPr>
        <w:spacing w:before="57" w:after="57"/>
        <w:ind w:left="426"/>
      </w:pPr>
      <w:r>
        <w:rPr>
          <w:rStyle w:val="Forte"/>
          <w:rFonts w:ascii="Arial" w:hAnsi="Arial" w:cs="Arial"/>
          <w:color w:val="000000"/>
        </w:rPr>
        <w:t xml:space="preserve">[1] CISCO. A Internet das Coisas - Como a próxima evolução da Internet está mudando tudo </w:t>
      </w:r>
    </w:p>
    <w:p w14:paraId="58817F92" w14:textId="77777777" w:rsidR="00050F82" w:rsidRPr="007B422F" w:rsidRDefault="00050F82" w:rsidP="00050F82">
      <w:pPr>
        <w:spacing w:before="57" w:after="57"/>
        <w:ind w:left="851" w:hanging="425"/>
        <w:rPr>
          <w:lang w:val="en-US"/>
        </w:rPr>
      </w:pPr>
      <w:r w:rsidRPr="007B422F">
        <w:rPr>
          <w:rStyle w:val="Forte"/>
          <w:rFonts w:ascii="Arial" w:hAnsi="Arial" w:cs="Arial"/>
          <w:color w:val="000000"/>
          <w:lang w:val="en-US"/>
        </w:rPr>
        <w:t>[2] MATTERN, Friedman. From the Internet of Computers to the Internet of Things</w:t>
      </w:r>
    </w:p>
    <w:p w14:paraId="7B07DCC0" w14:textId="77777777" w:rsidR="00050F82" w:rsidRPr="007B422F" w:rsidRDefault="00050F82" w:rsidP="00050F82">
      <w:pPr>
        <w:spacing w:before="57" w:after="57"/>
        <w:ind w:left="851" w:hanging="425"/>
        <w:rPr>
          <w:rStyle w:val="Forte"/>
          <w:rFonts w:ascii="Arial" w:hAnsi="Arial" w:cs="Arial"/>
          <w:b w:val="0"/>
          <w:bCs w:val="0"/>
          <w:color w:val="000000"/>
          <w:lang w:val="en-US"/>
        </w:rPr>
      </w:pPr>
      <w:r w:rsidRPr="007B422F">
        <w:rPr>
          <w:rStyle w:val="Forte"/>
          <w:rFonts w:ascii="Arial" w:hAnsi="Arial" w:cs="Arial"/>
          <w:color w:val="000000"/>
          <w:lang w:val="en-US"/>
        </w:rPr>
        <w:t xml:space="preserve">[3] </w:t>
      </w:r>
      <w:hyperlink r:id="rId28" w:history="1">
        <w:r w:rsidRPr="007B422F">
          <w:rPr>
            <w:rStyle w:val="Forte"/>
            <w:rFonts w:ascii="Arial" w:hAnsi="Arial" w:cs="Arial"/>
            <w:color w:val="000000"/>
            <w:lang w:val="en-US"/>
          </w:rPr>
          <w:t>https://www.filipeflop.com/produto/modulo-wifi-esp8266-esp-01/</w:t>
        </w:r>
      </w:hyperlink>
    </w:p>
    <w:p w14:paraId="77ACB459" w14:textId="77777777" w:rsidR="00050F82" w:rsidRPr="007B422F" w:rsidRDefault="00050F82" w:rsidP="00050F82">
      <w:pPr>
        <w:spacing w:before="57" w:after="57"/>
        <w:ind w:left="851" w:hanging="425"/>
        <w:rPr>
          <w:rStyle w:val="Forte"/>
          <w:rFonts w:ascii="Arial" w:hAnsi="Arial" w:cs="Arial"/>
          <w:b w:val="0"/>
          <w:bCs w:val="0"/>
          <w:color w:val="000000"/>
          <w:lang w:val="en-US"/>
        </w:rPr>
      </w:pPr>
      <w:r w:rsidRPr="007B422F">
        <w:rPr>
          <w:rStyle w:val="Forte"/>
          <w:rFonts w:ascii="Arial" w:hAnsi="Arial" w:cs="Arial"/>
          <w:color w:val="000000"/>
          <w:lang w:val="en-US"/>
        </w:rPr>
        <w:t xml:space="preserve">[4] </w:t>
      </w:r>
      <w:hyperlink r:id="rId29" w:history="1">
        <w:r w:rsidRPr="007B422F">
          <w:rPr>
            <w:rStyle w:val="Forte"/>
            <w:rFonts w:ascii="Arial" w:hAnsi="Arial" w:cs="Arial"/>
            <w:color w:val="000000"/>
            <w:lang w:val="en-US"/>
          </w:rPr>
          <w:t>http://blog.eletrogate.com/nodemcu-esp12-introducao-1/</w:t>
        </w:r>
      </w:hyperlink>
    </w:p>
    <w:p w14:paraId="378FAB40" w14:textId="77777777" w:rsidR="00050F82" w:rsidRPr="007B422F" w:rsidRDefault="00050F82" w:rsidP="00050F82">
      <w:pPr>
        <w:spacing w:before="57" w:after="57"/>
        <w:ind w:left="851" w:hanging="425"/>
        <w:rPr>
          <w:lang w:val="en-US"/>
        </w:rPr>
      </w:pPr>
      <w:r w:rsidRPr="007B422F">
        <w:rPr>
          <w:rStyle w:val="Forte"/>
          <w:rFonts w:ascii="Arial" w:hAnsi="Arial" w:cs="Arial"/>
          <w:color w:val="000000"/>
          <w:lang w:val="en-US"/>
        </w:rPr>
        <w:t>[5] http://blogmasterwalkershop.com.br/embarcados/wemos/conhecendo-a-wemos-d1/</w:t>
      </w:r>
    </w:p>
    <w:p w14:paraId="1DA985E7" w14:textId="77777777" w:rsidR="00050F82" w:rsidRPr="007B422F" w:rsidRDefault="00050F82" w:rsidP="00050F82">
      <w:pPr>
        <w:spacing w:before="57" w:after="57"/>
        <w:ind w:left="851" w:hanging="425"/>
        <w:rPr>
          <w:rStyle w:val="Forte"/>
          <w:rFonts w:ascii="Arial" w:hAnsi="Arial" w:cs="Arial"/>
          <w:b w:val="0"/>
          <w:bCs w:val="0"/>
          <w:color w:val="000000"/>
          <w:lang w:val="en-US"/>
        </w:rPr>
      </w:pPr>
      <w:r w:rsidRPr="007B422F">
        <w:rPr>
          <w:rStyle w:val="Forte"/>
          <w:rFonts w:ascii="Arial" w:hAnsi="Arial" w:cs="Arial"/>
          <w:color w:val="000000"/>
          <w:lang w:val="en-US"/>
        </w:rPr>
        <w:t xml:space="preserve">[6] </w:t>
      </w:r>
      <w:hyperlink r:id="rId30" w:history="1">
        <w:r w:rsidRPr="007B422F">
          <w:rPr>
            <w:rStyle w:val="Forte"/>
            <w:rFonts w:ascii="Arial" w:hAnsi="Arial" w:cs="Arial"/>
            <w:color w:val="000000"/>
            <w:lang w:val="en-US"/>
          </w:rPr>
          <w:t>https://www.vidadesilicio.com.br/sensor-umidade-solo-higrometro</w:t>
        </w:r>
      </w:hyperlink>
    </w:p>
    <w:p w14:paraId="0B82A59F" w14:textId="77777777" w:rsidR="00050F82" w:rsidRPr="007B422F" w:rsidRDefault="00050F82" w:rsidP="00050F82">
      <w:pPr>
        <w:spacing w:before="57" w:after="57"/>
        <w:ind w:left="851" w:hanging="425"/>
        <w:rPr>
          <w:rStyle w:val="Forte"/>
          <w:rFonts w:ascii="Arial" w:hAnsi="Arial" w:cs="Arial"/>
          <w:b w:val="0"/>
          <w:bCs w:val="0"/>
          <w:color w:val="000000"/>
          <w:lang w:val="en-US"/>
        </w:rPr>
      </w:pPr>
      <w:r w:rsidRPr="007B422F">
        <w:rPr>
          <w:rStyle w:val="Forte"/>
          <w:rFonts w:ascii="Arial" w:hAnsi="Arial" w:cs="Arial"/>
          <w:color w:val="000000"/>
          <w:lang w:val="en-US"/>
        </w:rPr>
        <w:t xml:space="preserve">[7] </w:t>
      </w:r>
      <w:hyperlink r:id="rId31" w:history="1">
        <w:r w:rsidRPr="007B422F">
          <w:rPr>
            <w:rStyle w:val="Forte"/>
            <w:rFonts w:ascii="Arial" w:hAnsi="Arial" w:cs="Arial"/>
            <w:color w:val="000000"/>
            <w:lang w:val="en-US"/>
          </w:rPr>
          <w:t>https://www.filipeflop.com/produto/valvula-de-vazao-solenoide-agua-12vdc/</w:t>
        </w:r>
      </w:hyperlink>
    </w:p>
    <w:p w14:paraId="2E1868CE" w14:textId="77777777" w:rsidR="00050F82" w:rsidRPr="007B422F" w:rsidRDefault="00050F82" w:rsidP="00050F82">
      <w:pPr>
        <w:spacing w:before="57" w:after="57"/>
        <w:ind w:left="851" w:hanging="425"/>
        <w:rPr>
          <w:rStyle w:val="Forte"/>
          <w:rFonts w:ascii="Arial" w:hAnsi="Arial" w:cs="Arial"/>
          <w:b w:val="0"/>
          <w:bCs w:val="0"/>
          <w:color w:val="000000"/>
          <w:lang w:val="en-US"/>
        </w:rPr>
      </w:pPr>
      <w:r w:rsidRPr="007B422F">
        <w:rPr>
          <w:rStyle w:val="Forte"/>
          <w:rFonts w:ascii="Arial" w:hAnsi="Arial" w:cs="Arial"/>
          <w:color w:val="000000"/>
          <w:lang w:val="en-US"/>
        </w:rPr>
        <w:t xml:space="preserve">[8] </w:t>
      </w:r>
      <w:hyperlink r:id="rId32" w:history="1">
        <w:r w:rsidRPr="007B422F">
          <w:rPr>
            <w:rStyle w:val="Forte"/>
            <w:rFonts w:ascii="Arial" w:hAnsi="Arial" w:cs="Arial"/>
            <w:color w:val="000000"/>
            <w:lang w:val="en-US"/>
          </w:rPr>
          <w:t>https://www.filipeflop.com/produto/protoboard-400-pontos/</w:t>
        </w:r>
      </w:hyperlink>
    </w:p>
    <w:p w14:paraId="79796878" w14:textId="77777777" w:rsidR="00050F82" w:rsidRPr="007B422F" w:rsidRDefault="00050F82" w:rsidP="00050F82">
      <w:pPr>
        <w:spacing w:before="57" w:after="57"/>
        <w:ind w:left="851" w:hanging="425"/>
        <w:rPr>
          <w:rStyle w:val="Forte"/>
          <w:rFonts w:ascii="Arial" w:hAnsi="Arial" w:cs="Arial"/>
          <w:b w:val="0"/>
          <w:bCs w:val="0"/>
          <w:color w:val="000000"/>
          <w:lang w:val="en-US"/>
        </w:rPr>
      </w:pPr>
      <w:r w:rsidRPr="007B422F">
        <w:rPr>
          <w:rStyle w:val="Forte"/>
          <w:rFonts w:ascii="Arial" w:hAnsi="Arial" w:cs="Arial"/>
          <w:color w:val="000000"/>
          <w:lang w:val="en-US"/>
        </w:rPr>
        <w:t xml:space="preserve">[9] </w:t>
      </w:r>
      <w:hyperlink r:id="rId33" w:history="1">
        <w:r w:rsidRPr="007B422F">
          <w:rPr>
            <w:rStyle w:val="Forte"/>
            <w:rFonts w:ascii="Arial" w:hAnsi="Arial" w:cs="Arial"/>
            <w:color w:val="000000"/>
            <w:lang w:val="en-US"/>
          </w:rPr>
          <w:t>https://www.creatroninc.com/product/8-pin-arduino-jumper-wire/</w:t>
        </w:r>
      </w:hyperlink>
    </w:p>
    <w:p w14:paraId="41A9C84B" w14:textId="77777777" w:rsidR="00050F82" w:rsidRPr="007B422F" w:rsidRDefault="00050F82" w:rsidP="00050F82">
      <w:pPr>
        <w:spacing w:before="57" w:after="57"/>
        <w:ind w:left="851" w:hanging="425"/>
        <w:rPr>
          <w:rStyle w:val="Forte"/>
          <w:rFonts w:ascii="Arial" w:hAnsi="Arial" w:cs="Arial"/>
          <w:b w:val="0"/>
          <w:bCs w:val="0"/>
          <w:color w:val="000000"/>
          <w:lang w:val="en-US"/>
        </w:rPr>
      </w:pPr>
      <w:r w:rsidRPr="007B422F">
        <w:rPr>
          <w:rStyle w:val="Forte"/>
          <w:rFonts w:ascii="Arial" w:hAnsi="Arial" w:cs="Arial"/>
          <w:color w:val="000000"/>
          <w:lang w:val="en-US"/>
        </w:rPr>
        <w:t xml:space="preserve">[10] </w:t>
      </w:r>
      <w:hyperlink r:id="rId34" w:history="1">
        <w:r w:rsidRPr="007B422F">
          <w:rPr>
            <w:rStyle w:val="Forte"/>
            <w:rFonts w:ascii="Arial" w:hAnsi="Arial" w:cs="Arial"/>
            <w:color w:val="000000"/>
            <w:lang w:val="en-US"/>
          </w:rPr>
          <w:t>https://www.robotics.org.za/RES-330E-50</w:t>
        </w:r>
      </w:hyperlink>
    </w:p>
    <w:p w14:paraId="2975B319" w14:textId="77777777" w:rsidR="00050F82" w:rsidRPr="007B422F" w:rsidRDefault="00050F82" w:rsidP="00050F82">
      <w:pPr>
        <w:spacing w:before="57" w:after="57"/>
        <w:ind w:left="851" w:hanging="425"/>
        <w:rPr>
          <w:rStyle w:val="Forte"/>
          <w:rFonts w:ascii="Arial" w:hAnsi="Arial" w:cs="Arial"/>
          <w:b w:val="0"/>
          <w:bCs w:val="0"/>
          <w:color w:val="000000"/>
          <w:lang w:val="en-US"/>
        </w:rPr>
      </w:pPr>
      <w:r w:rsidRPr="007B422F">
        <w:rPr>
          <w:rStyle w:val="Forte"/>
          <w:rFonts w:ascii="Arial" w:hAnsi="Arial" w:cs="Arial"/>
          <w:color w:val="000000"/>
          <w:lang w:val="en-US"/>
        </w:rPr>
        <w:t xml:space="preserve">[11] </w:t>
      </w:r>
      <w:hyperlink r:id="rId35" w:history="1">
        <w:r w:rsidRPr="007B422F">
          <w:rPr>
            <w:rStyle w:val="Forte"/>
            <w:rFonts w:ascii="Arial" w:hAnsi="Arial" w:cs="Arial"/>
            <w:color w:val="000000"/>
            <w:lang w:val="en-US"/>
          </w:rPr>
          <w:t>https://www.filipeflop.com/produto/adaptador-usb-para-modulo-wifi-esp8266-esp-01/</w:t>
        </w:r>
      </w:hyperlink>
    </w:p>
    <w:p w14:paraId="2364955C" w14:textId="77777777" w:rsidR="00050F82" w:rsidRPr="007B422F" w:rsidRDefault="00050F82" w:rsidP="00050F82">
      <w:pPr>
        <w:spacing w:before="57" w:after="57"/>
        <w:ind w:left="851" w:hanging="425"/>
        <w:rPr>
          <w:lang w:val="en-US"/>
        </w:rPr>
      </w:pPr>
      <w:r w:rsidRPr="007B422F">
        <w:rPr>
          <w:rStyle w:val="Forte"/>
          <w:rFonts w:ascii="Arial" w:hAnsi="Arial" w:cs="Arial"/>
          <w:color w:val="000000"/>
          <w:lang w:val="en-US"/>
        </w:rPr>
        <w:t>[12] https://www.filipeflop.com/blog/planta-iot-com-esp8266-nodemcu-parte-4/</w:t>
      </w:r>
    </w:p>
    <w:p w14:paraId="64C2A4A4" w14:textId="77777777" w:rsidR="00050F82" w:rsidRPr="007B422F" w:rsidRDefault="00050F82" w:rsidP="00050F82">
      <w:pPr>
        <w:spacing w:before="57" w:after="57"/>
        <w:ind w:left="851" w:hanging="425"/>
        <w:rPr>
          <w:rStyle w:val="Forte"/>
          <w:rFonts w:ascii="Arial" w:hAnsi="Arial" w:cs="Arial"/>
          <w:b w:val="0"/>
          <w:bCs w:val="0"/>
          <w:color w:val="000000"/>
          <w:lang w:val="en-US"/>
        </w:rPr>
      </w:pPr>
      <w:r w:rsidRPr="007B422F">
        <w:rPr>
          <w:rStyle w:val="Forte"/>
          <w:rFonts w:ascii="Arial" w:hAnsi="Arial" w:cs="Arial"/>
          <w:color w:val="000000"/>
          <w:lang w:val="en-US"/>
        </w:rPr>
        <w:t xml:space="preserve">[13] </w:t>
      </w:r>
      <w:hyperlink r:id="rId36" w:history="1">
        <w:r w:rsidRPr="007B422F">
          <w:rPr>
            <w:rStyle w:val="Forte"/>
            <w:rFonts w:ascii="Arial" w:hAnsi="Arial" w:cs="Arial"/>
            <w:color w:val="000000"/>
            <w:lang w:val="en-US"/>
          </w:rPr>
          <w:t>http://binarycodec.blogspot.com/2016/03/atualizar-o-firmware-do-esp8266.html</w:t>
        </w:r>
      </w:hyperlink>
    </w:p>
    <w:p w14:paraId="1A330697" w14:textId="77777777" w:rsidR="00050F82" w:rsidRPr="007B422F" w:rsidRDefault="00050F82" w:rsidP="00050F82">
      <w:pPr>
        <w:spacing w:before="57" w:after="57"/>
        <w:ind w:left="851" w:hanging="425"/>
        <w:rPr>
          <w:lang w:val="en-US"/>
        </w:rPr>
      </w:pPr>
      <w:r w:rsidRPr="007B422F">
        <w:rPr>
          <w:rStyle w:val="Forte"/>
          <w:rFonts w:ascii="Arial" w:hAnsi="Arial" w:cs="Arial"/>
          <w:color w:val="000000"/>
          <w:lang w:val="en-US"/>
        </w:rPr>
        <w:t xml:space="preserve">[14] </w:t>
      </w:r>
      <w:hyperlink r:id="rId37" w:history="1">
        <w:r w:rsidRPr="007B422F">
          <w:rPr>
            <w:rStyle w:val="Forte"/>
            <w:rFonts w:ascii="Arial" w:hAnsi="Arial" w:cs="Arial"/>
            <w:color w:val="000000"/>
            <w:lang w:val="en-US"/>
          </w:rPr>
          <w:t>https://www.youtube.com/watch?v=Na7CSbq467M</w:t>
        </w:r>
      </w:hyperlink>
    </w:p>
    <w:p w14:paraId="32908E9F" w14:textId="77777777" w:rsidR="00050F82" w:rsidRPr="007B422F" w:rsidRDefault="00050F82" w:rsidP="00050F82">
      <w:pPr>
        <w:spacing w:before="57" w:after="57"/>
        <w:ind w:left="851" w:hanging="425"/>
        <w:rPr>
          <w:lang w:val="en-US"/>
        </w:rPr>
      </w:pPr>
    </w:p>
    <w:p w14:paraId="6EBC3357" w14:textId="77777777" w:rsidR="00050F82" w:rsidRPr="004A2B88" w:rsidRDefault="00050F82" w:rsidP="00050F82">
      <w:pPr>
        <w:pStyle w:val="Contedodoquadro"/>
        <w:pageBreakBefore/>
        <w:spacing w:after="240"/>
        <w:ind w:left="284" w:hanging="284"/>
        <w:rPr>
          <w:rFonts w:ascii="Arial" w:hAnsi="Arial" w:cs="Arial"/>
          <w:sz w:val="28"/>
          <w:szCs w:val="28"/>
        </w:rPr>
      </w:pPr>
      <w:r>
        <w:rPr>
          <w:rFonts w:ascii="Arial" w:hAnsi="Arial" w:cs="Arial"/>
          <w:b/>
          <w:color w:val="000000"/>
          <w:sz w:val="28"/>
          <w:szCs w:val="28"/>
        </w:rPr>
        <w:lastRenderedPageBreak/>
        <w:t>8.- Perspectivas de continuidade ou desdobramento do trabalho</w:t>
      </w:r>
    </w:p>
    <w:p w14:paraId="450A78AE" w14:textId="4AB458AA" w:rsidR="008E7D95" w:rsidRPr="008E7D95" w:rsidRDefault="00050F82" w:rsidP="008E7D95">
      <w:pPr>
        <w:pStyle w:val="Contedodoquadro"/>
        <w:ind w:firstLine="425"/>
        <w:jc w:val="both"/>
        <w:rPr>
          <w:rFonts w:ascii="Arial" w:hAnsi="Arial" w:cs="Arial"/>
        </w:rPr>
      </w:pPr>
      <w:r w:rsidRPr="008E7D95">
        <w:rPr>
          <w:rFonts w:ascii="Arial" w:hAnsi="Arial" w:cs="Arial"/>
        </w:rPr>
        <w:t>Na continuação da pesquisa, conforme descrito no plano de trabalho proposto na solicitação de renovação, propõe-se</w:t>
      </w:r>
      <w:r w:rsidR="008E7D95" w:rsidRPr="008E7D95">
        <w:rPr>
          <w:rFonts w:ascii="Arial" w:hAnsi="Arial" w:cs="Arial"/>
        </w:rPr>
        <w:t xml:space="preserve"> </w:t>
      </w:r>
      <w:r w:rsidR="008E7D95">
        <w:rPr>
          <w:rFonts w:ascii="Arial" w:hAnsi="Arial" w:cs="Arial"/>
        </w:rPr>
        <w:t xml:space="preserve">o </w:t>
      </w:r>
      <w:r w:rsidR="008E7D95">
        <w:rPr>
          <w:rFonts w:ascii="Arial" w:hAnsi="Arial"/>
        </w:rPr>
        <w:t xml:space="preserve">aprimoramento de dois dispositivos, desenvolvidos em anos anteriores: Braço Robótico e Sistema de monitoramento da Planta </w:t>
      </w:r>
      <w:proofErr w:type="spellStart"/>
      <w:r w:rsidR="008E7D95">
        <w:rPr>
          <w:rFonts w:ascii="Arial" w:hAnsi="Arial"/>
        </w:rPr>
        <w:t>IoT</w:t>
      </w:r>
      <w:proofErr w:type="spellEnd"/>
      <w:r w:rsidR="008E7D95">
        <w:rPr>
          <w:rFonts w:ascii="Arial" w:hAnsi="Arial"/>
        </w:rPr>
        <w:t xml:space="preserve">. Deverão ser estudadas possíveis </w:t>
      </w:r>
      <w:r w:rsidR="008E7D95" w:rsidRPr="00F57754">
        <w:rPr>
          <w:rFonts w:ascii="Arial" w:hAnsi="Arial"/>
        </w:rPr>
        <w:t>melhor</w:t>
      </w:r>
      <w:r w:rsidR="008E7D95">
        <w:rPr>
          <w:rFonts w:ascii="Arial" w:hAnsi="Arial"/>
        </w:rPr>
        <w:t>ias</w:t>
      </w:r>
      <w:r w:rsidR="008E7D95" w:rsidRPr="00F57754">
        <w:rPr>
          <w:rFonts w:ascii="Arial" w:hAnsi="Arial"/>
        </w:rPr>
        <w:t xml:space="preserve"> </w:t>
      </w:r>
      <w:r w:rsidR="008E7D95">
        <w:rPr>
          <w:rFonts w:ascii="Arial" w:hAnsi="Arial"/>
        </w:rPr>
        <w:t>n</w:t>
      </w:r>
      <w:r w:rsidR="008E7D95" w:rsidRPr="00F57754">
        <w:rPr>
          <w:rFonts w:ascii="Arial" w:hAnsi="Arial"/>
        </w:rPr>
        <w:t xml:space="preserve">a interface de controle dos dispositivos, </w:t>
      </w:r>
      <w:r w:rsidR="008E7D95">
        <w:rPr>
          <w:rFonts w:ascii="Arial" w:hAnsi="Arial"/>
        </w:rPr>
        <w:t>na comunicação remota, n</w:t>
      </w:r>
      <w:r w:rsidR="008E7D95" w:rsidRPr="00F57754">
        <w:rPr>
          <w:rFonts w:ascii="Arial" w:hAnsi="Arial"/>
        </w:rPr>
        <w:t>o sistema de alimentação de energia,</w:t>
      </w:r>
      <w:r w:rsidR="008E7D95">
        <w:rPr>
          <w:rFonts w:ascii="Arial" w:hAnsi="Arial"/>
        </w:rPr>
        <w:t xml:space="preserve"> assim como no controle otimizado dos motores e válvulas. Com esta finalidade, </w:t>
      </w:r>
      <w:r w:rsidR="00FB219A" w:rsidRPr="00F57754">
        <w:rPr>
          <w:rFonts w:ascii="Arial" w:hAnsi="Arial"/>
        </w:rPr>
        <w:t xml:space="preserve">propõe-se introduzir o uso de uma placa </w:t>
      </w:r>
      <w:proofErr w:type="spellStart"/>
      <w:r w:rsidR="00FB219A" w:rsidRPr="00F57754">
        <w:rPr>
          <w:rFonts w:ascii="Arial" w:hAnsi="Arial"/>
        </w:rPr>
        <w:t>Raspberry</w:t>
      </w:r>
      <w:proofErr w:type="spellEnd"/>
      <w:r w:rsidR="00FB219A" w:rsidRPr="00F57754">
        <w:rPr>
          <w:rFonts w:ascii="Arial" w:hAnsi="Arial"/>
        </w:rPr>
        <w:t xml:space="preserve"> Pi3 B+</w:t>
      </w:r>
      <w:r w:rsidR="00FB219A">
        <w:rPr>
          <w:rFonts w:ascii="Arial" w:hAnsi="Arial"/>
        </w:rPr>
        <w:t xml:space="preserve">, </w:t>
      </w:r>
      <w:r w:rsidR="00FB219A" w:rsidRPr="00F57754">
        <w:rPr>
          <w:rFonts w:ascii="Arial" w:hAnsi="Arial"/>
        </w:rPr>
        <w:t>recentemente adquirida</w:t>
      </w:r>
      <w:r w:rsidR="00FB219A">
        <w:rPr>
          <w:rFonts w:ascii="Arial" w:hAnsi="Arial"/>
        </w:rPr>
        <w:t>, que conta com maior poder de processamento</w:t>
      </w:r>
      <w:r w:rsidR="00FB219A">
        <w:rPr>
          <w:rFonts w:ascii="Arial" w:hAnsi="Arial"/>
        </w:rPr>
        <w:t xml:space="preserve"> e</w:t>
      </w:r>
      <w:r w:rsidR="00FB219A">
        <w:rPr>
          <w:rFonts w:ascii="Arial" w:hAnsi="Arial"/>
        </w:rPr>
        <w:t xml:space="preserve"> </w:t>
      </w:r>
      <w:r w:rsidR="00FB219A">
        <w:rPr>
          <w:rFonts w:ascii="Arial" w:hAnsi="Arial"/>
        </w:rPr>
        <w:t>p</w:t>
      </w:r>
      <w:r w:rsidR="00FB219A" w:rsidRPr="00FD5732">
        <w:rPr>
          <w:rFonts w:ascii="Arial" w:hAnsi="Arial"/>
        </w:rPr>
        <w:t xml:space="preserve">ropõe-se estudar a integração </w:t>
      </w:r>
      <w:r w:rsidR="00FB219A">
        <w:rPr>
          <w:rFonts w:ascii="Arial" w:hAnsi="Arial"/>
        </w:rPr>
        <w:t xml:space="preserve">entre as </w:t>
      </w:r>
      <w:r w:rsidR="00FB219A" w:rsidRPr="00FD5732">
        <w:rPr>
          <w:rFonts w:ascii="Arial" w:hAnsi="Arial"/>
        </w:rPr>
        <w:t xml:space="preserve">plataformas </w:t>
      </w:r>
      <w:r w:rsidR="00FB219A">
        <w:rPr>
          <w:rFonts w:ascii="Arial" w:hAnsi="Arial"/>
        </w:rPr>
        <w:t>disponíveis:</w:t>
      </w:r>
      <w:r w:rsidR="00FB219A" w:rsidRPr="00FD5732">
        <w:rPr>
          <w:rFonts w:ascii="Arial" w:hAnsi="Arial"/>
        </w:rPr>
        <w:t xml:space="preserve"> Arduino, </w:t>
      </w:r>
      <w:proofErr w:type="spellStart"/>
      <w:r w:rsidR="00FB219A" w:rsidRPr="00FD5732">
        <w:rPr>
          <w:rFonts w:ascii="Arial" w:hAnsi="Arial"/>
        </w:rPr>
        <w:t>NodeMCU</w:t>
      </w:r>
      <w:proofErr w:type="spellEnd"/>
      <w:r w:rsidR="00FB219A" w:rsidRPr="00FD5732">
        <w:rPr>
          <w:rFonts w:ascii="Arial" w:hAnsi="Arial"/>
        </w:rPr>
        <w:t xml:space="preserve"> e </w:t>
      </w:r>
      <w:proofErr w:type="spellStart"/>
      <w:r w:rsidR="00FB219A" w:rsidRPr="00FD5732">
        <w:rPr>
          <w:rFonts w:ascii="Arial" w:hAnsi="Arial"/>
        </w:rPr>
        <w:t>Rasberry</w:t>
      </w:r>
      <w:proofErr w:type="spellEnd"/>
      <w:r w:rsidR="00FB219A" w:rsidRPr="00FD5732">
        <w:rPr>
          <w:rFonts w:ascii="Arial" w:hAnsi="Arial"/>
        </w:rPr>
        <w:t xml:space="preserve"> </w:t>
      </w:r>
      <w:proofErr w:type="spellStart"/>
      <w:r w:rsidR="00FB219A" w:rsidRPr="00FD5732">
        <w:rPr>
          <w:rFonts w:ascii="Arial" w:hAnsi="Arial"/>
        </w:rPr>
        <w:t>Pi</w:t>
      </w:r>
      <w:proofErr w:type="spellEnd"/>
      <w:r w:rsidR="00FB219A" w:rsidRPr="00FD5732">
        <w:rPr>
          <w:rFonts w:ascii="Arial" w:hAnsi="Arial"/>
        </w:rPr>
        <w:t xml:space="preserve">, </w:t>
      </w:r>
      <w:r w:rsidR="00FB219A">
        <w:rPr>
          <w:rFonts w:ascii="Arial" w:hAnsi="Arial"/>
        </w:rPr>
        <w:t>de modo a tirar melhor proveito das capacidades de cada uma delas.</w:t>
      </w:r>
    </w:p>
    <w:p w14:paraId="3DC49097" w14:textId="65A464E5" w:rsidR="00050F82" w:rsidRPr="008E7D95" w:rsidRDefault="00050F82" w:rsidP="00050F82">
      <w:pPr>
        <w:pStyle w:val="Contedodoquadro"/>
        <w:spacing w:after="240"/>
        <w:ind w:firstLine="425"/>
        <w:jc w:val="both"/>
      </w:pPr>
    </w:p>
    <w:p w14:paraId="38EBC17B" w14:textId="77777777" w:rsidR="00050F82" w:rsidRPr="004A2B88" w:rsidRDefault="00050F82" w:rsidP="00050F82">
      <w:pPr>
        <w:pStyle w:val="Contedodoquadro"/>
        <w:spacing w:after="240"/>
        <w:ind w:left="284" w:hanging="284"/>
        <w:jc w:val="both"/>
        <w:rPr>
          <w:rFonts w:ascii="Arial" w:hAnsi="Arial" w:cs="Arial"/>
          <w:sz w:val="28"/>
          <w:szCs w:val="28"/>
        </w:rPr>
      </w:pPr>
      <w:r>
        <w:rPr>
          <w:rFonts w:ascii="Arial" w:hAnsi="Arial" w:cs="Arial"/>
          <w:b/>
          <w:color w:val="000000"/>
          <w:sz w:val="28"/>
          <w:szCs w:val="28"/>
        </w:rPr>
        <w:t>9.- Participação em congressos e trabalhos publicados ou submetidos e outras atividades acadêmicas e de pesquisa</w:t>
      </w:r>
    </w:p>
    <w:p w14:paraId="476A503E" w14:textId="2A3F3BD5" w:rsidR="00050F82" w:rsidRPr="007B2CA0" w:rsidRDefault="007B2CA0" w:rsidP="00050F82">
      <w:pPr>
        <w:pStyle w:val="Contedodoquadro"/>
        <w:ind w:firstLine="425"/>
        <w:jc w:val="both"/>
      </w:pPr>
      <w:r w:rsidRPr="007B2CA0">
        <w:rPr>
          <w:rFonts w:ascii="Arial" w:hAnsi="Arial" w:cs="Arial"/>
        </w:rPr>
        <w:t xml:space="preserve">Como parte da disciplina de inteligência artificial ministrada no semestre 2017-2, a aluna bolsista fez modificações em um veículo robótico </w:t>
      </w:r>
      <w:r w:rsidR="008A2432">
        <w:rPr>
          <w:rFonts w:ascii="Arial" w:hAnsi="Arial" w:cs="Arial"/>
        </w:rPr>
        <w:t xml:space="preserve">incorporando </w:t>
      </w:r>
      <w:r w:rsidRPr="007B2CA0">
        <w:rPr>
          <w:rFonts w:ascii="Arial" w:hAnsi="Arial" w:cs="Arial"/>
        </w:rPr>
        <w:t xml:space="preserve">um sensor </w:t>
      </w:r>
      <w:r>
        <w:rPr>
          <w:rFonts w:ascii="Arial" w:hAnsi="Arial" w:cs="Arial"/>
        </w:rPr>
        <w:t xml:space="preserve">de </w:t>
      </w:r>
      <w:r w:rsidR="008A2432">
        <w:rPr>
          <w:rFonts w:ascii="Arial" w:hAnsi="Arial" w:cs="Arial"/>
        </w:rPr>
        <w:t xml:space="preserve">ultrassom de maneira a </w:t>
      </w:r>
      <w:r w:rsidRPr="007B2CA0">
        <w:rPr>
          <w:rFonts w:ascii="Arial" w:hAnsi="Arial" w:cs="Arial"/>
        </w:rPr>
        <w:t>detecta</w:t>
      </w:r>
      <w:r w:rsidR="008A2432">
        <w:rPr>
          <w:rFonts w:ascii="Arial" w:hAnsi="Arial" w:cs="Arial"/>
        </w:rPr>
        <w:t xml:space="preserve">r </w:t>
      </w:r>
      <w:r w:rsidRPr="007B2CA0">
        <w:rPr>
          <w:rFonts w:ascii="Arial" w:hAnsi="Arial" w:cs="Arial"/>
        </w:rPr>
        <w:t>a presença de obstáculos e corrigi</w:t>
      </w:r>
      <w:r w:rsidR="00E42354">
        <w:rPr>
          <w:rFonts w:ascii="Arial" w:hAnsi="Arial" w:cs="Arial"/>
        </w:rPr>
        <w:t>r</w:t>
      </w:r>
      <w:r w:rsidRPr="007B2CA0">
        <w:rPr>
          <w:rFonts w:ascii="Arial" w:hAnsi="Arial" w:cs="Arial"/>
        </w:rPr>
        <w:t xml:space="preserve"> a sua direção mudando de trajetória</w:t>
      </w:r>
      <w:r w:rsidR="008A2432">
        <w:rPr>
          <w:rFonts w:ascii="Arial" w:hAnsi="Arial" w:cs="Arial"/>
        </w:rPr>
        <w:t xml:space="preserve">, sendo assim capaz de introduzir </w:t>
      </w:r>
      <w:r w:rsidR="00E42354">
        <w:rPr>
          <w:rFonts w:ascii="Arial" w:hAnsi="Arial" w:cs="Arial"/>
        </w:rPr>
        <w:t>in</w:t>
      </w:r>
      <w:r w:rsidR="008A2432">
        <w:rPr>
          <w:rFonts w:ascii="Arial" w:hAnsi="Arial" w:cs="Arial"/>
        </w:rPr>
        <w:t>teligência ao dispositivo.</w:t>
      </w:r>
    </w:p>
    <w:p w14:paraId="54953C14" w14:textId="77777777" w:rsidR="00050F82" w:rsidRDefault="00050F82" w:rsidP="00050F82">
      <w:pPr>
        <w:pStyle w:val="Contedodoquadro"/>
        <w:jc w:val="both"/>
        <w:rPr>
          <w:rFonts w:ascii="Arial" w:hAnsi="Arial" w:cs="Arial"/>
          <w:color w:val="000000"/>
        </w:rPr>
      </w:pPr>
    </w:p>
    <w:p w14:paraId="7C2EB822" w14:textId="77777777" w:rsidR="00050F82" w:rsidRPr="004A2B88" w:rsidRDefault="00050F82" w:rsidP="00050F82">
      <w:pPr>
        <w:pStyle w:val="Contedodoquadro"/>
        <w:spacing w:after="240"/>
        <w:ind w:left="425" w:hanging="425"/>
        <w:jc w:val="both"/>
        <w:rPr>
          <w:rFonts w:ascii="Arial" w:hAnsi="Arial" w:cs="Arial"/>
          <w:b/>
          <w:color w:val="000000"/>
          <w:sz w:val="28"/>
          <w:szCs w:val="28"/>
        </w:rPr>
      </w:pPr>
      <w:r>
        <w:rPr>
          <w:rFonts w:ascii="Arial" w:hAnsi="Arial" w:cs="Arial"/>
          <w:b/>
          <w:noProof/>
          <w:color w:val="000000"/>
          <w:sz w:val="28"/>
          <w:szCs w:val="28"/>
        </w:rPr>
        <w:drawing>
          <wp:anchor distT="0" distB="0" distL="114935" distR="114935" simplePos="0" relativeHeight="251659264" behindDoc="0" locked="0" layoutInCell="1" allowOverlap="1" wp14:anchorId="2D44DE27" wp14:editId="460B46D9">
            <wp:simplePos x="0" y="0"/>
            <wp:positionH relativeFrom="column">
              <wp:posOffset>3920490</wp:posOffset>
            </wp:positionH>
            <wp:positionV relativeFrom="paragraph">
              <wp:posOffset>134620</wp:posOffset>
            </wp:positionV>
            <wp:extent cx="1386840" cy="872490"/>
            <wp:effectExtent l="0" t="0" r="3810" b="381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l="-67" t="-107" r="-67" b="-107"/>
                    <a:stretch>
                      <a:fillRect/>
                    </a:stretch>
                  </pic:blipFill>
                  <pic:spPr bwMode="auto">
                    <a:xfrm>
                      <a:off x="0" y="0"/>
                      <a:ext cx="1386840" cy="87249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rFonts w:ascii="Arial" w:hAnsi="Arial" w:cs="Arial"/>
          <w:b/>
          <w:color w:val="000000"/>
          <w:sz w:val="28"/>
          <w:szCs w:val="28"/>
        </w:rPr>
        <w:t>10.- Data e assinatura do bolsista</w:t>
      </w:r>
    </w:p>
    <w:p w14:paraId="275AEDA2" w14:textId="77777777" w:rsidR="00050F82" w:rsidRDefault="00050F82" w:rsidP="00050F82">
      <w:pPr>
        <w:pStyle w:val="Contedodoquadro"/>
        <w:spacing w:line="360" w:lineRule="auto"/>
        <w:jc w:val="both"/>
        <w:rPr>
          <w:rFonts w:ascii="Arial" w:hAnsi="Arial" w:cs="Arial"/>
        </w:rPr>
      </w:pPr>
    </w:p>
    <w:p w14:paraId="665B2E4D" w14:textId="77777777" w:rsidR="00050F82" w:rsidRPr="00054ED4" w:rsidRDefault="00050F82" w:rsidP="00050F82">
      <w:pPr>
        <w:pStyle w:val="Contedodoquadro"/>
        <w:spacing w:line="360" w:lineRule="auto"/>
        <w:ind w:left="3550"/>
        <w:jc w:val="both"/>
      </w:pPr>
      <w:r w:rsidRPr="00054ED4">
        <w:rPr>
          <w:rFonts w:ascii="Arial" w:hAnsi="Arial" w:cs="Arial"/>
        </w:rPr>
        <w:t xml:space="preserve">30 de </w:t>
      </w:r>
      <w:proofErr w:type="gramStart"/>
      <w:r w:rsidRPr="00054ED4">
        <w:rPr>
          <w:rFonts w:ascii="Arial" w:hAnsi="Arial" w:cs="Arial"/>
        </w:rPr>
        <w:t>Abril</w:t>
      </w:r>
      <w:proofErr w:type="gramEnd"/>
      <w:r w:rsidRPr="00054ED4">
        <w:rPr>
          <w:rFonts w:ascii="Arial" w:hAnsi="Arial" w:cs="Arial"/>
        </w:rPr>
        <w:t xml:space="preserve"> de 2019,</w:t>
      </w:r>
    </w:p>
    <w:p w14:paraId="530C20A1" w14:textId="77777777" w:rsidR="00050F82" w:rsidRDefault="00050F82" w:rsidP="00050F82">
      <w:pPr>
        <w:pStyle w:val="Contedodoquadro"/>
        <w:spacing w:line="360" w:lineRule="auto"/>
        <w:jc w:val="both"/>
        <w:rPr>
          <w:rFonts w:ascii="Arial" w:hAnsi="Arial" w:cs="Arial"/>
          <w:color w:val="000000"/>
        </w:rPr>
      </w:pPr>
    </w:p>
    <w:p w14:paraId="134CA678" w14:textId="77777777" w:rsidR="00050F82" w:rsidRPr="004A2B88" w:rsidRDefault="00050F82" w:rsidP="00050F82">
      <w:pPr>
        <w:pStyle w:val="Contedodoquadro"/>
        <w:spacing w:after="120"/>
        <w:ind w:left="425" w:hanging="425"/>
        <w:jc w:val="both"/>
        <w:rPr>
          <w:rFonts w:ascii="Arial" w:hAnsi="Arial" w:cs="Arial"/>
          <w:sz w:val="28"/>
          <w:szCs w:val="28"/>
        </w:rPr>
      </w:pPr>
      <w:r>
        <w:rPr>
          <w:rFonts w:ascii="Arial" w:hAnsi="Arial" w:cs="Arial"/>
          <w:b/>
          <w:noProof/>
          <w:color w:val="000000"/>
          <w:sz w:val="28"/>
          <w:szCs w:val="28"/>
        </w:rPr>
        <w:drawing>
          <wp:anchor distT="0" distB="0" distL="114935" distR="114935" simplePos="0" relativeHeight="251660288" behindDoc="0" locked="0" layoutInCell="1" allowOverlap="1" wp14:anchorId="39A9D404" wp14:editId="4337677B">
            <wp:simplePos x="0" y="0"/>
            <wp:positionH relativeFrom="column">
              <wp:posOffset>3834765</wp:posOffset>
            </wp:positionH>
            <wp:positionV relativeFrom="paragraph">
              <wp:posOffset>231775</wp:posOffset>
            </wp:positionV>
            <wp:extent cx="2005965" cy="548640"/>
            <wp:effectExtent l="0" t="0" r="0" b="381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l="-189" t="-691" r="-189" b="-691"/>
                    <a:stretch>
                      <a:fillRect/>
                    </a:stretch>
                  </pic:blipFill>
                  <pic:spPr bwMode="auto">
                    <a:xfrm>
                      <a:off x="0" y="0"/>
                      <a:ext cx="2005965" cy="5486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rFonts w:ascii="Arial" w:hAnsi="Arial" w:cs="Arial"/>
          <w:b/>
          <w:color w:val="000000"/>
          <w:sz w:val="28"/>
          <w:szCs w:val="28"/>
        </w:rPr>
        <w:t>11.- Data e assinatura do orientador</w:t>
      </w:r>
    </w:p>
    <w:p w14:paraId="7E9B053C" w14:textId="77777777" w:rsidR="00050F82" w:rsidRPr="004A2B88" w:rsidRDefault="00050F82" w:rsidP="00050F82">
      <w:pPr>
        <w:pStyle w:val="Contedodoquadro"/>
        <w:spacing w:line="360" w:lineRule="auto"/>
        <w:jc w:val="both"/>
        <w:rPr>
          <w:rFonts w:ascii="Arial" w:hAnsi="Arial" w:cs="Arial"/>
        </w:rPr>
      </w:pPr>
    </w:p>
    <w:p w14:paraId="1C24BF1E" w14:textId="77777777" w:rsidR="00050F82" w:rsidRDefault="00050F82" w:rsidP="00050F82">
      <w:pPr>
        <w:pStyle w:val="Contedodoquadro"/>
        <w:spacing w:line="360" w:lineRule="auto"/>
        <w:ind w:left="3266" w:firstLine="284"/>
        <w:jc w:val="both"/>
        <w:rPr>
          <w:rFonts w:ascii="Arial" w:hAnsi="Arial" w:cs="Arial"/>
          <w:color w:val="000000"/>
        </w:rPr>
      </w:pPr>
      <w:r w:rsidRPr="00054ED4">
        <w:rPr>
          <w:rFonts w:ascii="Arial" w:hAnsi="Arial" w:cs="Arial"/>
        </w:rPr>
        <w:t xml:space="preserve">30 de </w:t>
      </w:r>
      <w:proofErr w:type="gramStart"/>
      <w:r w:rsidRPr="00054ED4">
        <w:rPr>
          <w:rFonts w:ascii="Arial" w:hAnsi="Arial" w:cs="Arial"/>
        </w:rPr>
        <w:t>Abril</w:t>
      </w:r>
      <w:proofErr w:type="gramEnd"/>
      <w:r w:rsidRPr="00054ED4">
        <w:rPr>
          <w:rFonts w:ascii="Arial" w:hAnsi="Arial" w:cs="Arial"/>
        </w:rPr>
        <w:t xml:space="preserve"> de 2019,</w:t>
      </w:r>
    </w:p>
    <w:sectPr w:rsidR="00050F82" w:rsidSect="0083298E">
      <w:footerReference w:type="default" r:id="rId40"/>
      <w:pgSz w:w="11906" w:h="16838" w:code="9"/>
      <w:pgMar w:top="1417" w:right="1701" w:bottom="1417" w:left="1701" w:header="720" w:footer="1134" w:gutter="0"/>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474A7" w14:textId="77777777" w:rsidR="008E7D95" w:rsidRDefault="008E7D95">
      <w:r>
        <w:separator/>
      </w:r>
    </w:p>
  </w:endnote>
  <w:endnote w:type="continuationSeparator" w:id="0">
    <w:p w14:paraId="2FA3E430" w14:textId="77777777" w:rsidR="008E7D95" w:rsidRDefault="008E7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40502020204"/>
    <w:charset w:val="00"/>
    <w:family w:val="swiss"/>
    <w:pitch w:val="variable"/>
    <w:sig w:usb0="8100AAF7" w:usb1="0000807B" w:usb2="00000008" w:usb3="00000000" w:csb0="000100FF" w:csb1="00000000"/>
  </w:font>
  <w:font w:name="Liberation Mono">
    <w:altName w:val="Calibri"/>
    <w:panose1 w:val="02070409020205020404"/>
    <w:charset w:val="00"/>
    <w:family w:val="modern"/>
    <w:pitch w:val="variable"/>
    <w:sig w:usb0="E0000AFF" w:usb1="400078FF" w:usb2="00000001" w:usb3="00000000" w:csb0="000001BF" w:csb1="00000000"/>
  </w:font>
  <w:font w:name="DejaVu Sans Mono">
    <w:charset w:val="01"/>
    <w:family w:val="modern"/>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26F27" w14:textId="77777777" w:rsidR="008E7D95" w:rsidRDefault="008E7D95">
    <w:pPr>
      <w:pStyle w:val="Rodap"/>
      <w:jc w:val="right"/>
    </w:pPr>
    <w:r>
      <w:rPr>
        <w:rFonts w:cs="Arial"/>
        <w:b/>
        <w:bCs/>
        <w:color w:val="000000"/>
        <w:sz w:val="28"/>
      </w:rPr>
      <w:fldChar w:fldCharType="begin"/>
    </w:r>
    <w:r>
      <w:rPr>
        <w:rFonts w:cs="Arial"/>
        <w:b/>
        <w:bCs/>
        <w:color w:val="000000"/>
        <w:sz w:val="28"/>
      </w:rPr>
      <w:instrText xml:space="preserve"> PAGE </w:instrText>
    </w:r>
    <w:r>
      <w:rPr>
        <w:rFonts w:cs="Arial"/>
        <w:b/>
        <w:bCs/>
        <w:color w:val="000000"/>
        <w:sz w:val="28"/>
      </w:rPr>
      <w:fldChar w:fldCharType="separate"/>
    </w:r>
    <w:r>
      <w:rPr>
        <w:rFonts w:cs="Arial"/>
        <w:b/>
        <w:bCs/>
        <w:color w:val="000000"/>
        <w:sz w:val="28"/>
      </w:rPr>
      <w:t>2</w:t>
    </w:r>
    <w:r>
      <w:rPr>
        <w:rFonts w:cs="Arial"/>
        <w:b/>
        <w:bCs/>
        <w:color w:val="000000"/>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00D49" w14:textId="77777777" w:rsidR="008E7D95" w:rsidRDefault="008E7D95">
      <w:r>
        <w:separator/>
      </w:r>
    </w:p>
  </w:footnote>
  <w:footnote w:type="continuationSeparator" w:id="0">
    <w:p w14:paraId="4701542E" w14:textId="77777777" w:rsidR="008E7D95" w:rsidRDefault="008E7D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lowerLetter"/>
      <w:lvlText w:val="%1)"/>
      <w:lvlJc w:val="left"/>
      <w:pPr>
        <w:tabs>
          <w:tab w:val="num" w:pos="0"/>
        </w:tabs>
        <w:ind w:left="1084" w:hanging="375"/>
      </w:pPr>
      <w:rPr>
        <w:rFonts w:ascii="Arial" w:hAnsi="Arial" w:cs="Arial"/>
        <w:sz w:val="22"/>
        <w:szCs w:val="22"/>
      </w:rPr>
    </w:lvl>
  </w:abstractNum>
  <w:abstractNum w:abstractNumId="1"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4"/>
    <w:multiLevelType w:val="multilevel"/>
    <w:tmpl w:val="00000004"/>
    <w:name w:val="WW8Num4"/>
    <w:lvl w:ilvl="0">
      <w:start w:val="1"/>
      <w:numFmt w:val="bullet"/>
      <w:lvlText w:val=""/>
      <w:lvlJc w:val="left"/>
      <w:pPr>
        <w:tabs>
          <w:tab w:val="num" w:pos="1004"/>
        </w:tabs>
        <w:ind w:left="1004" w:hanging="360"/>
      </w:pPr>
      <w:rPr>
        <w:rFonts w:ascii="Symbol" w:hAnsi="Symbol" w:cs="OpenSymbol"/>
      </w:rPr>
    </w:lvl>
    <w:lvl w:ilvl="1">
      <w:start w:val="1"/>
      <w:numFmt w:val="bullet"/>
      <w:lvlText w:val="◦"/>
      <w:lvlJc w:val="left"/>
      <w:pPr>
        <w:tabs>
          <w:tab w:val="num" w:pos="1364"/>
        </w:tabs>
        <w:ind w:left="1364" w:hanging="360"/>
      </w:pPr>
      <w:rPr>
        <w:rFonts w:ascii="OpenSymbol" w:hAnsi="OpenSymbol" w:cs="OpenSymbol"/>
      </w:rPr>
    </w:lvl>
    <w:lvl w:ilvl="2">
      <w:start w:val="1"/>
      <w:numFmt w:val="bullet"/>
      <w:lvlText w:val="▪"/>
      <w:lvlJc w:val="left"/>
      <w:pPr>
        <w:tabs>
          <w:tab w:val="num" w:pos="1724"/>
        </w:tabs>
        <w:ind w:left="1724" w:hanging="360"/>
      </w:pPr>
      <w:rPr>
        <w:rFonts w:ascii="OpenSymbol" w:hAnsi="OpenSymbol" w:cs="OpenSymbol"/>
      </w:rPr>
    </w:lvl>
    <w:lvl w:ilvl="3">
      <w:start w:val="1"/>
      <w:numFmt w:val="bullet"/>
      <w:lvlText w:val=""/>
      <w:lvlJc w:val="left"/>
      <w:pPr>
        <w:tabs>
          <w:tab w:val="num" w:pos="2084"/>
        </w:tabs>
        <w:ind w:left="2084" w:hanging="360"/>
      </w:pPr>
      <w:rPr>
        <w:rFonts w:ascii="Symbol" w:hAnsi="Symbol" w:cs="OpenSymbol"/>
      </w:rPr>
    </w:lvl>
    <w:lvl w:ilvl="4">
      <w:start w:val="1"/>
      <w:numFmt w:val="bullet"/>
      <w:lvlText w:val="◦"/>
      <w:lvlJc w:val="left"/>
      <w:pPr>
        <w:tabs>
          <w:tab w:val="num" w:pos="2444"/>
        </w:tabs>
        <w:ind w:left="2444" w:hanging="360"/>
      </w:pPr>
      <w:rPr>
        <w:rFonts w:ascii="OpenSymbol" w:hAnsi="OpenSymbol" w:cs="OpenSymbol"/>
      </w:rPr>
    </w:lvl>
    <w:lvl w:ilvl="5">
      <w:start w:val="1"/>
      <w:numFmt w:val="bullet"/>
      <w:lvlText w:val="▪"/>
      <w:lvlJc w:val="left"/>
      <w:pPr>
        <w:tabs>
          <w:tab w:val="num" w:pos="2804"/>
        </w:tabs>
        <w:ind w:left="2804" w:hanging="360"/>
      </w:pPr>
      <w:rPr>
        <w:rFonts w:ascii="OpenSymbol" w:hAnsi="OpenSymbol" w:cs="OpenSymbol"/>
      </w:rPr>
    </w:lvl>
    <w:lvl w:ilvl="6">
      <w:start w:val="1"/>
      <w:numFmt w:val="bullet"/>
      <w:lvlText w:val=""/>
      <w:lvlJc w:val="left"/>
      <w:pPr>
        <w:tabs>
          <w:tab w:val="num" w:pos="3164"/>
        </w:tabs>
        <w:ind w:left="3164" w:hanging="360"/>
      </w:pPr>
      <w:rPr>
        <w:rFonts w:ascii="Symbol" w:hAnsi="Symbol" w:cs="OpenSymbol"/>
      </w:rPr>
    </w:lvl>
    <w:lvl w:ilvl="7">
      <w:start w:val="1"/>
      <w:numFmt w:val="bullet"/>
      <w:lvlText w:val="◦"/>
      <w:lvlJc w:val="left"/>
      <w:pPr>
        <w:tabs>
          <w:tab w:val="num" w:pos="3524"/>
        </w:tabs>
        <w:ind w:left="3524" w:hanging="360"/>
      </w:pPr>
      <w:rPr>
        <w:rFonts w:ascii="OpenSymbol" w:hAnsi="OpenSymbol" w:cs="OpenSymbol"/>
      </w:rPr>
    </w:lvl>
    <w:lvl w:ilvl="8">
      <w:start w:val="1"/>
      <w:numFmt w:val="bullet"/>
      <w:lvlText w:val="▪"/>
      <w:lvlJc w:val="left"/>
      <w:pPr>
        <w:tabs>
          <w:tab w:val="num" w:pos="3884"/>
        </w:tabs>
        <w:ind w:left="3884" w:hanging="360"/>
      </w:pPr>
      <w:rPr>
        <w:rFonts w:ascii="OpenSymbol" w:hAnsi="OpenSymbol" w:cs="OpenSymbol"/>
      </w:rPr>
    </w:lvl>
  </w:abstractNum>
  <w:abstractNum w:abstractNumId="3" w15:restartNumberingAfterBreak="0">
    <w:nsid w:val="17B70BD7"/>
    <w:multiLevelType w:val="hybridMultilevel"/>
    <w:tmpl w:val="CDC223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8E05982"/>
    <w:multiLevelType w:val="hybridMultilevel"/>
    <w:tmpl w:val="D20C8DEA"/>
    <w:lvl w:ilvl="0" w:tplc="0416000F">
      <w:start w:val="1"/>
      <w:numFmt w:val="decimal"/>
      <w:lvlText w:val="%1."/>
      <w:lvlJc w:val="left"/>
      <w:pPr>
        <w:ind w:left="1003" w:hanging="360"/>
      </w:pPr>
    </w:lvl>
    <w:lvl w:ilvl="1" w:tplc="04160019" w:tentative="1">
      <w:start w:val="1"/>
      <w:numFmt w:val="lowerLetter"/>
      <w:lvlText w:val="%2."/>
      <w:lvlJc w:val="left"/>
      <w:pPr>
        <w:ind w:left="1723" w:hanging="360"/>
      </w:pPr>
    </w:lvl>
    <w:lvl w:ilvl="2" w:tplc="0416001B" w:tentative="1">
      <w:start w:val="1"/>
      <w:numFmt w:val="lowerRoman"/>
      <w:lvlText w:val="%3."/>
      <w:lvlJc w:val="right"/>
      <w:pPr>
        <w:ind w:left="2443" w:hanging="180"/>
      </w:pPr>
    </w:lvl>
    <w:lvl w:ilvl="3" w:tplc="0416000F" w:tentative="1">
      <w:start w:val="1"/>
      <w:numFmt w:val="decimal"/>
      <w:lvlText w:val="%4."/>
      <w:lvlJc w:val="left"/>
      <w:pPr>
        <w:ind w:left="3163" w:hanging="360"/>
      </w:pPr>
    </w:lvl>
    <w:lvl w:ilvl="4" w:tplc="04160019" w:tentative="1">
      <w:start w:val="1"/>
      <w:numFmt w:val="lowerLetter"/>
      <w:lvlText w:val="%5."/>
      <w:lvlJc w:val="left"/>
      <w:pPr>
        <w:ind w:left="3883" w:hanging="360"/>
      </w:pPr>
    </w:lvl>
    <w:lvl w:ilvl="5" w:tplc="0416001B" w:tentative="1">
      <w:start w:val="1"/>
      <w:numFmt w:val="lowerRoman"/>
      <w:lvlText w:val="%6."/>
      <w:lvlJc w:val="right"/>
      <w:pPr>
        <w:ind w:left="4603" w:hanging="180"/>
      </w:pPr>
    </w:lvl>
    <w:lvl w:ilvl="6" w:tplc="0416000F" w:tentative="1">
      <w:start w:val="1"/>
      <w:numFmt w:val="decimal"/>
      <w:lvlText w:val="%7."/>
      <w:lvlJc w:val="left"/>
      <w:pPr>
        <w:ind w:left="5323" w:hanging="360"/>
      </w:pPr>
    </w:lvl>
    <w:lvl w:ilvl="7" w:tplc="04160019" w:tentative="1">
      <w:start w:val="1"/>
      <w:numFmt w:val="lowerLetter"/>
      <w:lvlText w:val="%8."/>
      <w:lvlJc w:val="left"/>
      <w:pPr>
        <w:ind w:left="6043" w:hanging="360"/>
      </w:pPr>
    </w:lvl>
    <w:lvl w:ilvl="8" w:tplc="0416001B" w:tentative="1">
      <w:start w:val="1"/>
      <w:numFmt w:val="lowerRoman"/>
      <w:lvlText w:val="%9."/>
      <w:lvlJc w:val="right"/>
      <w:pPr>
        <w:ind w:left="6763" w:hanging="180"/>
      </w:pPr>
    </w:lvl>
  </w:abstractNum>
  <w:abstractNum w:abstractNumId="5" w15:restartNumberingAfterBreak="0">
    <w:nsid w:val="2B8B1BE4"/>
    <w:multiLevelType w:val="hybridMultilevel"/>
    <w:tmpl w:val="7B4464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9C44D27"/>
    <w:multiLevelType w:val="hybridMultilevel"/>
    <w:tmpl w:val="4F1668EC"/>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7" w15:restartNumberingAfterBreak="0">
    <w:nsid w:val="42F57443"/>
    <w:multiLevelType w:val="hybridMultilevel"/>
    <w:tmpl w:val="DC6A6750"/>
    <w:lvl w:ilvl="0" w:tplc="04160001">
      <w:start w:val="1"/>
      <w:numFmt w:val="bullet"/>
      <w:lvlText w:val=""/>
      <w:lvlJc w:val="left"/>
      <w:pPr>
        <w:ind w:left="1003" w:hanging="360"/>
      </w:pPr>
      <w:rPr>
        <w:rFonts w:ascii="Symbol" w:hAnsi="Symbol" w:hint="default"/>
      </w:rPr>
    </w:lvl>
    <w:lvl w:ilvl="1" w:tplc="04160003" w:tentative="1">
      <w:start w:val="1"/>
      <w:numFmt w:val="bullet"/>
      <w:lvlText w:val="o"/>
      <w:lvlJc w:val="left"/>
      <w:pPr>
        <w:ind w:left="1723" w:hanging="360"/>
      </w:pPr>
      <w:rPr>
        <w:rFonts w:ascii="Courier New" w:hAnsi="Courier New" w:cs="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cs="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cs="Courier New" w:hint="default"/>
      </w:rPr>
    </w:lvl>
    <w:lvl w:ilvl="8" w:tplc="04160005" w:tentative="1">
      <w:start w:val="1"/>
      <w:numFmt w:val="bullet"/>
      <w:lvlText w:val=""/>
      <w:lvlJc w:val="left"/>
      <w:pPr>
        <w:ind w:left="6763" w:hanging="360"/>
      </w:pPr>
      <w:rPr>
        <w:rFonts w:ascii="Wingdings" w:hAnsi="Wingdings" w:hint="default"/>
      </w:rPr>
    </w:lvl>
  </w:abstractNum>
  <w:abstractNum w:abstractNumId="8" w15:restartNumberingAfterBreak="0">
    <w:nsid w:val="6DE24A26"/>
    <w:multiLevelType w:val="hybridMultilevel"/>
    <w:tmpl w:val="85BE747E"/>
    <w:lvl w:ilvl="0" w:tplc="902EBCA4">
      <w:start w:val="1"/>
      <w:numFmt w:val="decimal"/>
      <w:lvlText w:val="%1."/>
      <w:lvlJc w:val="left"/>
      <w:pPr>
        <w:ind w:left="785" w:hanging="360"/>
      </w:p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9" w15:restartNumberingAfterBreak="0">
    <w:nsid w:val="712C051A"/>
    <w:multiLevelType w:val="hybridMultilevel"/>
    <w:tmpl w:val="F09881BC"/>
    <w:lvl w:ilvl="0" w:tplc="04160001">
      <w:start w:val="1"/>
      <w:numFmt w:val="bullet"/>
      <w:lvlText w:val=""/>
      <w:lvlJc w:val="left"/>
      <w:pPr>
        <w:ind w:left="1003" w:hanging="360"/>
      </w:pPr>
      <w:rPr>
        <w:rFonts w:ascii="Symbol" w:hAnsi="Symbol" w:hint="default"/>
      </w:rPr>
    </w:lvl>
    <w:lvl w:ilvl="1" w:tplc="04160003" w:tentative="1">
      <w:start w:val="1"/>
      <w:numFmt w:val="bullet"/>
      <w:lvlText w:val="o"/>
      <w:lvlJc w:val="left"/>
      <w:pPr>
        <w:ind w:left="1723" w:hanging="360"/>
      </w:pPr>
      <w:rPr>
        <w:rFonts w:ascii="Courier New" w:hAnsi="Courier New" w:cs="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cs="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cs="Courier New" w:hint="default"/>
      </w:rPr>
    </w:lvl>
    <w:lvl w:ilvl="8" w:tplc="04160005" w:tentative="1">
      <w:start w:val="1"/>
      <w:numFmt w:val="bullet"/>
      <w:lvlText w:val=""/>
      <w:lvlJc w:val="left"/>
      <w:pPr>
        <w:ind w:left="6763" w:hanging="360"/>
      </w:pPr>
      <w:rPr>
        <w:rFonts w:ascii="Wingdings" w:hAnsi="Wingdings" w:hint="default"/>
      </w:rPr>
    </w:lvl>
  </w:abstractNum>
  <w:num w:numId="1">
    <w:abstractNumId w:val="0"/>
  </w:num>
  <w:num w:numId="2">
    <w:abstractNumId w:val="1"/>
  </w:num>
  <w:num w:numId="3">
    <w:abstractNumId w:val="2"/>
  </w:num>
  <w:num w:numId="4">
    <w:abstractNumId w:val="7"/>
  </w:num>
  <w:num w:numId="5">
    <w:abstractNumId w:val="6"/>
  </w:num>
  <w:num w:numId="6">
    <w:abstractNumId w:val="3"/>
  </w:num>
  <w:num w:numId="7">
    <w:abstractNumId w:val="9"/>
  </w:num>
  <w:num w:numId="8">
    <w:abstractNumId w:val="8"/>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F82"/>
    <w:rsid w:val="00025110"/>
    <w:rsid w:val="00050F82"/>
    <w:rsid w:val="00060A3B"/>
    <w:rsid w:val="0007488E"/>
    <w:rsid w:val="00086E3F"/>
    <w:rsid w:val="0009074D"/>
    <w:rsid w:val="000B015D"/>
    <w:rsid w:val="000C237B"/>
    <w:rsid w:val="000C2732"/>
    <w:rsid w:val="000D292E"/>
    <w:rsid w:val="000E0C5F"/>
    <w:rsid w:val="0011124B"/>
    <w:rsid w:val="001367E7"/>
    <w:rsid w:val="001519F6"/>
    <w:rsid w:val="001D5495"/>
    <w:rsid w:val="001F1EE1"/>
    <w:rsid w:val="0024261D"/>
    <w:rsid w:val="00252007"/>
    <w:rsid w:val="002F3D2F"/>
    <w:rsid w:val="00314E64"/>
    <w:rsid w:val="00315529"/>
    <w:rsid w:val="00333E86"/>
    <w:rsid w:val="00342ADC"/>
    <w:rsid w:val="00383C4B"/>
    <w:rsid w:val="00390264"/>
    <w:rsid w:val="003A7976"/>
    <w:rsid w:val="003D7BA0"/>
    <w:rsid w:val="003F73AD"/>
    <w:rsid w:val="003F7FDD"/>
    <w:rsid w:val="004010F9"/>
    <w:rsid w:val="00446048"/>
    <w:rsid w:val="0045051B"/>
    <w:rsid w:val="0045550E"/>
    <w:rsid w:val="00484643"/>
    <w:rsid w:val="004D2090"/>
    <w:rsid w:val="004F6DE7"/>
    <w:rsid w:val="00535A47"/>
    <w:rsid w:val="00595BA8"/>
    <w:rsid w:val="005A20AA"/>
    <w:rsid w:val="005B696F"/>
    <w:rsid w:val="005F7CE5"/>
    <w:rsid w:val="00603DE2"/>
    <w:rsid w:val="006541A9"/>
    <w:rsid w:val="00693E0B"/>
    <w:rsid w:val="00694D33"/>
    <w:rsid w:val="006A6CE8"/>
    <w:rsid w:val="006B17A5"/>
    <w:rsid w:val="006C132D"/>
    <w:rsid w:val="006D517B"/>
    <w:rsid w:val="007325FF"/>
    <w:rsid w:val="00765288"/>
    <w:rsid w:val="00780E2B"/>
    <w:rsid w:val="007877E7"/>
    <w:rsid w:val="007B2853"/>
    <w:rsid w:val="007B2CA0"/>
    <w:rsid w:val="007C0648"/>
    <w:rsid w:val="0083298E"/>
    <w:rsid w:val="008562F5"/>
    <w:rsid w:val="008A2432"/>
    <w:rsid w:val="008D7A4D"/>
    <w:rsid w:val="008E575A"/>
    <w:rsid w:val="008E7D95"/>
    <w:rsid w:val="00914987"/>
    <w:rsid w:val="00916C73"/>
    <w:rsid w:val="00925B56"/>
    <w:rsid w:val="009369C8"/>
    <w:rsid w:val="009513BE"/>
    <w:rsid w:val="00955B7B"/>
    <w:rsid w:val="00960286"/>
    <w:rsid w:val="00963FBF"/>
    <w:rsid w:val="009710B9"/>
    <w:rsid w:val="00990C63"/>
    <w:rsid w:val="00991BE3"/>
    <w:rsid w:val="009B1197"/>
    <w:rsid w:val="009C0DA2"/>
    <w:rsid w:val="009E17C9"/>
    <w:rsid w:val="00A413FC"/>
    <w:rsid w:val="00A51046"/>
    <w:rsid w:val="00A73A2A"/>
    <w:rsid w:val="00B970A8"/>
    <w:rsid w:val="00BB16BC"/>
    <w:rsid w:val="00C210F9"/>
    <w:rsid w:val="00C30D27"/>
    <w:rsid w:val="00C51EE6"/>
    <w:rsid w:val="00C6743E"/>
    <w:rsid w:val="00CC2FA9"/>
    <w:rsid w:val="00CE4754"/>
    <w:rsid w:val="00D020BD"/>
    <w:rsid w:val="00D24A7F"/>
    <w:rsid w:val="00DD1E67"/>
    <w:rsid w:val="00E42354"/>
    <w:rsid w:val="00E764D3"/>
    <w:rsid w:val="00E915B3"/>
    <w:rsid w:val="00E926A9"/>
    <w:rsid w:val="00E97068"/>
    <w:rsid w:val="00EC6696"/>
    <w:rsid w:val="00EC78F6"/>
    <w:rsid w:val="00F146F5"/>
    <w:rsid w:val="00FB219A"/>
    <w:rsid w:val="00FD2550"/>
    <w:rsid w:val="00FD5A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2EBE0"/>
  <w15:chartTrackingRefBased/>
  <w15:docId w15:val="{B0856421-CE37-4498-981E-68E70158D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F82"/>
    <w:pPr>
      <w:suppressAutoHyphens/>
      <w:spacing w:after="0" w:line="240" w:lineRule="auto"/>
    </w:pPr>
    <w:rPr>
      <w:rFonts w:ascii="Liberation Serif" w:eastAsia="Noto Sans CJK SC Regular" w:hAnsi="Liberation Serif" w:cs="FreeSans"/>
      <w:kern w:val="1"/>
      <w:sz w:val="24"/>
      <w:szCs w:val="24"/>
      <w:lang w:eastAsia="zh-CN" w:bidi="hi-IN"/>
    </w:rPr>
  </w:style>
  <w:style w:type="paragraph" w:styleId="Ttulo1">
    <w:name w:val="heading 1"/>
    <w:basedOn w:val="Normal"/>
    <w:next w:val="Corpodetexto"/>
    <w:link w:val="Ttulo1Char"/>
    <w:qFormat/>
    <w:rsid w:val="00050F82"/>
    <w:pPr>
      <w:keepNext/>
      <w:spacing w:before="240" w:after="120"/>
      <w:outlineLvl w:val="0"/>
    </w:pPr>
    <w:rPr>
      <w:rFonts w:eastAsia="SimSun" w:cs="Lucida Sans"/>
      <w:b/>
      <w:bCs/>
      <w:sz w:val="48"/>
      <w:szCs w:val="4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050F82"/>
    <w:rPr>
      <w:rFonts w:ascii="Liberation Serif" w:eastAsia="SimSun" w:hAnsi="Liberation Serif" w:cs="Lucida Sans"/>
      <w:b/>
      <w:bCs/>
      <w:kern w:val="1"/>
      <w:sz w:val="48"/>
      <w:szCs w:val="48"/>
      <w:lang w:eastAsia="zh-CN" w:bidi="hi-IN"/>
    </w:rPr>
  </w:style>
  <w:style w:type="character" w:styleId="Forte">
    <w:name w:val="Strong"/>
    <w:qFormat/>
    <w:rsid w:val="00050F82"/>
    <w:rPr>
      <w:b/>
      <w:bCs/>
    </w:rPr>
  </w:style>
  <w:style w:type="character" w:styleId="Hyperlink">
    <w:name w:val="Hyperlink"/>
    <w:rsid w:val="00050F82"/>
    <w:rPr>
      <w:color w:val="000080"/>
      <w:u w:val="single"/>
    </w:rPr>
  </w:style>
  <w:style w:type="paragraph" w:styleId="Corpodetexto">
    <w:name w:val="Body Text"/>
    <w:basedOn w:val="Normal"/>
    <w:link w:val="CorpodetextoChar"/>
    <w:rsid w:val="00050F82"/>
    <w:pPr>
      <w:spacing w:after="140" w:line="288" w:lineRule="auto"/>
    </w:pPr>
  </w:style>
  <w:style w:type="character" w:customStyle="1" w:styleId="CorpodetextoChar">
    <w:name w:val="Corpo de texto Char"/>
    <w:basedOn w:val="Fontepargpadro"/>
    <w:link w:val="Corpodetexto"/>
    <w:rsid w:val="00050F82"/>
    <w:rPr>
      <w:rFonts w:ascii="Liberation Serif" w:eastAsia="Noto Sans CJK SC Regular" w:hAnsi="Liberation Serif" w:cs="FreeSans"/>
      <w:kern w:val="1"/>
      <w:sz w:val="24"/>
      <w:szCs w:val="24"/>
      <w:lang w:eastAsia="zh-CN" w:bidi="hi-IN"/>
    </w:rPr>
  </w:style>
  <w:style w:type="paragraph" w:customStyle="1" w:styleId="Contedodoquadro">
    <w:name w:val="Conteúdo do quadro"/>
    <w:basedOn w:val="Normal"/>
    <w:rsid w:val="00050F82"/>
  </w:style>
  <w:style w:type="paragraph" w:customStyle="1" w:styleId="PargrafodaLista1">
    <w:name w:val="Parágrafo da Lista1"/>
    <w:basedOn w:val="Normal"/>
    <w:rsid w:val="00050F82"/>
    <w:pPr>
      <w:spacing w:after="200"/>
      <w:ind w:left="720"/>
      <w:contextualSpacing/>
    </w:pPr>
  </w:style>
  <w:style w:type="paragraph" w:styleId="Rodap">
    <w:name w:val="footer"/>
    <w:basedOn w:val="Normal"/>
    <w:link w:val="RodapChar"/>
    <w:rsid w:val="00050F82"/>
    <w:pPr>
      <w:suppressLineNumbers/>
      <w:tabs>
        <w:tab w:val="center" w:pos="4640"/>
        <w:tab w:val="right" w:pos="9280"/>
      </w:tabs>
    </w:pPr>
  </w:style>
  <w:style w:type="character" w:customStyle="1" w:styleId="RodapChar">
    <w:name w:val="Rodapé Char"/>
    <w:basedOn w:val="Fontepargpadro"/>
    <w:link w:val="Rodap"/>
    <w:rsid w:val="00050F82"/>
    <w:rPr>
      <w:rFonts w:ascii="Liberation Serif" w:eastAsia="Noto Sans CJK SC Regular" w:hAnsi="Liberation Serif" w:cs="FreeSans"/>
      <w:kern w:val="1"/>
      <w:sz w:val="24"/>
      <w:szCs w:val="24"/>
      <w:lang w:eastAsia="zh-CN" w:bidi="hi-IN"/>
    </w:rPr>
  </w:style>
  <w:style w:type="paragraph" w:customStyle="1" w:styleId="Textoprformatado">
    <w:name w:val="Texto préformatado"/>
    <w:basedOn w:val="Normal"/>
    <w:rsid w:val="00050F82"/>
    <w:rPr>
      <w:rFonts w:ascii="Liberation Mono" w:eastAsia="DejaVu Sans Mono" w:hAnsi="Liberation Mono" w:cs="Liberation Mono"/>
      <w:sz w:val="20"/>
      <w:szCs w:val="20"/>
    </w:rPr>
  </w:style>
  <w:style w:type="paragraph" w:styleId="PargrafodaLista">
    <w:name w:val="List Paragraph"/>
    <w:basedOn w:val="Normal"/>
    <w:uiPriority w:val="34"/>
    <w:qFormat/>
    <w:rsid w:val="000D292E"/>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www.robotics.org.za/RES-330E-50"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citisystems.com.br/valvula-solenoide/"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creatroninc.com/product/8-pin-arduino-jumper-wire/" TargetMode="External"/><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blog.eletrogate.com/nodemcu-esp12-introducao-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itisystems.com.br/valvula-solenoide/" TargetMode="External"/><Relationship Id="rId24" Type="http://schemas.openxmlformats.org/officeDocument/2006/relationships/image" Target="media/image15.png"/><Relationship Id="rId32" Type="http://schemas.openxmlformats.org/officeDocument/2006/relationships/hyperlink" Target="https://www.filipeflop.com/produto/protoboard-400-pontos/" TargetMode="External"/><Relationship Id="rId37" Type="http://schemas.openxmlformats.org/officeDocument/2006/relationships/hyperlink" Target="https://www.youtube.com/watch?v=Na7CSbq467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filipeflop.com/produto/modulo-wifi-esp8266-esp-01/" TargetMode="External"/><Relationship Id="rId36" Type="http://schemas.openxmlformats.org/officeDocument/2006/relationships/hyperlink" Target="http://binarycodec.blogspot.com/2016/03/atualizar-o-firmware-do-esp8266.html"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www.filipeflop.com/produto/valvula-de-vazao-solenoide-agua-12vd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www.vidadesilicio.com.br/sensor-umidade-solo-higrometro" TargetMode="External"/><Relationship Id="rId35" Type="http://schemas.openxmlformats.org/officeDocument/2006/relationships/hyperlink" Target="https://www.filipeflop.com/produto/adaptador-usb-para-modulo-wifi-esp8266-esp-01/"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FB267-48B1-49DF-8962-967070BAC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6050</Words>
  <Characters>32670</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Fermin Tang</dc:creator>
  <cp:keywords/>
  <dc:description/>
  <cp:lastModifiedBy>Fermin Tang</cp:lastModifiedBy>
  <cp:revision>4</cp:revision>
  <cp:lastPrinted>2019-04-30T23:15:00Z</cp:lastPrinted>
  <dcterms:created xsi:type="dcterms:W3CDTF">2019-04-30T23:15:00Z</dcterms:created>
  <dcterms:modified xsi:type="dcterms:W3CDTF">2019-04-30T23:16:00Z</dcterms:modified>
</cp:coreProperties>
</file>