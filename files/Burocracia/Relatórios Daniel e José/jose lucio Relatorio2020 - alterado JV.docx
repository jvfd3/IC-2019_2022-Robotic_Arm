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jpg" ContentType="image/jpg"/>
  <Override PartName="/word/footer1.xml" ContentType="application/vnd.openxmlformats-officedocument.wordprocessingml.footer+xml"/>
  <Default Extension="png" ContentType="image/png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55"/>
      </w:pPr>
      <w:r>
        <w:pict>
          <v:shape type="#_x0000_t75" style="width:340.161pt;height:92.8338pt">
            <v:imagedata o:title="" r:id="rId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65" w:lineRule="auto" w:line="251"/>
        <w:ind w:left="2076" w:right="1530" w:hanging="1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CCT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Centro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Ciˆencia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Tecnologia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LCMAT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Laborat´orio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Ciˆencias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Matematicas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CC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Curso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Ciˆencia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Computa¸cao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10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50"/>
          <w:szCs w:val="50"/>
        </w:rPr>
        <w:jc w:val="center"/>
        <w:ind w:left="2554" w:right="2007"/>
      </w:pPr>
      <w:r>
        <w:rPr>
          <w:rFonts w:cs="Times New Roman" w:hAnsi="Times New Roman" w:eastAsia="Times New Roman" w:ascii="Times New Roman"/>
          <w:w w:val="101"/>
          <w:sz w:val="50"/>
          <w:szCs w:val="50"/>
        </w:rPr>
        <w:t>Relato´rio</w:t>
      </w:r>
      <w:r>
        <w:rPr>
          <w:rFonts w:cs="Times New Roman" w:hAnsi="Times New Roman" w:eastAsia="Times New Roman" w:ascii="Times New Roman"/>
          <w:w w:val="100"/>
          <w:sz w:val="50"/>
          <w:szCs w:val="50"/>
        </w:rPr>
        <w:t> </w:t>
      </w:r>
      <w:r>
        <w:rPr>
          <w:rFonts w:cs="Times New Roman" w:hAnsi="Times New Roman" w:eastAsia="Times New Roman" w:ascii="Times New Roman"/>
          <w:w w:val="101"/>
          <w:sz w:val="50"/>
          <w:szCs w:val="50"/>
        </w:rPr>
        <w:t>Anual</w:t>
      </w:r>
      <w:r>
        <w:rPr>
          <w:rFonts w:cs="Times New Roman" w:hAnsi="Times New Roman" w:eastAsia="Times New Roman" w:ascii="Times New Roman"/>
          <w:w w:val="100"/>
          <w:sz w:val="50"/>
          <w:szCs w:val="50"/>
        </w:rPr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center"/>
        <w:ind w:left="604" w:right="60"/>
      </w:pPr>
      <w:r>
        <w:rPr>
          <w:rFonts w:cs="Times New Roman" w:hAnsi="Times New Roman" w:eastAsia="Times New Roman" w:ascii="Times New Roman"/>
          <w:w w:val="101"/>
          <w:sz w:val="34"/>
          <w:szCs w:val="34"/>
        </w:rPr>
        <w:t>de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  <w:t>  </w:t>
      </w:r>
      <w:r>
        <w:rPr>
          <w:rFonts w:cs="Times New Roman" w:hAnsi="Times New Roman" w:eastAsia="Times New Roman" w:ascii="Times New Roman"/>
          <w:w w:val="101"/>
          <w:sz w:val="34"/>
          <w:szCs w:val="34"/>
        </w:rPr>
        <w:t>Pesquisa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  <w:t>  </w:t>
      </w:r>
      <w:r>
        <w:rPr>
          <w:rFonts w:cs="Times New Roman" w:hAnsi="Times New Roman" w:eastAsia="Times New Roman" w:ascii="Times New Roman"/>
          <w:w w:val="101"/>
          <w:sz w:val="34"/>
          <w:szCs w:val="34"/>
        </w:rPr>
        <w:t>Inicia¸c˜ao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  <w:t>  </w:t>
      </w:r>
      <w:r>
        <w:rPr>
          <w:rFonts w:cs="Times New Roman" w:hAnsi="Times New Roman" w:eastAsia="Times New Roman" w:ascii="Times New Roman"/>
          <w:w w:val="101"/>
          <w:sz w:val="34"/>
          <w:szCs w:val="34"/>
        </w:rPr>
        <w:t>Cient´ıfica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  <w:t>  </w:t>
      </w:r>
      <w:r>
        <w:rPr>
          <w:rFonts w:cs="Times New Roman" w:hAnsi="Times New Roman" w:eastAsia="Times New Roman" w:ascii="Times New Roman"/>
          <w:w w:val="101"/>
          <w:sz w:val="34"/>
          <w:szCs w:val="34"/>
        </w:rPr>
        <w:t>PIBIC/CNPq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center"/>
        <w:ind w:left="2331" w:right="1785"/>
      </w:pPr>
      <w:r>
        <w:rPr>
          <w:rFonts w:cs="Times New Roman" w:hAnsi="Times New Roman" w:eastAsia="Times New Roman" w:ascii="Times New Roman"/>
          <w:color w:val="0000FF"/>
          <w:w w:val="101"/>
          <w:sz w:val="34"/>
          <w:szCs w:val="34"/>
        </w:rPr>
        <w:t>Novembro</w:t>
      </w:r>
      <w:r>
        <w:rPr>
          <w:rFonts w:cs="Times New Roman" w:hAnsi="Times New Roman" w:eastAsia="Times New Roman" w:ascii="Times New Roman"/>
          <w:color w:val="0000FF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color w:val="0000FF"/>
          <w:w w:val="101"/>
          <w:sz w:val="34"/>
          <w:szCs w:val="34"/>
        </w:rPr>
        <w:t>2019</w:t>
      </w:r>
      <w:r>
        <w:rPr>
          <w:rFonts w:cs="Times New Roman" w:hAnsi="Times New Roman" w:eastAsia="Times New Roman" w:ascii="Times New Roman"/>
          <w:color w:val="0000FF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color w:val="0000FF"/>
          <w:w w:val="101"/>
          <w:sz w:val="34"/>
          <w:szCs w:val="34"/>
        </w:rPr>
        <w:t>-</w:t>
      </w:r>
      <w:r>
        <w:rPr>
          <w:rFonts w:cs="Times New Roman" w:hAnsi="Times New Roman" w:eastAsia="Times New Roman" w:ascii="Times New Roman"/>
          <w:color w:val="0000FF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color w:val="0000FF"/>
          <w:w w:val="101"/>
          <w:sz w:val="34"/>
          <w:szCs w:val="34"/>
        </w:rPr>
        <w:t>Outubro</w:t>
      </w:r>
      <w:r>
        <w:rPr>
          <w:rFonts w:cs="Times New Roman" w:hAnsi="Times New Roman" w:eastAsia="Times New Roman" w:ascii="Times New Roman"/>
          <w:color w:val="0000FF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color w:val="0000FF"/>
          <w:w w:val="101"/>
          <w:sz w:val="34"/>
          <w:szCs w:val="34"/>
        </w:rPr>
        <w:t>2020</w:t>
      </w:r>
      <w:r>
        <w:rPr>
          <w:rFonts w:cs="Times New Roman" w:hAnsi="Times New Roman" w:eastAsia="Times New Roman" w:ascii="Times New Roman"/>
          <w:color w:val="000000"/>
          <w:w w:val="100"/>
          <w:sz w:val="34"/>
          <w:szCs w:val="3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center"/>
        <w:ind w:left="840" w:right="397"/>
      </w:pPr>
      <w:r>
        <w:rPr>
          <w:rFonts w:cs="Times New Roman" w:hAnsi="Times New Roman" w:eastAsia="Times New Roman" w:ascii="Times New Roman"/>
          <w:w w:val="101"/>
          <w:sz w:val="34"/>
          <w:szCs w:val="34"/>
        </w:rPr>
        <w:t>Seguranca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  <w:t>  </w:t>
      </w:r>
      <w:r>
        <w:rPr>
          <w:rFonts w:cs="Times New Roman" w:hAnsi="Times New Roman" w:eastAsia="Times New Roman" w:ascii="Times New Roman"/>
          <w:w w:val="101"/>
          <w:sz w:val="34"/>
          <w:szCs w:val="34"/>
        </w:rPr>
        <w:t>em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  <w:t>  </w:t>
      </w:r>
      <w:r>
        <w:rPr>
          <w:rFonts w:cs="Times New Roman" w:hAnsi="Times New Roman" w:eastAsia="Times New Roman" w:ascii="Times New Roman"/>
          <w:w w:val="101"/>
          <w:sz w:val="34"/>
          <w:szCs w:val="34"/>
        </w:rPr>
        <w:t>dispositivos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  <w:t>  </w:t>
      </w:r>
      <w:r>
        <w:rPr>
          <w:rFonts w:cs="Times New Roman" w:hAnsi="Times New Roman" w:eastAsia="Times New Roman" w:ascii="Times New Roman"/>
          <w:w w:val="101"/>
          <w:sz w:val="34"/>
          <w:szCs w:val="34"/>
        </w:rPr>
        <w:t>moveis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  <w:t>  </w:t>
      </w:r>
      <w:r>
        <w:rPr>
          <w:rFonts w:cs="Times New Roman" w:hAnsi="Times New Roman" w:eastAsia="Times New Roman" w:ascii="Times New Roman"/>
          <w:w w:val="101"/>
          <w:sz w:val="34"/>
          <w:szCs w:val="34"/>
        </w:rPr>
        <w:t>Android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927" w:right="2380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Jos´e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Lucio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Castro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Azevedo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3"/>
        <w:ind w:left="3763" w:right="3234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Aluno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Bolsista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6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711" w:right="2164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Prof.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Ausberto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Castro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Vera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3"/>
        <w:ind w:left="3944" w:right="3423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Orientador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347" w:right="1800"/>
        <w:sectPr>
          <w:pgSz w:w="11920" w:h="16840"/>
          <w:pgMar w:top="1560" w:bottom="280" w:left="1680" w:right="1660"/>
        </w:sectPr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Campos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Goytacazes,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Outubro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2020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both"/>
        <w:spacing w:before="44"/>
        <w:ind w:left="101" w:right="2029"/>
      </w:pPr>
      <w:r>
        <w:rPr>
          <w:rFonts w:cs="Times New Roman" w:hAnsi="Times New Roman" w:eastAsia="Times New Roman" w:ascii="Times New Roman"/>
          <w:w w:val="101"/>
          <w:sz w:val="34"/>
          <w:szCs w:val="34"/>
        </w:rPr>
        <w:t>1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  <w:t>     </w:t>
      </w:r>
      <w:r>
        <w:rPr>
          <w:rFonts w:cs="Times New Roman" w:hAnsi="Times New Roman" w:eastAsia="Times New Roman" w:ascii="Times New Roman"/>
          <w:w w:val="101"/>
          <w:sz w:val="34"/>
          <w:szCs w:val="34"/>
        </w:rPr>
        <w:t>Etapas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  <w:t>  </w:t>
      </w:r>
      <w:r>
        <w:rPr>
          <w:rFonts w:cs="Times New Roman" w:hAnsi="Times New Roman" w:eastAsia="Times New Roman" w:ascii="Times New Roman"/>
          <w:w w:val="101"/>
          <w:sz w:val="34"/>
          <w:szCs w:val="34"/>
        </w:rPr>
        <w:t>propostas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  <w:t>  </w:t>
      </w:r>
      <w:r>
        <w:rPr>
          <w:rFonts w:cs="Times New Roman" w:hAnsi="Times New Roman" w:eastAsia="Times New Roman" w:ascii="Times New Roman"/>
          <w:w w:val="101"/>
          <w:sz w:val="34"/>
          <w:szCs w:val="34"/>
        </w:rPr>
        <w:t>no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  <w:t>  </w:t>
      </w:r>
      <w:r>
        <w:rPr>
          <w:rFonts w:cs="Times New Roman" w:hAnsi="Times New Roman" w:eastAsia="Times New Roman" w:ascii="Times New Roman"/>
          <w:w w:val="101"/>
          <w:sz w:val="34"/>
          <w:szCs w:val="34"/>
        </w:rPr>
        <w:t>plano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  <w:t>  </w:t>
      </w:r>
      <w:r>
        <w:rPr>
          <w:rFonts w:cs="Times New Roman" w:hAnsi="Times New Roman" w:eastAsia="Times New Roman" w:ascii="Times New Roman"/>
          <w:w w:val="101"/>
          <w:sz w:val="34"/>
          <w:szCs w:val="34"/>
        </w:rPr>
        <w:t>de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  <w:t>  </w:t>
      </w:r>
      <w:r>
        <w:rPr>
          <w:rFonts w:cs="Times New Roman" w:hAnsi="Times New Roman" w:eastAsia="Times New Roman" w:ascii="Times New Roman"/>
          <w:w w:val="101"/>
          <w:sz w:val="34"/>
          <w:szCs w:val="34"/>
        </w:rPr>
        <w:t>trabalho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</w:r>
    </w:p>
    <w:p>
      <w:pPr>
        <w:rPr>
          <w:sz w:val="22"/>
          <w:szCs w:val="22"/>
        </w:rPr>
        <w:jc w:val="left"/>
        <w:spacing w:before="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1" w:right="114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per´ıodo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—Novembro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2019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Setembro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2020—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foram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desenvolvidas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seguintes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ativi-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dades: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686" w:right="113" w:hanging="234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Desenvolvedores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treinados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ferramentas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desenvolvimento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software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para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dispositivos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moveis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686" w:right="113" w:hanging="234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Disponibilidade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base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informa¸c˜oes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sobre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riscos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vulnerabilidades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dis-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positivos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m´oveis.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414" w:right="2222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Desenvolvimento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aplica¸cao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relacionada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seguran¸ca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686" w:right="113" w:hanging="234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Desenvolver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cultura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dispositivos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moveis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Curso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Ciˆencia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Computa¸c˜ao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UENF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incentivo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novos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projetos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sobre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seguran¸ca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computacional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dispositi-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vos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m´oveis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both"/>
        <w:ind w:left="101" w:right="6746"/>
      </w:pPr>
      <w:r>
        <w:rPr>
          <w:rFonts w:cs="Times New Roman" w:hAnsi="Times New Roman" w:eastAsia="Times New Roman" w:ascii="Times New Roman"/>
          <w:w w:val="101"/>
          <w:sz w:val="34"/>
          <w:szCs w:val="34"/>
        </w:rPr>
        <w:t>2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  <w:t>     </w:t>
      </w:r>
      <w:r>
        <w:rPr>
          <w:rFonts w:cs="Times New Roman" w:hAnsi="Times New Roman" w:eastAsia="Times New Roman" w:ascii="Times New Roman"/>
          <w:w w:val="101"/>
          <w:sz w:val="34"/>
          <w:szCs w:val="34"/>
        </w:rPr>
        <w:t>Introdu¸c˜ao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</w:r>
    </w:p>
    <w:p>
      <w:pPr>
        <w:rPr>
          <w:sz w:val="22"/>
          <w:szCs w:val="22"/>
        </w:rPr>
        <w:jc w:val="left"/>
        <w:spacing w:before="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1" w:right="113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dispositivos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m´oveis,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tanto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pessoais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quanto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corporativos,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´e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praticamente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ine-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vitavel.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muitos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casos,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eles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essenciais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pessoas,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al´em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forma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passar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tempo.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isso,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seguranca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movel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´e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assunto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pauta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recebe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cada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vez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mais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aten¸cao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atualidade.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Atualmente,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grande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parte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popula¸cao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mundial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celular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fazem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di´ario,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modo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que,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crescimento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seu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uso,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crescem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tamb´em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amea¸cas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color w:val="0000FF"/>
          <w:w w:val="99"/>
          <w:sz w:val="24"/>
          <w:szCs w:val="24"/>
        </w:rPr>
        <w:t>SRS20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],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color w:val="0000FF"/>
          <w:w w:val="99"/>
          <w:sz w:val="24"/>
          <w:szCs w:val="24"/>
        </w:rPr>
        <w:t>She20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].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1" w:right="67" w:firstLine="351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celulares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viraram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alvo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hackers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usu´arios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mal-intencionados.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Amea¸cas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phishing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(tentativa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fraudulenta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obter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informa¸coes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confidenciais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nomes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usuario),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v´ırus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malwares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(software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mal-intencionado)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atingem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dispositivos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moveis.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falhas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na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gestao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seguran¸ca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m´ovel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podem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levar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vazamento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perda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dados,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espionagem,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uso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aplicativos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autorizados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outros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problemas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color w:val="0000FF"/>
          <w:w w:val="99"/>
          <w:sz w:val="24"/>
          <w:szCs w:val="24"/>
        </w:rPr>
        <w:t>ALRR17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].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1" w:right="112" w:firstLine="351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color w:val="0000FF"/>
          <w:w w:val="99"/>
          <w:sz w:val="24"/>
          <w:szCs w:val="24"/>
        </w:rPr>
        <w:t>AA19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declara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”os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avan¸cos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tecnologicos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indu´stria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dispositivos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moveis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tor-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 naram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vida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mais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flex´ıvel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prospera.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Tudo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pode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feito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meio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smartphones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 se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tornaram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parte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vida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humana.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entanto,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riscos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seguranca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associados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esses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 dispositivos,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roubo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falsificacao,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estao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aumentando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sua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deteccao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continua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sendo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 um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desafio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varios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motivos”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Esse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foi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desafios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deste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projeto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pesquisa: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enten-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 der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alguns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conceitos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ferramentas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detecc¸cao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vulnerabilidades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dispositivos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 moveis.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both"/>
        <w:ind w:left="101" w:right="6972"/>
      </w:pPr>
      <w:r>
        <w:rPr>
          <w:rFonts w:cs="Times New Roman" w:hAnsi="Times New Roman" w:eastAsia="Times New Roman" w:ascii="Times New Roman"/>
          <w:w w:val="101"/>
          <w:sz w:val="34"/>
          <w:szCs w:val="34"/>
        </w:rPr>
        <w:t>3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  <w:t>     </w:t>
      </w:r>
      <w:r>
        <w:rPr>
          <w:rFonts w:cs="Times New Roman" w:hAnsi="Times New Roman" w:eastAsia="Times New Roman" w:ascii="Times New Roman"/>
          <w:w w:val="101"/>
          <w:sz w:val="34"/>
          <w:szCs w:val="34"/>
        </w:rPr>
        <w:t>Objetivos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</w:r>
    </w:p>
    <w:p>
      <w:pPr>
        <w:rPr>
          <w:sz w:val="22"/>
          <w:szCs w:val="22"/>
        </w:rPr>
        <w:jc w:val="left"/>
        <w:spacing w:before="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1" w:right="113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objetivo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principal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deste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projeto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foi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pesquisar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sobre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conjunto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riscos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vulnerabili-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dades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dispositivos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m´oveis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sistema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operacional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criar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profissionais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seguran¸ca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habilitados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mercado.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isto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foi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necessario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elaborar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base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in-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forma¸coes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sobre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riscos,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amea¸cas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vulnerabilidades,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sobre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implementa¸coes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dispon´ıveis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algoritmos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serem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implementados.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both"/>
        <w:ind w:left="101" w:right="6494"/>
      </w:pPr>
      <w:r>
        <w:rPr>
          <w:rFonts w:cs="Times New Roman" w:hAnsi="Times New Roman" w:eastAsia="Times New Roman" w:ascii="Times New Roman"/>
          <w:w w:val="101"/>
          <w:sz w:val="34"/>
          <w:szCs w:val="34"/>
        </w:rPr>
        <w:t>4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  <w:t>     </w:t>
      </w:r>
      <w:r>
        <w:rPr>
          <w:rFonts w:cs="Times New Roman" w:hAnsi="Times New Roman" w:eastAsia="Times New Roman" w:ascii="Times New Roman"/>
          <w:w w:val="101"/>
          <w:sz w:val="34"/>
          <w:szCs w:val="34"/>
        </w:rPr>
        <w:t>Metodologia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</w:r>
    </w:p>
    <w:p>
      <w:pPr>
        <w:rPr>
          <w:sz w:val="22"/>
          <w:szCs w:val="22"/>
        </w:rPr>
        <w:jc w:val="left"/>
        <w:spacing w:before="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1" w:right="4390"/>
        <w:sectPr>
          <w:pgNumType w:start="1"/>
          <w:pgMar w:footer="515" w:header="0" w:top="1560" w:bottom="280" w:left="1600" w:right="980"/>
          <w:footerReference w:type="default" r:id="rId5"/>
          <w:pgSz w:w="11920" w:h="16840"/>
        </w:sectPr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metodologias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utilizadas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pesquisa,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foram: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9"/>
          <w:szCs w:val="29"/>
        </w:rPr>
        <w:jc w:val="both"/>
        <w:ind w:left="101" w:right="3219"/>
      </w:pPr>
      <w:r>
        <w:rPr>
          <w:rFonts w:cs="Times New Roman" w:hAnsi="Times New Roman" w:eastAsia="Times New Roman" w:ascii="Times New Roman"/>
          <w:w w:val="102"/>
          <w:sz w:val="29"/>
          <w:szCs w:val="29"/>
        </w:rPr>
        <w:t>4.1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  <w:t>    </w:t>
      </w:r>
      <w:r>
        <w:rPr>
          <w:rFonts w:cs="Times New Roman" w:hAnsi="Times New Roman" w:eastAsia="Times New Roman" w:ascii="Times New Roman"/>
          <w:w w:val="102"/>
          <w:sz w:val="29"/>
          <w:szCs w:val="29"/>
        </w:rPr>
        <w:t>Pesquisas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  <w:t>  </w:t>
      </w:r>
      <w:r>
        <w:rPr>
          <w:rFonts w:cs="Times New Roman" w:hAnsi="Times New Roman" w:eastAsia="Times New Roman" w:ascii="Times New Roman"/>
          <w:w w:val="102"/>
          <w:sz w:val="29"/>
          <w:szCs w:val="29"/>
        </w:rPr>
        <w:t>bibliogr´aficas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w w:val="102"/>
          <w:sz w:val="29"/>
          <w:szCs w:val="29"/>
        </w:rPr>
        <w:t>e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w w:val="102"/>
          <w:sz w:val="29"/>
          <w:szCs w:val="29"/>
        </w:rPr>
        <w:t>Minicursos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1" w:right="73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Leitura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artigos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cient´ıficos,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Resumos,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Livros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tccs.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Minicursos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”IT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Security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Specialist”criado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Daniel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Donda,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alguns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modulos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minicurso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”Pentest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Mobile”da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empresa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Desec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Security,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al´em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varios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video-aulas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sobre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assuntos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relacionados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encontra-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das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internet.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9"/>
          <w:szCs w:val="29"/>
        </w:rPr>
        <w:jc w:val="both"/>
        <w:ind w:left="101" w:right="3813"/>
      </w:pPr>
      <w:r>
        <w:rPr>
          <w:rFonts w:cs="Times New Roman" w:hAnsi="Times New Roman" w:eastAsia="Times New Roman" w:ascii="Times New Roman"/>
          <w:w w:val="102"/>
          <w:sz w:val="29"/>
          <w:szCs w:val="29"/>
        </w:rPr>
        <w:t>4.2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  <w:t>    </w:t>
      </w:r>
      <w:r>
        <w:rPr>
          <w:rFonts w:cs="Times New Roman" w:hAnsi="Times New Roman" w:eastAsia="Times New Roman" w:ascii="Times New Roman"/>
          <w:w w:val="102"/>
          <w:sz w:val="29"/>
          <w:szCs w:val="29"/>
        </w:rPr>
        <w:t>Programa¸c˜ao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w w:val="102"/>
          <w:sz w:val="29"/>
          <w:szCs w:val="29"/>
        </w:rPr>
        <w:t>no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w w:val="102"/>
          <w:sz w:val="29"/>
          <w:szCs w:val="29"/>
        </w:rPr>
        <w:t>Android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w w:val="102"/>
          <w:sz w:val="29"/>
          <w:szCs w:val="29"/>
        </w:rPr>
        <w:t>Studio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1" w:right="73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studio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3.6,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´e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(ambiente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desenvolvimento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integrado)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desen-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vovimentos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aplicativos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sistema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Android,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´e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baseado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IntelliJ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IDEA,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foi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utilizado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para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criac˜ao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aplicativos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color w:val="0000FF"/>
          <w:w w:val="99"/>
          <w:sz w:val="24"/>
          <w:szCs w:val="24"/>
        </w:rPr>
        <w:t>DDW16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implementac˜ao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m´etodos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seguran¸ca.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77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1: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Ambiente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desenvolvimento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Studio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3.6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4"/>
        <w:ind w:left="1802"/>
      </w:pPr>
      <w:r>
        <w:pict>
          <v:shape type="#_x0000_t75" style="width:283.474pt;height:171.51pt">
            <v:imagedata o:title="" r:id="rId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1" w:right="73" w:firstLine="351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Al´em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editor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c´odigo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ferramentas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desenvolvedor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avan¸cadas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IntelliJ,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mostrado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FF0000"/>
          <w:w w:val="99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Studio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oferece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ainda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mais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recursos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aumentar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sua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 produtividade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compilac˜ao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apps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Android,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como: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52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emulador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r´apido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inu´meros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recursos.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52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sistema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compila¸cao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flex´ıvel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baseado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Gradle.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52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ambiente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unificado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possibilita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desenvolvimento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dispositivos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686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Android.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76"/>
        <w:ind w:left="452" w:right="2461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Frameworks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ferramentas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teste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cheios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possibilidades.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Tem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suas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linguagens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programa¸cao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Java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Kotlin.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9"/>
          <w:szCs w:val="29"/>
        </w:rPr>
        <w:jc w:val="both"/>
        <w:ind w:left="101" w:right="5344"/>
      </w:pPr>
      <w:r>
        <w:rPr>
          <w:rFonts w:cs="Times New Roman" w:hAnsi="Times New Roman" w:eastAsia="Times New Roman" w:ascii="Times New Roman"/>
          <w:w w:val="102"/>
          <w:sz w:val="29"/>
          <w:szCs w:val="29"/>
        </w:rPr>
        <w:t>4.3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  <w:t>    </w:t>
      </w:r>
      <w:r>
        <w:rPr>
          <w:rFonts w:cs="Times New Roman" w:hAnsi="Times New Roman" w:eastAsia="Times New Roman" w:ascii="Times New Roman"/>
          <w:w w:val="102"/>
          <w:sz w:val="29"/>
          <w:szCs w:val="29"/>
        </w:rPr>
        <w:t>Sistemas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  <w:t>  </w:t>
      </w:r>
      <w:r>
        <w:rPr>
          <w:rFonts w:cs="Times New Roman" w:hAnsi="Times New Roman" w:eastAsia="Times New Roman" w:ascii="Times New Roman"/>
          <w:w w:val="102"/>
          <w:sz w:val="29"/>
          <w:szCs w:val="29"/>
        </w:rPr>
        <w:t>operacionais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1" w:right="73"/>
        <w:sectPr>
          <w:pgMar w:header="0" w:footer="515" w:top="1560" w:bottom="280" w:left="1600" w:right="1020"/>
          <w:pgSz w:w="11920" w:h="16840"/>
        </w:sectPr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Foram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utilizados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sistemas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operacionais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Windons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10,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sistema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principal,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Kali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Linux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virtualizado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color w:val="0000FF"/>
          <w:w w:val="99"/>
          <w:sz w:val="24"/>
          <w:szCs w:val="24"/>
        </w:rPr>
        <w:t>Wei14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(Figura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FF0000"/>
          <w:w w:val="99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atrav´es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tecnologia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vmware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utiliza¸c˜ao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 suas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ferramentas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seguranca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muito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reconhecidas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mercado.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5"/>
        <w:ind w:left="2049" w:right="2063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2: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M´aquina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virtual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executando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Kali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Linux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5"/>
        <w:ind w:left="2085"/>
      </w:pPr>
      <w:r>
        <w:pict>
          <v:shape type="#_x0000_t75" style="width:255.108pt;height:135.871pt">
            <v:imagedata o:title="" r:id="rId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9"/>
          <w:szCs w:val="29"/>
        </w:rPr>
        <w:jc w:val="both"/>
        <w:ind w:left="101" w:right="4228"/>
      </w:pPr>
      <w:r>
        <w:rPr>
          <w:rFonts w:cs="Times New Roman" w:hAnsi="Times New Roman" w:eastAsia="Times New Roman" w:ascii="Times New Roman"/>
          <w:w w:val="102"/>
          <w:sz w:val="29"/>
          <w:szCs w:val="29"/>
        </w:rPr>
        <w:t>4.4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  <w:t>    </w:t>
      </w:r>
      <w:r>
        <w:rPr>
          <w:rFonts w:cs="Times New Roman" w:hAnsi="Times New Roman" w:eastAsia="Times New Roman" w:ascii="Times New Roman"/>
          <w:w w:val="102"/>
          <w:sz w:val="29"/>
          <w:szCs w:val="29"/>
        </w:rPr>
        <w:t>Outras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w w:val="102"/>
          <w:sz w:val="29"/>
          <w:szCs w:val="29"/>
        </w:rPr>
        <w:t>ferramentas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w w:val="102"/>
          <w:sz w:val="29"/>
          <w:szCs w:val="29"/>
        </w:rPr>
        <w:t>utilizadas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1" w:right="1698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Muitas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outras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tecnologias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foram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utilizadas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decorrer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projeto,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como: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52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proxy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Charles,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´e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servidor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age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intermediario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requisi¸coes.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52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scan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nmap,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software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livre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realiza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scan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portas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TCP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UDP.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686" w:right="74" w:hanging="234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ferramenta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seguran¸ca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Ettercap,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usada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realizac˜ao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ataques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man-in-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the-middle.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686" w:right="74" w:hanging="234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ferramenta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seguran¸ca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Ettercap,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usada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realizac˜ao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ataques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man-in-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the-middle.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52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algumas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outras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ferramentas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seguran¸ca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encontradas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Kali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Linux.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9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both"/>
        <w:ind w:left="101" w:right="4644"/>
      </w:pPr>
      <w:r>
        <w:rPr>
          <w:rFonts w:cs="Times New Roman" w:hAnsi="Times New Roman" w:eastAsia="Times New Roman" w:ascii="Times New Roman"/>
          <w:w w:val="101"/>
          <w:sz w:val="34"/>
          <w:szCs w:val="34"/>
        </w:rPr>
        <w:t>5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  <w:t>     </w:t>
      </w:r>
      <w:r>
        <w:rPr>
          <w:rFonts w:cs="Times New Roman" w:hAnsi="Times New Roman" w:eastAsia="Times New Roman" w:ascii="Times New Roman"/>
          <w:w w:val="101"/>
          <w:sz w:val="34"/>
          <w:szCs w:val="34"/>
        </w:rPr>
        <w:t>Resultados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  <w:t>  </w:t>
      </w:r>
      <w:r>
        <w:rPr>
          <w:rFonts w:cs="Times New Roman" w:hAnsi="Times New Roman" w:eastAsia="Times New Roman" w:ascii="Times New Roman"/>
          <w:w w:val="101"/>
          <w:sz w:val="34"/>
          <w:szCs w:val="34"/>
        </w:rPr>
        <w:t>e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  <w:t>  </w:t>
      </w:r>
      <w:r>
        <w:rPr>
          <w:rFonts w:cs="Times New Roman" w:hAnsi="Times New Roman" w:eastAsia="Times New Roman" w:ascii="Times New Roman"/>
          <w:w w:val="101"/>
          <w:sz w:val="34"/>
          <w:szCs w:val="34"/>
        </w:rPr>
        <w:t>Discuss˜ao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</w:r>
    </w:p>
    <w:p>
      <w:pPr>
        <w:rPr>
          <w:sz w:val="22"/>
          <w:szCs w:val="22"/>
        </w:rPr>
        <w:jc w:val="left"/>
        <w:spacing w:before="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1" w:right="73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implementar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conceitos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seguran¸ca,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´e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importante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primeiro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aprender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fuciona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linguagem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programa¸cao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utilizada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processo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cria¸cao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aplicativo.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Durante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per´ıodo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pesquisa,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foram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realizadas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seguintes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atividades: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9"/>
          <w:szCs w:val="29"/>
        </w:rPr>
        <w:jc w:val="both"/>
        <w:ind w:left="101" w:right="6137"/>
      </w:pPr>
      <w:r>
        <w:rPr>
          <w:rFonts w:cs="Times New Roman" w:hAnsi="Times New Roman" w:eastAsia="Times New Roman" w:ascii="Times New Roman"/>
          <w:w w:val="102"/>
          <w:sz w:val="29"/>
          <w:szCs w:val="29"/>
        </w:rPr>
        <w:t>5.1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  <w:t>    </w:t>
      </w:r>
      <w:r>
        <w:rPr>
          <w:rFonts w:cs="Times New Roman" w:hAnsi="Times New Roman" w:eastAsia="Times New Roman" w:ascii="Times New Roman"/>
          <w:w w:val="102"/>
          <w:sz w:val="29"/>
          <w:szCs w:val="29"/>
        </w:rPr>
        <w:t>Linguagem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  <w:t>  </w:t>
      </w:r>
      <w:r>
        <w:rPr>
          <w:rFonts w:cs="Times New Roman" w:hAnsi="Times New Roman" w:eastAsia="Times New Roman" w:ascii="Times New Roman"/>
          <w:w w:val="102"/>
          <w:sz w:val="29"/>
          <w:szCs w:val="29"/>
        </w:rPr>
        <w:t>Java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1" w:right="78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Java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´e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linguagem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programa¸c˜ao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orientada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objetos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desenvolvida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d´ecada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3" w:lineRule="auto" w:line="251"/>
        <w:ind w:left="101" w:right="73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90.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Diferente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linguagens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programa¸cao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mais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modernas,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compiladas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codigo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nativo,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linguagem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Java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´e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compilada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bytecode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´e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interpretado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uma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maquina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virtual.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linguagem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Java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foi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projetada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tendo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vista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alguns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objetivos.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Entre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eles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est˜ao,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orienta¸cao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objetos,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portabilidade,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recursos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seguran¸ca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9"/>
          <w:szCs w:val="29"/>
        </w:rPr>
        <w:jc w:val="both"/>
        <w:ind w:left="101" w:right="4752"/>
      </w:pPr>
      <w:r>
        <w:rPr>
          <w:rFonts w:cs="Times New Roman" w:hAnsi="Times New Roman" w:eastAsia="Times New Roman" w:ascii="Times New Roman"/>
          <w:w w:val="102"/>
          <w:sz w:val="29"/>
          <w:szCs w:val="29"/>
        </w:rPr>
        <w:t>5.2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  <w:t>    </w:t>
      </w:r>
      <w:r>
        <w:rPr>
          <w:rFonts w:cs="Times New Roman" w:hAnsi="Times New Roman" w:eastAsia="Times New Roman" w:ascii="Times New Roman"/>
          <w:w w:val="102"/>
          <w:sz w:val="29"/>
          <w:szCs w:val="29"/>
        </w:rPr>
        <w:t>Aplicativos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w w:val="102"/>
          <w:sz w:val="29"/>
          <w:szCs w:val="29"/>
        </w:rPr>
        <w:t>Desenvolvidos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1" w:right="74"/>
        <w:sectPr>
          <w:pgMar w:header="0" w:footer="515" w:top="1560" w:bottom="280" w:left="1600" w:right="1020"/>
          <w:pgSz w:w="11920" w:h="16840"/>
        </w:sectPr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seguir,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apresentamos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alguns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aplicativos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desenvolvidos,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parte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atividades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pesquisa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aprendizado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linguagem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Java: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5"/>
        <w:ind w:left="3736" w:right="3750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3: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Design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5"/>
        <w:ind w:left="1518"/>
      </w:pPr>
      <w:r>
        <w:pict>
          <v:shape type="#_x0000_t75" style="width:311.807pt;height:166.312pt">
            <v:imagedata o:title="" r:id="rId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1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5.2.1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Gerador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nu´meros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aleat´orios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1" w:right="73" w:firstLine="234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gerador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nu´meros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aleat´orios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ativado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botao,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atribu´ı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nu´mero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textview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comando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setText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1" w:right="73" w:firstLine="351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apertar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bot˜ao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visto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FF0000"/>
          <w:w w:val="99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ativa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codigo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mostrado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FF0000"/>
          <w:w w:val="99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color w:val="FF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gera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 nu´mero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aleatorio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(limitado).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722" w:right="3736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4: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C´odigo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5"/>
        <w:ind w:left="2085"/>
      </w:pPr>
      <w:r>
        <w:pict>
          <v:shape type="#_x0000_t75" style="width:255.123pt;height:157.737pt">
            <v:imagedata o:title="" r:id="rId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1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5.2.2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Gerador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personagem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aleat´orios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1" w:right="73" w:firstLine="234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criar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aplicativo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anterior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teve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ideia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implementar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seu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algoritmo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alguma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coisa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dia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dia,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caso,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personagens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jogo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League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Legends.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Foi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colocado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Switch/Case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(estrutura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condicional)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nu´meros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cada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caso,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nesses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casos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era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atribu´ıdo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personagem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1" w:right="73" w:firstLine="351"/>
        <w:sectPr>
          <w:pgMar w:header="0" w:footer="515" w:top="1560" w:bottom="280" w:left="1600" w:right="1020"/>
          <w:pgSz w:w="11920" w:h="16840"/>
        </w:sectPr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sua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vez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foi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criada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variavel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entrada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receber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string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digitada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pelo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usuario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referente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posi¸cao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personagem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jogo.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Tamb´em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foi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criado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outro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Switch/Case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colocado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Switch/Case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citado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FF0000"/>
          <w:w w:val="99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color w:val="FF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dentro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dele.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Tendo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assim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estrutura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 dividir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posi¸coes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cada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personagem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baseado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string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entrada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usuario,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 estrutura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dentro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primeira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selecionando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personagens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base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gerador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nu´meros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 aleatorios.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652"/>
      </w:pPr>
      <w:r>
        <w:pict>
          <v:shape type="#_x0000_t75" style="width:198.425pt;height:131.216pt">
            <v:imagedata o:title="" r:id="rId1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2318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5: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estrutura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condicional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Switch/Case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1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5.2.3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Aplicativo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Quiz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1" w:right="73" w:firstLine="234"/>
        <w:sectPr>
          <w:pgMar w:header="0" w:footer="515" w:top="1560" w:bottom="280" w:left="1600" w:right="1020"/>
          <w:pgSz w:w="11920" w:h="16840"/>
        </w:sectPr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Continuando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aprendizado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linguagem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Java,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Studio,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teve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ideia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criar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aplicativo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responder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suas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perguntar,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ele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calcula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vocˆe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mais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se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parece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grupo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amigos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mostrado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FF0000"/>
          <w:w w:val="99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aplicativo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pouco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mais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 trabalhoso,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dessa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vez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multiplos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layouts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invez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s´o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atribui¸cao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101" w:right="-41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foto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comando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setImageResource,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n˜ao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aplicativos.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right="-56"/>
      </w:pPr>
      <w:r>
        <w:br w:type="column"/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string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vimos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type w:val="continuous"/>
          <w:pgSz w:w="11920" w:h="16840"/>
          <w:pgMar w:top="1560" w:bottom="280" w:left="1600" w:right="1020"/>
          <w:cols w:num="3" w:equalWidth="off">
            <w:col w:w="4935" w:space="224"/>
            <w:col w:w="2925" w:space="107"/>
            <w:col w:w="1109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u´ltimos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235"/>
      </w:pPr>
      <w:r>
        <w:pict>
          <v:shape type="#_x0000_t75" style="width:340.165pt;height:192.191pt">
            <v:imagedata o:title="" r:id="rId1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2776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6: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Quiz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Clube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Bolinha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1" w:right="73" w:firstLine="351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cada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resposta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soma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valor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variaveis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correspondente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aquela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resposta,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depois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´e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feita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compara¸cao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todas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variaveis.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nome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membro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grupo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correspondente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variavel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maior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valor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aparece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tela.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4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1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5.2.4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Aplicativo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senha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1" w:right="73" w:firstLine="234"/>
        <w:sectPr>
          <w:type w:val="continuous"/>
          <w:pgSz w:w="11920" w:h="16840"/>
          <w:pgMar w:top="1560" w:bottom="280" w:left="1600" w:right="1020"/>
        </w:sectPr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proposta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quarto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aplicativo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surgiu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desafio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senha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ter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acesso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conteu´do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layout.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campo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entrada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senha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foi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colocado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valida¸cao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foi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feito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meio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compara¸c˜ao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simples.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isso,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senha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poderia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vista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codigo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fonte,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assim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tornando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vulner´avel.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solu¸cao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encontrada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foi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algoritmo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hash,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´e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algoritmo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unidirecional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mapeia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comprimento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variavel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dados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comprimento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fixo.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valores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retornados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fun¸cao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hash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s˜ao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chamados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101" w:right="73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valores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hash.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algoritmo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escolhido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foi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Md5,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´e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fun¸c˜ao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produz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valor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hash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128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bits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expresso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32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caracteres.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668"/>
      </w:pPr>
      <w:r>
        <w:pict>
          <v:shape type="#_x0000_t75" style="width:396.848pt;height:219.103pt">
            <v:imagedata o:title="" r:id="rId1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074" w:right="3089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7: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senha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criptografada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52"/>
        <w:sectPr>
          <w:pgMar w:header="0" w:footer="515" w:top="1560" w:bottom="280" w:left="1600" w:right="1020"/>
          <w:pgSz w:w="11920" w:h="16840"/>
        </w:sectPr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senha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´e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digitada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pelo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usu´ario,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passa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pelo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m´etodo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convertPassMd5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criptografa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101" w:right="-56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md5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sectPr>
          <w:type w:val="continuous"/>
          <w:pgSz w:w="11920" w:h="16840"/>
          <w:pgMar w:top="1560" w:bottom="280" w:left="1600" w:right="1020"/>
          <w:cols w:num="2" w:equalWidth="off">
            <w:col w:w="1273" w:space="195"/>
            <w:col w:w="7832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depois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´e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comparada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Hash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visto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FF0000"/>
          <w:w w:val="99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01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5.2.5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Aplicativos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Criptografia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1" w:right="73" w:firstLine="234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Apos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estudo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mais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aprofundado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sobre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criptografia,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seus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tipos,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funcionam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como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quebradas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percebesse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algoritmo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md5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j´a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mostra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vulner´avel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entre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hashs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mais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atuais.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isso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quinto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aplicativo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desenvolvido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traz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calculadora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hashs.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Que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apresenta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possibilidade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criac˜ao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hash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md5,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tamb´em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algoritmos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hash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mais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seguros,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Sha-1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Sha-256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(algoritmo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usado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minerac˜ao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Bitcoin),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como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visto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FF0000"/>
          <w:w w:val="99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219"/>
      </w:pPr>
      <w:r>
        <w:pict>
          <v:shape type="#_x0000_t75" style="width:141.741pt;height:165.087pt">
            <v:imagedata o:title="" r:id="rId1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008"/>
        <w:sectPr>
          <w:type w:val="continuous"/>
          <w:pgSz w:w="11920" w:h="16840"/>
          <w:pgMar w:top="1560" w:bottom="280" w:left="1600" w:right="1020"/>
        </w:sectPr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8: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Calculadora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Hashs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35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sexto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aplicativo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criado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foi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implementado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algoritmo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criptogr´afico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cifra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101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sim´etrica.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3" w:lineRule="auto" w:line="251"/>
        <w:ind w:left="101" w:right="1053" w:firstLine="351"/>
        <w:sectPr>
          <w:pgMar w:header="0" w:footer="515" w:top="1560" w:bottom="280" w:left="1600" w:right="40"/>
          <w:pgSz w:w="11920" w:h="16840"/>
        </w:sectPr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criptografia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sim´etrica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color w:val="0000FF"/>
          <w:w w:val="99"/>
          <w:sz w:val="24"/>
          <w:szCs w:val="24"/>
        </w:rPr>
        <w:t>Mor16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´e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usada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garantir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confidencialidade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deter-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 minado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dado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garante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apenas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destinatarios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autorizados,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aqueles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conhe¸cam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 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chave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decifra¸cao,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possam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recuperar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originais.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algoritmo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Advanced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En-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1" w:right="-56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cryption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Standard,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AES,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´e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cifra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sim´etrica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mais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utilizada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atualmente.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sectPr>
          <w:type w:val="continuous"/>
          <w:pgSz w:w="11920" w:h="16840"/>
          <w:pgMar w:top="1560" w:bottom="280" w:left="1600" w:right="40"/>
          <w:cols w:num="2" w:equalWidth="off">
            <w:col w:w="7587" w:space="101"/>
            <w:col w:w="2592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99"/>
          <w:position w:val="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w w:val="100"/>
          <w:position w:val="6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position w:val="0"/>
          <w:sz w:val="24"/>
          <w:szCs w:val="24"/>
        </w:rPr>
        <w:t>utilizado</w:t>
      </w:r>
      <w:r>
        <w:rPr>
          <w:rFonts w:cs="Times New Roman" w:hAnsi="Times New Roman" w:eastAsia="Times New Roman" w:ascii="Times New Roman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3" w:lineRule="auto" w:line="251"/>
        <w:ind w:left="101" w:right="1053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muitas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indu´strias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varias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aplica¸c˜oes,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dentre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quais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pode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citar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protocolo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segu-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ran¸ca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IP,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protocolo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TLS,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encripta¸cao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dispositivos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WiFi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(padrao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IEEE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802.11i),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protocolo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SSH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(Secure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Shell)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aplicativos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muito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famosos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Skype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WhatsApp.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9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518"/>
      </w:pPr>
      <w:r>
        <w:pict>
          <v:shape type="#_x0000_t75" style="width:311.81pt;height:172.152pt">
            <v:imagedata o:title="" r:id="rId1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46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9: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Design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sexto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Aplicativo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1" w:right="1053" w:firstLine="351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usu´ario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entra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frase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texto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plano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(Caso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queira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criptografar)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frase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criptografada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(Caso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queira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descriptografar)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chave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aplicativo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exerce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sua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fun¸cao.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escolha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criptografar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descriptografar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´e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mostrada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Fig.</w:t>
      </w:r>
      <w:r>
        <w:rPr>
          <w:rFonts w:cs="Times New Roman" w:hAnsi="Times New Roman" w:eastAsia="Times New Roman" w:ascii="Times New Roman"/>
          <w:color w:val="FF0000"/>
          <w:w w:val="99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1" w:right="7200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5.2.6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Aplicativo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1" w:right="1053" w:firstLine="234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Nesse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aplicativo,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foi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necessario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estudo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permiss˜oes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Studio.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objetivo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permissao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´e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proteger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privacidade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usuario.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Aplicativos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precisam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solicitar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permissao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acessar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confidenciais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usuario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(como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contatos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SMS),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bem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recursos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sistema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(como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cˆamera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Internet).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Dependendo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recurso,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sistema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pode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conceder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permiss˜ao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automaticamente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pedir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usuario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aprove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solicita¸cao.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permissoes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solititadas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pelo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aplicativo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foram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seguintes: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52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Permissao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leitura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armazenados: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686"/>
      </w:pPr>
      <w:r>
        <w:rPr>
          <w:rFonts w:cs="Courier New" w:hAnsi="Courier New" w:eastAsia="Courier New" w:ascii="Courier New"/>
          <w:w w:val="99"/>
          <w:sz w:val="24"/>
          <w:szCs w:val="24"/>
        </w:rPr>
        <w:t>&lt;uses-permission</w:t>
      </w:r>
      <w:r>
        <w:rPr>
          <w:rFonts w:cs="Courier New" w:hAnsi="Courier New" w:eastAsia="Courier New" w:ascii="Courier New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w w:val="99"/>
          <w:sz w:val="24"/>
          <w:szCs w:val="24"/>
        </w:rPr>
        <w:t>android:name="android.permission.READ_EXTERNAL_STORAGE"/&gt;</w:t>
      </w:r>
      <w:r>
        <w:rPr>
          <w:rFonts w:cs="Courier New" w:hAnsi="Courier New" w:eastAsia="Courier New" w:ascii="Courier New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52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Permissoes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camera: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686"/>
      </w:pPr>
      <w:r>
        <w:rPr>
          <w:rFonts w:cs="Courier New" w:hAnsi="Courier New" w:eastAsia="Courier New" w:ascii="Courier New"/>
          <w:w w:val="99"/>
          <w:sz w:val="24"/>
          <w:szCs w:val="24"/>
        </w:rPr>
        <w:t>&lt;uses-feature</w:t>
      </w:r>
      <w:r>
        <w:rPr>
          <w:rFonts w:cs="Courier New" w:hAnsi="Courier New" w:eastAsia="Courier New" w:ascii="Courier New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w w:val="99"/>
          <w:sz w:val="24"/>
          <w:szCs w:val="24"/>
        </w:rPr>
        <w:t>android:name="android.hardware.camera"android:required="true"/&gt;</w:t>
      </w:r>
      <w:r>
        <w:rPr>
          <w:rFonts w:cs="Courier New" w:hAnsi="Courier New" w:eastAsia="Courier New" w:ascii="Courier New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17"/>
        <w:ind w:left="809"/>
      </w:pPr>
      <w:r>
        <w:rPr>
          <w:rFonts w:cs="Courier New" w:hAnsi="Courier New" w:eastAsia="Courier New" w:ascii="Courier New"/>
          <w:w w:val="99"/>
          <w:sz w:val="24"/>
          <w:szCs w:val="24"/>
        </w:rPr>
        <w:t>&lt;uses-permission</w:t>
      </w:r>
      <w:r>
        <w:rPr>
          <w:rFonts w:cs="Courier New" w:hAnsi="Courier New" w:eastAsia="Courier New" w:ascii="Courier New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w w:val="99"/>
          <w:sz w:val="24"/>
          <w:szCs w:val="24"/>
        </w:rPr>
        <w:t>android:name="android.permission.CAMERA"</w:t>
      </w:r>
      <w:r>
        <w:rPr>
          <w:rFonts w:cs="Courier New" w:hAnsi="Courier New" w:eastAsia="Courier New" w:ascii="Courier New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w w:val="99"/>
          <w:sz w:val="24"/>
          <w:szCs w:val="24"/>
        </w:rPr>
        <w:t>/&gt;</w:t>
      </w:r>
      <w:r>
        <w:rPr>
          <w:rFonts w:cs="Courier New" w:hAnsi="Courier New" w:eastAsia="Courier New" w:ascii="Courier New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1" w:right="1053" w:firstLine="351"/>
        <w:sectPr>
          <w:type w:val="continuous"/>
          <w:pgSz w:w="11920" w:h="16840"/>
          <w:pgMar w:top="1560" w:bottom="280" w:left="1600" w:right="40"/>
        </w:sectPr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permiss˜oes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mais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c´odigo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devido,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´e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possivel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meio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desse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aplicativo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tirar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uma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procura-la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sua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galeria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exibir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tela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mostrada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Fig.</w:t>
      </w:r>
      <w:r>
        <w:rPr>
          <w:rFonts w:cs="Times New Roman" w:hAnsi="Times New Roman" w:eastAsia="Times New Roman" w:ascii="Times New Roman"/>
          <w:color w:val="FF0000"/>
          <w:w w:val="99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 aplicativo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teve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alguns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problemas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recursos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camera,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mas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estudo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das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 permiss˜oes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foi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grande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importancia.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219"/>
      </w:pPr>
      <w:r>
        <w:pict>
          <v:shape type="#_x0000_t75" style="width:141.728pt;height:221.504pt">
            <v:imagedata o:title="" r:id="rId1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2976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10: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Aplicativo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camera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1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9"/>
          <w:szCs w:val="29"/>
        </w:rPr>
        <w:jc w:val="left"/>
        <w:ind w:left="101"/>
      </w:pPr>
      <w:r>
        <w:rPr>
          <w:rFonts w:cs="Times New Roman" w:hAnsi="Times New Roman" w:eastAsia="Times New Roman" w:ascii="Times New Roman"/>
          <w:w w:val="102"/>
          <w:sz w:val="29"/>
          <w:szCs w:val="29"/>
        </w:rPr>
        <w:t>5.3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  <w:t>    </w:t>
      </w:r>
      <w:r>
        <w:rPr>
          <w:rFonts w:cs="Times New Roman" w:hAnsi="Times New Roman" w:eastAsia="Times New Roman" w:ascii="Times New Roman"/>
          <w:w w:val="102"/>
          <w:sz w:val="29"/>
          <w:szCs w:val="29"/>
        </w:rPr>
        <w:t>Malwares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1" w:right="73" w:firstLine="234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Malwares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color w:val="0000FF"/>
          <w:w w:val="99"/>
          <w:sz w:val="24"/>
          <w:szCs w:val="24"/>
        </w:rPr>
        <w:t>CGI12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sao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programas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desenvolvidos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executar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atividades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malicio-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 sas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computador,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pela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explora¸cao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vulnerabilidades,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auto-execu¸cao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m´ıdias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 remov´ıveis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infectadas(pen-drives),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pelo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acesso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paginas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maliciosas,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pela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a¸cao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di-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 reta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atacantes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que,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ap´os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invadirem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computador,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incluem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arquivos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contendo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codigos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 malicioso,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etc.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vez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instalados,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c´odigos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maliciosos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passam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ter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acesso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aos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 armazenados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computador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podem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executar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a¸c˜oes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nome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usu´arios,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acordo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 com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permissoes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cada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usu´ario.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9"/>
          <w:szCs w:val="29"/>
        </w:rPr>
        <w:jc w:val="left"/>
        <w:ind w:left="101"/>
      </w:pPr>
      <w:r>
        <w:rPr>
          <w:rFonts w:cs="Times New Roman" w:hAnsi="Times New Roman" w:eastAsia="Times New Roman" w:ascii="Times New Roman"/>
          <w:w w:val="102"/>
          <w:sz w:val="29"/>
          <w:szCs w:val="29"/>
        </w:rPr>
        <w:t>5.4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  <w:t>    </w:t>
      </w:r>
      <w:r>
        <w:rPr>
          <w:rFonts w:cs="Times New Roman" w:hAnsi="Times New Roman" w:eastAsia="Times New Roman" w:ascii="Times New Roman"/>
          <w:w w:val="102"/>
          <w:sz w:val="29"/>
          <w:szCs w:val="29"/>
        </w:rPr>
        <w:t>Ataques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1" w:right="73" w:firstLine="234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familiariza¸cao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ataques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hackers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conhecidos,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projeto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conteve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teoria.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Foram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realizados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alguns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ataques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conhecidos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color w:val="0000FF"/>
          <w:w w:val="99"/>
          <w:sz w:val="24"/>
          <w:szCs w:val="24"/>
        </w:rPr>
        <w:t>Mor17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ambientes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teste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controlados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 em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dispositivos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permissao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usu´arios.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1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5.4.1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API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Cielo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eCommerce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1" w:right="73" w:firstLine="234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entender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funcionamento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API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pagamento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realiza¸cao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resumo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confict,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teste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API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Cielo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eCommerce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teve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grande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importancia.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receber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dica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que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talvez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servidor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testes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n˜ao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funcionava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forma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apropriada,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surgiu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interesse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testar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essa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aplica¸cao.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servidor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testes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funcionava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baseado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http,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isso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´e,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requisi¸coes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seriam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enviadas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texto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plano,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assim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vazando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informa¸coes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sens´ıveis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usuario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(sem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problemas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servidor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apenas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testes).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comprovar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fato,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foi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feita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requisi¸cao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nesse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servidor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pelo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Postman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(plataforma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teste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APIs).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1" w:right="73" w:firstLine="351"/>
        <w:sectPr>
          <w:pgMar w:header="0" w:footer="515" w:top="1560" w:bottom="280" w:left="1600" w:right="1020"/>
          <w:pgSz w:w="11920" w:h="16840"/>
        </w:sectPr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Apos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requisi¸cao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mostrada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Fig.</w:t>
      </w:r>
      <w:r>
        <w:rPr>
          <w:rFonts w:cs="Times New Roman" w:hAnsi="Times New Roman" w:eastAsia="Times New Roman" w:ascii="Times New Roman"/>
          <w:color w:val="FF0000"/>
          <w:w w:val="99"/>
          <w:sz w:val="24"/>
          <w:szCs w:val="24"/>
        </w:rPr>
        <w:t>11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foi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feito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pequeno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Man-in-the-middle,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inter-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 ceptando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informac˜oes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requisitadas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pelo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postman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proxy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Charles.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checar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essas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 informa¸coes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ficou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comprovado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elas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eram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enviadas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criptografia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(texto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plano)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pelo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 servidor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testes,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podemos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ver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Fig.</w:t>
      </w:r>
      <w:r>
        <w:rPr>
          <w:rFonts w:cs="Times New Roman" w:hAnsi="Times New Roman" w:eastAsia="Times New Roman" w:ascii="Times New Roman"/>
          <w:color w:val="FF0000"/>
          <w:w w:val="99"/>
          <w:sz w:val="24"/>
          <w:szCs w:val="24"/>
        </w:rPr>
        <w:t>12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668"/>
      </w:pPr>
      <w:r>
        <w:pict>
          <v:shape type="#_x0000_t75" style="width:396.848pt;height:205.876pt">
            <v:imagedata o:title="" r:id="rId1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5"/>
        <w:ind w:left="2987" w:right="3001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11: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Requisi¸c˜ao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668"/>
      </w:pPr>
      <w:r>
        <w:pict>
          <v:shape type="#_x0000_t75" style="width:396.842pt;height:211.297pt">
            <v:imagedata o:title="" r:id="rId1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800" w:right="2814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12: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intercepta¸cao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1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5.4.2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Ataques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senhas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1" w:right="73" w:firstLine="234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seguran¸ca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senhas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´e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mais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importantes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a´rea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seguran¸ca.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uso,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cria¸cao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armazenamento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seguro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senhas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´e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crucial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seguran¸ca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usuarios.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ataque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muito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conhecido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senhas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´e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ataque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forca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bruta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ataque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forca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bruta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ocorre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quando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atacante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usa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t´ecnicas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testar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combinac˜oes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senhas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objetivo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acessar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conta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sistema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v´ıtima.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Esses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ataques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geralmente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s˜ao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mais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bem-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sucedidos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casos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usadas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senhas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fracas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previs´ıveis.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101" w:right="72" w:firstLine="351"/>
        <w:sectPr>
          <w:pgMar w:header="0" w:footer="515" w:top="1560" w:bottom="280" w:left="1600" w:right="1020"/>
          <w:pgSz w:w="11920" w:h="16840"/>
        </w:sectPr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Foram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testados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softwares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capazes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fazer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esse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tipo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ataque,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John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ripper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Kraken,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pode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visto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Fig.</w:t>
      </w:r>
      <w:r>
        <w:rPr>
          <w:rFonts w:cs="Times New Roman" w:hAnsi="Times New Roman" w:eastAsia="Times New Roman" w:ascii="Times New Roman"/>
          <w:color w:val="FF0000"/>
          <w:w w:val="99"/>
          <w:sz w:val="24"/>
          <w:szCs w:val="24"/>
        </w:rPr>
        <w:t>13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518"/>
      </w:pPr>
      <w:r>
        <w:pict>
          <v:shape type="#_x0000_t75" style="width:311.824pt;height:163.356pt">
            <v:imagedata o:title="" r:id="rId1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5"/>
        <w:ind w:left="688" w:right="702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13: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Utiliza¸cao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Kraken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quebrar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senha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arquivo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compactado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1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5.4.3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Ataque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man-in-the-middle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1" w:right="73" w:firstLine="234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man-in-the-middle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´e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ataque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trocados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interceptados,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regis-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trados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possivelmente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alterados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pelo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atacante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vitimas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notem.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Durante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ataque,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comunica¸cao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´e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interceptada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pelo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atacante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retransmitida.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atacante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pode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decidir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retransmitir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entre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leg´ıtimos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participantes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inalterados,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altera¸coes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ou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bloquear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partes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informa¸cao.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teste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foi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realizano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Software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Ettercap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(Fig.</w:t>
      </w:r>
      <w:r>
        <w:rPr>
          <w:rFonts w:cs="Times New Roman" w:hAnsi="Times New Roman" w:eastAsia="Times New Roman" w:ascii="Times New Roman"/>
          <w:color w:val="FF0000"/>
          <w:w w:val="99"/>
          <w:sz w:val="24"/>
          <w:szCs w:val="24"/>
        </w:rPr>
        <w:t>14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518"/>
      </w:pPr>
      <w:r>
        <w:pict>
          <v:shape type="#_x0000_t75" style="width:311.822pt;height:190.698pt">
            <v:imagedata o:title="" r:id="rId1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1847" w:right="1860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Figura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14: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Ettercap,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ferramenta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seguran¸ca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10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1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5.4.4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Outros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ataques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1" w:right="73" w:firstLine="234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Al´em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ataques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citados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acima,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foram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estudados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muitos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outros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tipos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ataques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co-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nhecidos,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como: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99" w:lineRule="auto" w:line="250"/>
        <w:ind w:left="686" w:right="69" w:hanging="234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Eavesdropping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99"/>
          <w:position w:val="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w w:val="100"/>
          <w:position w:val="6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position w:val="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4"/>
          <w:szCs w:val="24"/>
        </w:rPr>
        <w:t>tipo</w:t>
      </w:r>
      <w:r>
        <w:rPr>
          <w:rFonts w:cs="Times New Roman" w:hAnsi="Times New Roman" w:eastAsia="Times New Roman" w:ascii="Times New Roman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4"/>
          <w:szCs w:val="24"/>
        </w:rPr>
        <w:t>ataque</w:t>
      </w:r>
      <w:r>
        <w:rPr>
          <w:rFonts w:cs="Times New Roman" w:hAnsi="Times New Roman" w:eastAsia="Times New Roman" w:ascii="Times New Roman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4"/>
          <w:szCs w:val="24"/>
        </w:rPr>
        <w:t>interceptac˜ao</w:t>
      </w:r>
      <w:r>
        <w:rPr>
          <w:rFonts w:cs="Times New Roman" w:hAnsi="Times New Roman" w:eastAsia="Times New Roman" w:ascii="Times New Roman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4"/>
          <w:szCs w:val="24"/>
        </w:rPr>
        <w:t>meio</w:t>
      </w:r>
      <w:r>
        <w:rPr>
          <w:rFonts w:cs="Times New Roman" w:hAnsi="Times New Roman" w:eastAsia="Times New Roman" w:ascii="Times New Roman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4"/>
          <w:szCs w:val="24"/>
        </w:rPr>
        <w:t>ferra-</w:t>
      </w:r>
      <w:r>
        <w:rPr>
          <w:rFonts w:cs="Times New Roman" w:hAnsi="Times New Roman" w:eastAsia="Times New Roman" w:ascii="Times New Roman"/>
          <w:w w:val="99"/>
          <w:position w:val="0"/>
          <w:sz w:val="24"/>
          <w:szCs w:val="24"/>
        </w:rPr>
        <w:t> mentas</w:t>
      </w:r>
      <w:r>
        <w:rPr>
          <w:rFonts w:cs="Times New Roman" w:hAnsi="Times New Roman" w:eastAsia="Times New Roman" w:ascii="Times New Roman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4"/>
          <w:szCs w:val="24"/>
        </w:rPr>
        <w:t>vulnerabilidades</w:t>
      </w:r>
      <w:r>
        <w:rPr>
          <w:rFonts w:cs="Times New Roman" w:hAnsi="Times New Roman" w:eastAsia="Times New Roman" w:ascii="Times New Roman"/>
          <w:w w:val="100"/>
          <w:position w:val="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position w:val="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4"/>
          <w:szCs w:val="24"/>
        </w:rPr>
        <w:t>comunica¸coes</w:t>
      </w:r>
      <w:r>
        <w:rPr>
          <w:rFonts w:cs="Times New Roman" w:hAnsi="Times New Roman" w:eastAsia="Times New Roman" w:ascii="Times New Roman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4"/>
          <w:szCs w:val="24"/>
        </w:rPr>
        <w:t>usuarios.</w:t>
      </w:r>
      <w:r>
        <w:rPr>
          <w:rFonts w:cs="Times New Roman" w:hAnsi="Times New Roman" w:eastAsia="Times New Roman" w:ascii="Times New Roman"/>
          <w:w w:val="100"/>
          <w:position w:val="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position w:val="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4"/>
          <w:szCs w:val="24"/>
        </w:rPr>
        <w:t>exemplo</w:t>
      </w:r>
      <w:r>
        <w:rPr>
          <w:rFonts w:cs="Times New Roman" w:hAnsi="Times New Roman" w:eastAsia="Times New Roman" w:ascii="Times New Roman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4"/>
          <w:szCs w:val="24"/>
        </w:rPr>
        <w:t>´e</w:t>
      </w:r>
      <w:r>
        <w:rPr>
          <w:rFonts w:cs="Times New Roman" w:hAnsi="Times New Roman" w:eastAsia="Times New Roman" w:ascii="Times New Roman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4"/>
          <w:szCs w:val="24"/>
        </w:rPr>
        <w:t>man-in-</w:t>
      </w:r>
      <w:r>
        <w:rPr>
          <w:rFonts w:cs="Times New Roman" w:hAnsi="Times New Roman" w:eastAsia="Times New Roman" w:ascii="Times New Roman"/>
          <w:w w:val="99"/>
          <w:position w:val="0"/>
          <w:sz w:val="24"/>
          <w:szCs w:val="24"/>
        </w:rPr>
        <w:t> the-middle</w:t>
      </w:r>
      <w:r>
        <w:rPr>
          <w:rFonts w:cs="Times New Roman" w:hAnsi="Times New Roman" w:eastAsia="Times New Roman" w:ascii="Times New Roman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4"/>
          <w:szCs w:val="24"/>
        </w:rPr>
        <w:t>j´a</w:t>
      </w:r>
      <w:r>
        <w:rPr>
          <w:rFonts w:cs="Times New Roman" w:hAnsi="Times New Roman" w:eastAsia="Times New Roman" w:ascii="Times New Roman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position w:val="0"/>
          <w:sz w:val="24"/>
          <w:szCs w:val="24"/>
        </w:rPr>
        <w:t>citado.</w:t>
      </w:r>
      <w:r>
        <w:rPr>
          <w:rFonts w:cs="Times New Roman" w:hAnsi="Times New Roman" w:eastAsia="Times New Roman" w:ascii="Times New Roman"/>
          <w:w w:val="100"/>
          <w:position w:val="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686" w:right="73" w:hanging="234"/>
        <w:sectPr>
          <w:pgMar w:header="0" w:footer="515" w:top="1560" w:bottom="280" w:left="1600" w:right="1020"/>
          <w:pgSz w:w="11920" w:h="16840"/>
        </w:sectPr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Phishing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Atrav´es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engenharia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social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atacante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envia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e-mails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falsos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conse-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guir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informa¸coes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direcionar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websites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falsos.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686" w:right="73" w:hanging="234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Denial-of-Service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(DoS)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´e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tentativa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tornar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recurso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sistema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indispon´ıvel.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686" w:right="73" w:hanging="234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Distributed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Denial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Service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(DDoS)-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´e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tentativa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tornar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recurso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sistema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indispon´ıvel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usando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v´arios.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52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SQL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Injection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´e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ataque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explora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intera¸cao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base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atrav´es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686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SQL.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686" w:right="73" w:hanging="234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Ataques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falhas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seguran¸cas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sites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aplicativos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famosos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Telegram,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Facebook,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Outlook,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etc).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9"/>
          <w:szCs w:val="29"/>
        </w:rPr>
        <w:jc w:val="both"/>
        <w:ind w:left="101" w:right="1508"/>
      </w:pPr>
      <w:r>
        <w:rPr>
          <w:rFonts w:cs="Times New Roman" w:hAnsi="Times New Roman" w:eastAsia="Times New Roman" w:ascii="Times New Roman"/>
          <w:w w:val="102"/>
          <w:sz w:val="29"/>
          <w:szCs w:val="29"/>
        </w:rPr>
        <w:t>5.5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  <w:t>    </w:t>
      </w:r>
      <w:r>
        <w:rPr>
          <w:rFonts w:cs="Times New Roman" w:hAnsi="Times New Roman" w:eastAsia="Times New Roman" w:ascii="Times New Roman"/>
          <w:w w:val="102"/>
          <w:sz w:val="29"/>
          <w:szCs w:val="29"/>
        </w:rPr>
        <w:t>Seguran¸ca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w w:val="102"/>
          <w:sz w:val="29"/>
          <w:szCs w:val="29"/>
        </w:rPr>
        <w:t>em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w w:val="102"/>
          <w:sz w:val="29"/>
          <w:szCs w:val="29"/>
        </w:rPr>
        <w:t>dispositivos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w w:val="102"/>
          <w:sz w:val="29"/>
          <w:szCs w:val="29"/>
        </w:rPr>
        <w:t>de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w w:val="102"/>
          <w:sz w:val="29"/>
          <w:szCs w:val="29"/>
        </w:rPr>
        <w:t>Pagamento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w w:val="102"/>
          <w:sz w:val="29"/>
          <w:szCs w:val="29"/>
        </w:rPr>
        <w:t>M´oveis</w:t>
      </w:r>
      <w:r>
        <w:rPr>
          <w:rFonts w:cs="Times New Roman" w:hAnsi="Times New Roman" w:eastAsia="Times New Roman" w:ascii="Times New Roman"/>
          <w:w w:val="100"/>
          <w:sz w:val="29"/>
          <w:szCs w:val="29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1" w:right="73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pagamento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m´ovel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tornou-se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tendˆencia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geral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mundo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constitui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parcela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cada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vez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mais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substancial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pagamentos.Por´em,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tamb´em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traz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muitos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problemas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seguran¸ca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consigo,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podem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causar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grandes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perdas,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golpes,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etc.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Nesse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contexto,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Foram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pesquisados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alguns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m´etodos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seguran¸ca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utilizados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dispositivos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pagamento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online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[</w:t>
      </w:r>
      <w:r>
        <w:rPr>
          <w:rFonts w:cs="Times New Roman" w:hAnsi="Times New Roman" w:eastAsia="Times New Roman" w:ascii="Times New Roman"/>
          <w:color w:val="0000FF"/>
          <w:w w:val="99"/>
          <w:sz w:val="24"/>
          <w:szCs w:val="24"/>
        </w:rPr>
        <w:t>LWP20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],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objetivo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informar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mostrar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sua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importˆancia.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686" w:right="72" w:hanging="234"/>
        <w:sectPr>
          <w:pgMar w:header="0" w:footer="515" w:top="1560" w:bottom="280" w:left="1600" w:right="1020"/>
          <w:pgSz w:w="11920" w:h="16840"/>
        </w:sectPr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Tokeniza¸c˜ao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tokeniza¸cao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´e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processo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substituic˜ao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tradicional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cartao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banc´ario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token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valor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num´erico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exclusivo.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token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pagamento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pode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usado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aspectos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transa¸coes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cartao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bancario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setores,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versatilidade.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procedimento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gera¸cao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token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´e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86" w:right="-56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realizado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pelo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provedor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servi¸cos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token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(TSP).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Quando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TSP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type w:val="continuous"/>
          <w:pgSz w:w="11920" w:h="16840"/>
          <w:pgMar w:top="1560" w:bottom="280" w:left="1600" w:right="1020"/>
          <w:cols w:num="2" w:equalWidth="off">
            <w:col w:w="7720" w:space="173"/>
            <w:col w:w="1407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emitindo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3" w:lineRule="auto" w:line="251"/>
        <w:ind w:left="686" w:right="72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token,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ele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pode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flexibilizar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algumas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restri¸c˜oes,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uso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empresas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individuais,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aplicativo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online,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aplicativo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offline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etc.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Ele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tamb´em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pode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limitar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valor,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tempo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local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tokens.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Quando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necessario,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tokens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podem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destru´ıdos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reemitidos.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686" w:right="72" w:hanging="234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seguran¸ca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liga¸c˜ao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liga¸cao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´e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processo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pelo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qual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usu´ario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vincula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cartao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bancario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pagamento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movel.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seguran¸ca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liga¸c˜ao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680" w:right="1039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´e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proteger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informa¸c˜oes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confidenciais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usu´ario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processo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liga¸cao.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686" w:right="72" w:hanging="234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Autenticac˜ao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segura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pagamento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pagamento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remoto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´e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m´etodo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pelo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qual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terminal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m´ovel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pagador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pode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concluir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pagamento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longe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benefici´ario.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Essa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abordagem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´e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semelhante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pagamento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p´agina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web.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Existem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dois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tipos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m´etodos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autentica¸cao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pagamento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remoto,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´e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autentica¸cao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codigo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PIN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(Nu´mero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identifica¸cao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pessoal)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outro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´e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identifica¸cao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biom´etrica.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maior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diferen¸ca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entre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esses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dois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tipos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´e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primeiro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precisa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autenticar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PIN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servidor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remoto,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enquanto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segundo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geralmente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´e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autenticado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localmente.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760" w:val="left"/>
        </w:tabs>
        <w:jc w:val="both"/>
        <w:spacing w:lineRule="auto" w:line="251"/>
        <w:ind w:left="686" w:right="73" w:hanging="234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ab/>
        <w:tab/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HTTPS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HTTPS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´e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implementa¸cao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protocolo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HTTP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sobre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camada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adicional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seguran¸ca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utiliza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protocolo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SSL/TLS.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686" w:right="73" w:hanging="234"/>
        <w:sectPr>
          <w:type w:val="continuous"/>
          <w:pgSz w:w="11920" w:h="16840"/>
          <w:pgMar w:top="1560" w:bottom="280" w:left="1600" w:right="1020"/>
        </w:sectPr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SSL/TLS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SSL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(Secure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Sockets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Layer)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seu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sucessor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TLS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(Transport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Layer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Security)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s˜ao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protocolos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criptografia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projetados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internet.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Permitem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co-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municac˜ao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segura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entre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lados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cliente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servidor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aplica¸cao.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vez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que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cliente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servidor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tenham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decidido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usar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TLS/SSL,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eles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negociam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estado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conexao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usando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procedimento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handshaking,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qual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cliente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servidor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concordam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v´arios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parˆametros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utilizados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estabelecer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conexao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segura.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both"/>
        <w:spacing w:before="44"/>
        <w:ind w:left="121" w:right="6693"/>
      </w:pPr>
      <w:r>
        <w:rPr>
          <w:rFonts w:cs="Times New Roman" w:hAnsi="Times New Roman" w:eastAsia="Times New Roman" w:ascii="Times New Roman"/>
          <w:w w:val="101"/>
          <w:sz w:val="34"/>
          <w:szCs w:val="34"/>
        </w:rPr>
        <w:t>6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  <w:t>     </w:t>
      </w:r>
      <w:r>
        <w:rPr>
          <w:rFonts w:cs="Times New Roman" w:hAnsi="Times New Roman" w:eastAsia="Times New Roman" w:ascii="Times New Roman"/>
          <w:w w:val="101"/>
          <w:sz w:val="34"/>
          <w:szCs w:val="34"/>
        </w:rPr>
        <w:t>Conclusoes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</w:r>
    </w:p>
    <w:p>
      <w:pPr>
        <w:rPr>
          <w:sz w:val="22"/>
          <w:szCs w:val="22"/>
        </w:rPr>
        <w:jc w:val="left"/>
        <w:spacing w:before="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21" w:right="73" w:firstLine="234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Nesse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primeiro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ano,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bolsista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adquiriu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conhecimentos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praticas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desenvolvimento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seguran¸ca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dispositivos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moveis,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estimulou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aten¸cao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seguran¸ca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desenvolvimento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aplicativos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outros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alunos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UENF.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parte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implementac˜ao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pesquisa,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fora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desenvolvidos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alguns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pequenos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aplicativos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familiarizar-se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alguns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conceitos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seguran¸ca.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21" w:right="73" w:firstLine="351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atividades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desenvolvidas,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mesmo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limita¸c˜oes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pandemia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COVID-19,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es-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timulou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pesquisa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novas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a´rea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seguranca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dispositivos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m´oveis,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quais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21" w:right="73" w:hanging="7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´e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necess´ario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entender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novos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aspectos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implementar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novas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t´ecnicas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seguran¸ca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dis-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positivos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Android.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Entre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estas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atividades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consideramos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importante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abordar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t´ecnicas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Testes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Invasao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penetrac˜ao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(Pentest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seguran¸ca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ofensiva),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qual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solicitamos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renovaca˜o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bolsa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Inicia¸cao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cient´ıfica.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7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both"/>
        <w:ind w:left="121" w:right="3653"/>
      </w:pPr>
      <w:r>
        <w:rPr>
          <w:rFonts w:cs="Times New Roman" w:hAnsi="Times New Roman" w:eastAsia="Times New Roman" w:ascii="Times New Roman"/>
          <w:w w:val="101"/>
          <w:sz w:val="34"/>
          <w:szCs w:val="34"/>
        </w:rPr>
        <w:t>7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  <w:t>     </w:t>
      </w:r>
      <w:r>
        <w:rPr>
          <w:rFonts w:cs="Times New Roman" w:hAnsi="Times New Roman" w:eastAsia="Times New Roman" w:ascii="Times New Roman"/>
          <w:w w:val="101"/>
          <w:sz w:val="34"/>
          <w:szCs w:val="34"/>
        </w:rPr>
        <w:t>Perspectivas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  <w:t>  </w:t>
      </w:r>
      <w:r>
        <w:rPr>
          <w:rFonts w:cs="Times New Roman" w:hAnsi="Times New Roman" w:eastAsia="Times New Roman" w:ascii="Times New Roman"/>
          <w:w w:val="101"/>
          <w:sz w:val="34"/>
          <w:szCs w:val="34"/>
        </w:rPr>
        <w:t>de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  <w:t>  </w:t>
      </w:r>
      <w:r>
        <w:rPr>
          <w:rFonts w:cs="Times New Roman" w:hAnsi="Times New Roman" w:eastAsia="Times New Roman" w:ascii="Times New Roman"/>
          <w:w w:val="101"/>
          <w:sz w:val="34"/>
          <w:szCs w:val="34"/>
        </w:rPr>
        <w:t>continuidade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</w:r>
    </w:p>
    <w:p>
      <w:pPr>
        <w:rPr>
          <w:sz w:val="22"/>
          <w:szCs w:val="22"/>
        </w:rPr>
        <w:jc w:val="left"/>
        <w:spacing w:before="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21" w:right="73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Como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proposta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continua¸cao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projeto,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sugere-se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aprimorar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pr´aticas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tec-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nicas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seguran¸ca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atrav´es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estudo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seguran¸ca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ofensiva,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isso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´e,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testes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penetra¸cao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(Pentest).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Pentest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´e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forma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estudar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vulnerabilidades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sistemas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redes,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afim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de,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posteriormente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criar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m´etodos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prevenc˜ao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corre¸c˜ao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mesmos.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7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both"/>
        <w:ind w:left="121" w:right="4373"/>
      </w:pPr>
      <w:r>
        <w:rPr>
          <w:rFonts w:cs="Times New Roman" w:hAnsi="Times New Roman" w:eastAsia="Times New Roman" w:ascii="Times New Roman"/>
          <w:w w:val="101"/>
          <w:sz w:val="34"/>
          <w:szCs w:val="34"/>
        </w:rPr>
        <w:t>8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  <w:t>     </w:t>
      </w:r>
      <w:r>
        <w:rPr>
          <w:rFonts w:cs="Times New Roman" w:hAnsi="Times New Roman" w:eastAsia="Times New Roman" w:ascii="Times New Roman"/>
          <w:w w:val="101"/>
          <w:sz w:val="34"/>
          <w:szCs w:val="34"/>
        </w:rPr>
        <w:t>Participa¸c˜ao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  <w:t>  </w:t>
      </w:r>
      <w:r>
        <w:rPr>
          <w:rFonts w:cs="Times New Roman" w:hAnsi="Times New Roman" w:eastAsia="Times New Roman" w:ascii="Times New Roman"/>
          <w:w w:val="101"/>
          <w:sz w:val="34"/>
          <w:szCs w:val="34"/>
        </w:rPr>
        <w:t>em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  <w:t>  </w:t>
      </w:r>
      <w:r>
        <w:rPr>
          <w:rFonts w:cs="Times New Roman" w:hAnsi="Times New Roman" w:eastAsia="Times New Roman" w:ascii="Times New Roman"/>
          <w:w w:val="101"/>
          <w:sz w:val="34"/>
          <w:szCs w:val="34"/>
        </w:rPr>
        <w:t>Eventos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</w:r>
    </w:p>
    <w:p>
      <w:pPr>
        <w:rPr>
          <w:sz w:val="22"/>
          <w:szCs w:val="22"/>
        </w:rPr>
        <w:jc w:val="left"/>
        <w:spacing w:before="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5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Foram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desenvolvidos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sete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aplicativos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publicados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citados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subse¸c˜ao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FF0000"/>
          <w:w w:val="99"/>
          <w:sz w:val="24"/>
          <w:szCs w:val="24"/>
        </w:rPr>
        <w:t>5.2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3" w:lineRule="auto" w:line="251"/>
        <w:ind w:left="121" w:right="73" w:firstLine="351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Tamb´em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foi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submetido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aprovado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resumo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sobre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”Seguranca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dispositivos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pagamento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m´ovel”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XII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CONFICT.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trabalho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apresentados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quatro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m´etodos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uti-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lizados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dispositivos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pagamento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m´ovel.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7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both"/>
        <w:ind w:left="121" w:right="7202"/>
      </w:pPr>
      <w:r>
        <w:rPr>
          <w:rFonts w:cs="Times New Roman" w:hAnsi="Times New Roman" w:eastAsia="Times New Roman" w:ascii="Times New Roman"/>
          <w:w w:val="101"/>
          <w:sz w:val="34"/>
          <w:szCs w:val="34"/>
        </w:rPr>
        <w:t>Referˆencias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</w:r>
    </w:p>
    <w:p>
      <w:pPr>
        <w:rPr>
          <w:sz w:val="22"/>
          <w:szCs w:val="22"/>
        </w:rPr>
        <w:jc w:val="left"/>
        <w:spacing w:before="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020" w:val="left"/>
        </w:tabs>
        <w:jc w:val="both"/>
        <w:spacing w:lineRule="auto" w:line="251"/>
        <w:ind w:left="1039" w:right="73" w:hanging="918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[AA19]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J.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Alsunaidi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Almuhaideb.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security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risks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associated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imeis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and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security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solutions.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2019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2nd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International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Conference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Computer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Ap-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plications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Information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Security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(ICCAIS)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pages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1–5,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May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2019.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Citado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pagina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FF0000"/>
          <w:w w:val="99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39" w:right="72" w:hanging="919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[ALRR17]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Milad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Taleby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Ahvanooey,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Qianmu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Li,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Mahdi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Rabbani,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Ahmed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Raza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Raj-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put.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survey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smartphones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security: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Software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vulnerabilities,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malware,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attacks.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IJACSA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International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Journal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Advanced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Computer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Science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Applications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8(10):30–45,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01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2017.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Citado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pagina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FF0000"/>
          <w:w w:val="99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39" w:right="73" w:hanging="918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[CGI12]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CGI-Comitˆe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Gestor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Internet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Brasil.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Cartilha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Segurancaa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In-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ternet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CERT.br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Centro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Estudos,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Resposta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Tratamento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Incidentes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Seguran¸ca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Brasil,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Paulo,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SP,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edition,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2012.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Citado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p´agina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FF0000"/>
          <w:w w:val="99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21" w:right="78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[DDW16]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Paul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Deitel,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Harvey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Deitel,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Alexander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Wald.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Android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programmers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 w:lineRule="auto" w:line="251"/>
        <w:ind w:left="1039" w:right="73"/>
        <w:sectPr>
          <w:pgMar w:header="0" w:footer="515" w:top="1560" w:bottom="280" w:left="1580" w:right="1020"/>
          <w:pgSz w:w="11920" w:h="16840"/>
        </w:sectPr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app-driven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approach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Prentice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Hall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Deitel,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Boston,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MA,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edition,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2016.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Citado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pagina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FF0000"/>
          <w:w w:val="99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19" w:right="73" w:hanging="919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[LWP20]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Liu,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X.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Wang,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Peng.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State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art: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Secure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mobile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payment.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IEEE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Access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8,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January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2020.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Citado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pagina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FF0000"/>
          <w:w w:val="99"/>
          <w:sz w:val="24"/>
          <w:szCs w:val="24"/>
        </w:rPr>
        <w:t>11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19" w:right="73" w:hanging="919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[Mor16]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Avelino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Morganti.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Whaves: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Plataforma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hardware-software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internet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das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coisas.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December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2016.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Citado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p´agina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FF0000"/>
          <w:w w:val="99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1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[Mor17]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Daniel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Moreno.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Pentest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Redes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Fio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Novatec,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S˜ao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Paulo,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SP,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edition,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1019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2017.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Citado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pagina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FF0000"/>
          <w:w w:val="99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19" w:right="74" w:hanging="919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[She20]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Heidi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Shey.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State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Security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Privacy,2020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techreport,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Forrester,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Cambridge,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MA,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February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2020.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Citado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pagina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FF0000"/>
          <w:w w:val="99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19" w:right="73" w:hanging="919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[SRS20]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Cl´ement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Saad,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Vivien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Raoul,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St´ephane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Saad.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Mobile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Application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Security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Guide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From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development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operations.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techreport,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Pradeo,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San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Francisco,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CA,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2020.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Citado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p´agina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FF0000"/>
          <w:w w:val="99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1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[Wei14]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Georgia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Weidman.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Testes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Invasao: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Uma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introducao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hacking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Novatec,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S˜ao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1019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Paulo,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SP,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edition,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2014.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Citado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pagina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FF0000"/>
          <w:w w:val="99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color w:val="000000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9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101"/>
      </w:pPr>
      <w:r>
        <w:rPr>
          <w:rFonts w:cs="Times New Roman" w:hAnsi="Times New Roman" w:eastAsia="Times New Roman" w:ascii="Times New Roman"/>
          <w:w w:val="101"/>
          <w:sz w:val="34"/>
          <w:szCs w:val="34"/>
        </w:rPr>
        <w:t>9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  <w:t>     </w:t>
      </w:r>
      <w:r>
        <w:rPr>
          <w:rFonts w:cs="Times New Roman" w:hAnsi="Times New Roman" w:eastAsia="Times New Roman" w:ascii="Times New Roman"/>
          <w:w w:val="101"/>
          <w:sz w:val="34"/>
          <w:szCs w:val="34"/>
        </w:rPr>
        <w:t>Conforme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</w:r>
    </w:p>
    <w:p>
      <w:pPr>
        <w:rPr>
          <w:sz w:val="22"/>
          <w:szCs w:val="22"/>
        </w:rPr>
        <w:jc w:val="left"/>
        <w:spacing w:before="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1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Campos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Goytacazes,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30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Setembro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2020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935"/>
      </w:pPr>
      <w:r>
        <w:pict>
          <v:shape type="#_x0000_t75" style="width:170.079pt;height:36.2556pt">
            <v:imagedata o:title="" r:id="rId2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65"/>
        <w:ind w:left="3845" w:right="3859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Aluno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Bolsista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52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Professor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Orientador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sectPr>
      <w:pgMar w:header="0" w:footer="515" w:top="1560" w:bottom="280" w:left="1600" w:right="1020"/>
      <w:pgSz w:w="11920" w:h="16840"/>
    </w:sectPr>
  </w:body>
</w:document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303.958pt;margin-top:805.128pt;width:15.7065pt;height:13.9552pt;mso-position-horizontal-relative:page;mso-position-vertical-relative:page;z-index:-478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9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\image1.jpg"/><Relationship Id="rId5" Type="http://schemas.openxmlformats.org/officeDocument/2006/relationships/footer" Target="footer1.xml"/><Relationship Id="rId6" Type="http://schemas.openxmlformats.org/officeDocument/2006/relationships/image" Target="media\image2.jpg"/><Relationship Id="rId7" Type="http://schemas.openxmlformats.org/officeDocument/2006/relationships/image" Target="media\image3.jpg"/><Relationship Id="rId8" Type="http://schemas.openxmlformats.org/officeDocument/2006/relationships/image" Target="media\image4.jpg"/><Relationship Id="rId9" Type="http://schemas.openxmlformats.org/officeDocument/2006/relationships/image" Target="media\image5.jpg"/><Relationship Id="rId10" Type="http://schemas.openxmlformats.org/officeDocument/2006/relationships/image" Target="media\image6.jpg"/><Relationship Id="rId11" Type="http://schemas.openxmlformats.org/officeDocument/2006/relationships/image" Target="media\image7.jpg"/><Relationship Id="rId12" Type="http://schemas.openxmlformats.org/officeDocument/2006/relationships/image" Target="media\image8.jpg"/><Relationship Id="rId13" Type="http://schemas.openxmlformats.org/officeDocument/2006/relationships/image" Target="media\image9.jpg"/><Relationship Id="rId14" Type="http://schemas.openxmlformats.org/officeDocument/2006/relationships/image" Target="media\image10.jpg"/><Relationship Id="rId15" Type="http://schemas.openxmlformats.org/officeDocument/2006/relationships/image" Target="media\image11.jpg"/><Relationship Id="rId16" Type="http://schemas.openxmlformats.org/officeDocument/2006/relationships/image" Target="media\image12.jpg"/><Relationship Id="rId17" Type="http://schemas.openxmlformats.org/officeDocument/2006/relationships/image" Target="media\image13.jpg"/><Relationship Id="rId18" Type="http://schemas.openxmlformats.org/officeDocument/2006/relationships/image" Target="media\image14.jpg"/><Relationship Id="rId19" Type="http://schemas.openxmlformats.org/officeDocument/2006/relationships/image" Target="media\image15.jpg"/><Relationship Id="rId20" Type="http://schemas.openxmlformats.org/officeDocument/2006/relationships/image" Target="media\image16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